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920B5" w14:textId="77777777" w:rsidR="00B458FF" w:rsidRDefault="00B458FF" w:rsidP="00B458FF">
      <w:pPr>
        <w:spacing w:before="0" w:after="0"/>
        <w:rPr>
          <w:rFonts w:ascii="Arial Nova Light" w:hAnsi="Arial Nova Light"/>
          <w:sz w:val="24"/>
          <w:lang w:val="el-GR"/>
        </w:rPr>
      </w:pPr>
    </w:p>
    <w:p w14:paraId="29D09441" w14:textId="13C890D4" w:rsidR="00A16C2E" w:rsidRPr="00B458FF" w:rsidRDefault="00C85B84" w:rsidP="00B458FF">
      <w:pPr>
        <w:spacing w:before="0" w:after="0"/>
        <w:rPr>
          <w:rFonts w:ascii="Arial Nova Light" w:hAnsi="Arial Nova Light"/>
          <w:sz w:val="24"/>
          <w:lang w:val="el-GR"/>
        </w:rPr>
      </w:pPr>
      <w:r w:rsidRPr="00B458FF">
        <w:rPr>
          <w:rFonts w:ascii="Arial Nova Light" w:hAnsi="Arial Nova Light"/>
          <w:noProof/>
          <w:sz w:val="24"/>
        </w:rPr>
        <mc:AlternateContent>
          <mc:Choice Requires="wpg">
            <w:drawing>
              <wp:anchor distT="0" distB="0" distL="114300" distR="114300" simplePos="0" relativeHeight="251579904" behindDoc="1" locked="1" layoutInCell="1" allowOverlap="1" wp14:anchorId="72FF8D28" wp14:editId="7C14C769">
                <wp:simplePos x="0" y="0"/>
                <wp:positionH relativeFrom="page">
                  <wp:align>left</wp:align>
                </wp:positionH>
                <wp:positionV relativeFrom="paragraph">
                  <wp:posOffset>-1147445</wp:posOffset>
                </wp:positionV>
                <wp:extent cx="7589520" cy="10058400"/>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058400"/>
                          <a:chOff x="0" y="0"/>
                          <a:chExt cx="11955" cy="15841"/>
                        </a:xfrm>
                      </wpg:grpSpPr>
                      <wpg:grpSp>
                        <wpg:cNvPr id="23" name="Group 23"/>
                        <wpg:cNvGrpSpPr>
                          <a:grpSpLocks/>
                        </wpg:cNvGrpSpPr>
                        <wpg:grpSpPr bwMode="auto">
                          <a:xfrm>
                            <a:off x="6586" y="0"/>
                            <a:ext cx="5369" cy="2980"/>
                            <a:chOff x="6586" y="0"/>
                            <a:chExt cx="5369" cy="2980"/>
                          </a:xfrm>
                        </wpg:grpSpPr>
                        <wps:wsp>
                          <wps:cNvPr id="24" name="AutoShap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29"/>
                        <wpg:cNvGrpSpPr>
                          <a:grpSpLocks/>
                        </wpg:cNvGrpSpPr>
                        <wpg:grpSpPr bwMode="auto">
                          <a:xfrm>
                            <a:off x="0" y="12290"/>
                            <a:ext cx="3551" cy="3551"/>
                            <a:chOff x="0" y="12290"/>
                            <a:chExt cx="3551" cy="3551"/>
                          </a:xfrm>
                        </wpg:grpSpPr>
                        <wps:wsp>
                          <wps:cNvPr id="30" name="Freeform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9885E2" id="Group 22" o:spid="_x0000_s1026" alt="&quot;&quot;" style="position:absolute;margin-left:0;margin-top:-90.35pt;width:597.6pt;height:11in;z-index:-251736576;mso-position-horizontal:left;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">
                <v:group id="Group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Shap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4495a2 [3206]" stroked="f">
                    <v:path arrowok="t" o:connecttype="custom" o:connectlocs="1786,591;1194,0;0,0;1188,1188;1786,591;3577,2383;2980,1786;2383,2383;2980,2980;3577,2383" o:connectangles="0,0,0,0,0,0,0,0,0,0"/>
                  </v:shape>
                  <v:shape id="Freeform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" path="m597,l,598,1195,1792r597,-597l597,xe" fillcolor="#f9d448 [3209]" stroked="f">
                    <v:path arrowok="t" o:connecttype="custom" o:connectlocs="597,1188;0,1786;1195,2980;1792,2383;597,1188" o:connectangles="0,0,0,0,0"/>
                  </v:shape>
                  <v:shape id="Freeform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4495a2 [3206]" stroked="f">
                    <v:path arrowok="t" o:connecttype="custom" o:connectlocs="1183,0;0,0;591,591;1183,0" o:connectangles="0,0,0,0"/>
                  </v:shape>
                  <v:shape id="Freeform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7ca655 [3215]" stroked="f">
                    <v:path arrowok="t" o:connecttype="custom" o:connectlocs="598,591;0,1188;1195,2383;1792,1786;598,591" o:connectangles="0,0,0,0,0"/>
                  </v:shape>
                  <v:shape id="Freeform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" path="m2389,1195l1194,,,1195,1194,2389,2389,1195e" fillcolor="#f9d448 [3209]" stroked="f">
                    <v:path arrowok="t" o:connecttype="custom" o:connectlocs="2389,1786;1194,591;0,1786;1194,2980;2389,1786" o:connectangles="0,0,0,0,0"/>
                  </v:shape>
                </v:group>
                <v:group id="Group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4495a2 [3206]" stroked="f">
                    <v:path arrowok="t" o:connecttype="custom" o:connectlocs="0,12290;0,13484;1192,14676;1789,14079;0,12290" o:connectangles="0,0,0,0,0"/>
                  </v:shape>
                  <v:shape id="Freeform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7ca655 [3215]" stroked="f">
                    <v:path arrowok="t" o:connecttype="custom" o:connectlocs="0,14679;0,15840;1161,15840;0,14679" o:connectangles="0,0,0,0"/>
                  </v:shape>
                  <v:shape id="Freeform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" path="m2329,1164l1165,,,1164r2329,e" fillcolor="#f9d448 [3209]" stroked="f">
                    <v:path arrowok="t" o:connecttype="custom" o:connectlocs="2329,15840;1165,14676;0,15840;2329,15840" o:connectangles="0,0,0,0"/>
                  </v:shape>
                </v:group>
                <w10:wrap anchorx="page"/>
                <w10:anchorlock/>
              </v:group>
            </w:pict>
          </mc:Fallback>
        </mc:AlternateContent>
      </w:r>
    </w:p>
    <w:p w14:paraId="50C24011" w14:textId="47E72699" w:rsidR="00C85B84" w:rsidRDefault="00C85B84" w:rsidP="00702223">
      <w:pPr>
        <w:pStyle w:val="BodyContactInfo"/>
        <w:rPr>
          <w:rStyle w:val="Greentext"/>
          <w:lang w:val="el-GR"/>
        </w:rPr>
      </w:pPr>
    </w:p>
    <w:p w14:paraId="09C098A6" w14:textId="3CACBC59" w:rsidR="00A16C2E" w:rsidRDefault="00A16C2E" w:rsidP="00702223">
      <w:pPr>
        <w:pStyle w:val="BodyContactInfo"/>
        <w:rPr>
          <w:rStyle w:val="Greentext"/>
          <w:lang w:val="el-GR"/>
        </w:rPr>
      </w:pPr>
    </w:p>
    <w:p w14:paraId="49C263F8" w14:textId="4181FF6E" w:rsidR="00A16C2E" w:rsidRDefault="00A16C2E" w:rsidP="00702223">
      <w:pPr>
        <w:pStyle w:val="BodyContactInfo"/>
        <w:rPr>
          <w:rStyle w:val="Greentext"/>
          <w:lang w:val="el-GR"/>
        </w:rPr>
      </w:pPr>
    </w:p>
    <w:p w14:paraId="3330ECBD" w14:textId="52BCE722" w:rsidR="00A16C2E" w:rsidRPr="00A16C2E" w:rsidRDefault="00A16C2E" w:rsidP="00702223">
      <w:pPr>
        <w:pStyle w:val="BodyContactInfo"/>
        <w:rPr>
          <w:rStyle w:val="Greentext"/>
          <w:lang w:val="el-GR"/>
        </w:rPr>
      </w:pPr>
    </w:p>
    <w:tbl>
      <w:tblPr>
        <w:tblpPr w:leftFromText="180" w:rightFromText="180" w:vertAnchor="page" w:horzAnchor="margin" w:tblpY="5744"/>
        <w:tblW w:w="5014" w:type="pct"/>
        <w:tblLayout w:type="fixed"/>
        <w:tblCellMar>
          <w:left w:w="14" w:type="dxa"/>
          <w:right w:w="115" w:type="dxa"/>
        </w:tblCellMar>
        <w:tblLook w:val="0600" w:firstRow="0" w:lastRow="0" w:firstColumn="0" w:lastColumn="0" w:noHBand="1" w:noVBand="1"/>
      </w:tblPr>
      <w:tblGrid>
        <w:gridCol w:w="1830"/>
        <w:gridCol w:w="1073"/>
        <w:gridCol w:w="787"/>
        <w:gridCol w:w="2877"/>
        <w:gridCol w:w="4236"/>
        <w:gridCol w:w="13"/>
      </w:tblGrid>
      <w:tr w:rsidR="00702223" w:rsidRPr="00B458FF" w14:paraId="4934C8A5" w14:textId="77777777" w:rsidTr="00D62C5A">
        <w:trPr>
          <w:trHeight w:val="2160"/>
        </w:trPr>
        <w:tc>
          <w:tcPr>
            <w:tcW w:w="5000" w:type="pct"/>
            <w:gridSpan w:val="6"/>
            <w:vAlign w:val="bottom"/>
          </w:tcPr>
          <w:p w14:paraId="4FF92210" w14:textId="7CE58F5C" w:rsidR="00D62C5A" w:rsidRDefault="00A16C2E" w:rsidP="00D62C5A">
            <w:pPr>
              <w:pStyle w:val="Title"/>
              <w:rPr>
                <w:rFonts w:ascii="Arial Nova" w:hAnsi="Arial Nova"/>
                <w:sz w:val="72"/>
                <w:szCs w:val="14"/>
                <w:lang w:val="el-GR"/>
              </w:rPr>
            </w:pPr>
            <w:bookmarkStart w:id="0" w:name="_Toc113883753"/>
            <w:r w:rsidRPr="00D62C5A">
              <w:rPr>
                <w:rFonts w:ascii="Arial Nova" w:hAnsi="Arial Nova"/>
                <w:sz w:val="72"/>
                <w:szCs w:val="14"/>
                <w:lang w:val="el-GR"/>
              </w:rPr>
              <w:t>Αναλυτική Δεδομένων</w:t>
            </w:r>
            <w:r w:rsidR="00D62C5A">
              <w:rPr>
                <w:rFonts w:ascii="Arial Nova" w:hAnsi="Arial Nova"/>
                <w:sz w:val="72"/>
                <w:szCs w:val="14"/>
                <w:lang w:val="el-GR"/>
              </w:rPr>
              <w:t xml:space="preserve"> -</w:t>
            </w:r>
            <w:bookmarkEnd w:id="0"/>
          </w:p>
          <w:p w14:paraId="47209D06" w14:textId="59D164BE" w:rsidR="00702223" w:rsidRPr="00B458FF" w:rsidRDefault="00B458FF" w:rsidP="00D62C5A">
            <w:pPr>
              <w:pStyle w:val="Title"/>
              <w:rPr>
                <w:rFonts w:ascii="Arial Nova" w:hAnsi="Arial Nova"/>
                <w:lang w:val="el-GR"/>
              </w:rPr>
            </w:pPr>
            <w:bookmarkStart w:id="1" w:name="_Toc112846697"/>
            <w:bookmarkStart w:id="2" w:name="_Toc113883754"/>
            <w:r w:rsidRPr="00D62C5A">
              <w:rPr>
                <w:rFonts w:ascii="Arial Nova" w:hAnsi="Arial Nova"/>
                <w:sz w:val="72"/>
                <w:szCs w:val="14"/>
              </w:rPr>
              <w:t>US</w:t>
            </w:r>
            <w:r w:rsidRPr="00D62C5A">
              <w:rPr>
                <w:rFonts w:ascii="Arial Nova" w:hAnsi="Arial Nova"/>
                <w:sz w:val="72"/>
                <w:szCs w:val="14"/>
                <w:lang w:val="el-GR"/>
              </w:rPr>
              <w:t xml:space="preserve"> </w:t>
            </w:r>
            <w:r w:rsidRPr="00D62C5A">
              <w:rPr>
                <w:rFonts w:ascii="Arial Nova" w:hAnsi="Arial Nova"/>
                <w:sz w:val="72"/>
                <w:szCs w:val="14"/>
              </w:rPr>
              <w:t>Accidents</w:t>
            </w:r>
            <w:r w:rsidRPr="00D62C5A">
              <w:rPr>
                <w:rFonts w:ascii="Arial Nova" w:hAnsi="Arial Nova"/>
                <w:sz w:val="72"/>
                <w:szCs w:val="14"/>
                <w:lang w:val="el-GR"/>
              </w:rPr>
              <w:t xml:space="preserve"> </w:t>
            </w:r>
            <w:r w:rsidRPr="00D62C5A">
              <w:rPr>
                <w:rFonts w:ascii="Arial Nova" w:hAnsi="Arial Nova"/>
                <w:sz w:val="72"/>
                <w:szCs w:val="14"/>
              </w:rPr>
              <w:t>Dataset</w:t>
            </w:r>
            <w:bookmarkEnd w:id="1"/>
            <w:bookmarkEnd w:id="2"/>
          </w:p>
        </w:tc>
      </w:tr>
      <w:tr w:rsidR="00F148F1" w:rsidRPr="00B458FF" w14:paraId="397FF8F6" w14:textId="77777777" w:rsidTr="00D62C5A">
        <w:trPr>
          <w:gridAfter w:val="1"/>
          <w:wAfter w:w="6" w:type="pct"/>
          <w:trHeight w:val="115"/>
        </w:trPr>
        <w:tc>
          <w:tcPr>
            <w:tcW w:w="846" w:type="pct"/>
            <w:shd w:val="clear" w:color="auto" w:fill="7CA655" w:themeFill="text2"/>
          </w:tcPr>
          <w:p w14:paraId="09023723" w14:textId="77777777" w:rsidR="00F148F1" w:rsidRPr="00B458FF" w:rsidRDefault="00F148F1" w:rsidP="00D62C5A">
            <w:pPr>
              <w:spacing w:before="0" w:after="0"/>
              <w:rPr>
                <w:sz w:val="6"/>
                <w:szCs w:val="6"/>
                <w:lang w:val="el-GR"/>
              </w:rPr>
            </w:pPr>
          </w:p>
        </w:tc>
        <w:tc>
          <w:tcPr>
            <w:tcW w:w="496" w:type="pct"/>
          </w:tcPr>
          <w:p w14:paraId="350A0159" w14:textId="77777777" w:rsidR="00F148F1" w:rsidRPr="00B458FF" w:rsidRDefault="00F148F1" w:rsidP="00D62C5A">
            <w:pPr>
              <w:spacing w:before="0" w:after="0"/>
              <w:rPr>
                <w:sz w:val="6"/>
                <w:szCs w:val="6"/>
                <w:lang w:val="el-GR"/>
              </w:rPr>
            </w:pPr>
          </w:p>
        </w:tc>
        <w:tc>
          <w:tcPr>
            <w:tcW w:w="364" w:type="pct"/>
          </w:tcPr>
          <w:p w14:paraId="5BE27FAF" w14:textId="77777777" w:rsidR="00F148F1" w:rsidRPr="00B458FF" w:rsidRDefault="00F148F1" w:rsidP="00D62C5A">
            <w:pPr>
              <w:spacing w:before="0" w:after="0"/>
              <w:rPr>
                <w:sz w:val="6"/>
                <w:szCs w:val="6"/>
                <w:lang w:val="el-GR"/>
              </w:rPr>
            </w:pPr>
          </w:p>
        </w:tc>
        <w:tc>
          <w:tcPr>
            <w:tcW w:w="1330" w:type="pct"/>
            <w:shd w:val="clear" w:color="auto" w:fill="000000" w:themeFill="text1"/>
          </w:tcPr>
          <w:p w14:paraId="1B4939F0" w14:textId="77777777" w:rsidR="00F148F1" w:rsidRPr="00B458FF" w:rsidRDefault="00F148F1" w:rsidP="00D62C5A">
            <w:pPr>
              <w:spacing w:before="0" w:after="0"/>
              <w:rPr>
                <w:sz w:val="6"/>
                <w:szCs w:val="6"/>
                <w:lang w:val="el-GR"/>
              </w:rPr>
            </w:pPr>
          </w:p>
        </w:tc>
        <w:tc>
          <w:tcPr>
            <w:tcW w:w="1958" w:type="pct"/>
          </w:tcPr>
          <w:p w14:paraId="63406C19" w14:textId="77777777" w:rsidR="00F148F1" w:rsidRPr="00B458FF" w:rsidRDefault="00F148F1" w:rsidP="00D62C5A">
            <w:pPr>
              <w:spacing w:before="0" w:after="0"/>
              <w:rPr>
                <w:sz w:val="6"/>
                <w:szCs w:val="6"/>
                <w:lang w:val="el-GR"/>
              </w:rPr>
            </w:pPr>
          </w:p>
        </w:tc>
      </w:tr>
      <w:tr w:rsidR="00F148F1" w:rsidRPr="00AC201C" w14:paraId="0FEDADA1" w14:textId="77777777" w:rsidTr="00D62C5A">
        <w:trPr>
          <w:gridAfter w:val="1"/>
          <w:wAfter w:w="6" w:type="pct"/>
          <w:trHeight w:val="2592"/>
        </w:trPr>
        <w:tc>
          <w:tcPr>
            <w:tcW w:w="1706" w:type="pct"/>
            <w:gridSpan w:val="3"/>
          </w:tcPr>
          <w:p w14:paraId="7D7ED532" w14:textId="22B2712A" w:rsidR="00F148F1" w:rsidRPr="00B458FF" w:rsidRDefault="00F148F1" w:rsidP="00D62C5A">
            <w:pPr>
              <w:pStyle w:val="BodyContactInfo"/>
              <w:spacing w:before="240"/>
              <w:rPr>
                <w:rStyle w:val="Greentext"/>
                <w:lang w:val="el-GR"/>
              </w:rPr>
            </w:pPr>
          </w:p>
          <w:p w14:paraId="5BE463F9" w14:textId="77777777" w:rsidR="00F148F1" w:rsidRPr="00D62C5A" w:rsidRDefault="00D62C5A" w:rsidP="00D62C5A">
            <w:pPr>
              <w:pStyle w:val="BodyContactInfo"/>
              <w:spacing w:before="0" w:line="276" w:lineRule="auto"/>
              <w:rPr>
                <w:rStyle w:val="Greentext"/>
                <w:rFonts w:ascii="Arial Nova" w:hAnsi="Arial Nova"/>
                <w:color w:val="5C7C3F" w:themeColor="text2" w:themeShade="BF"/>
                <w:sz w:val="20"/>
                <w:szCs w:val="18"/>
                <w:lang w:val="el-GR"/>
              </w:rPr>
            </w:pPr>
            <w:r w:rsidRPr="00D62C5A">
              <w:rPr>
                <w:rStyle w:val="Greentext"/>
                <w:rFonts w:ascii="Arial Nova" w:hAnsi="Arial Nova"/>
                <w:color w:val="5C7C3F" w:themeColor="text2" w:themeShade="BF"/>
                <w:sz w:val="20"/>
                <w:szCs w:val="18"/>
                <w:lang w:val="el-GR"/>
              </w:rPr>
              <w:t xml:space="preserve">Τεχνική Αναφορά της </w:t>
            </w:r>
          </w:p>
          <w:p w14:paraId="62BE3B0B" w14:textId="7FABF34B" w:rsidR="00D62C5A" w:rsidRPr="004D22DD" w:rsidRDefault="00D62C5A" w:rsidP="00D62C5A">
            <w:pPr>
              <w:pStyle w:val="BodyContactInfo"/>
              <w:spacing w:before="0" w:line="276" w:lineRule="auto"/>
              <w:rPr>
                <w:rFonts w:ascii="Arial Nova" w:hAnsi="Arial Nova"/>
                <w:color w:val="5C7C3F" w:themeColor="text2" w:themeShade="BF"/>
                <w:sz w:val="20"/>
                <w:szCs w:val="18"/>
                <w:lang w:val="el-GR"/>
              </w:rPr>
            </w:pPr>
            <w:r w:rsidRPr="00D62C5A">
              <w:rPr>
                <w:rFonts w:ascii="Arial Nova" w:hAnsi="Arial Nova"/>
                <w:color w:val="5C7C3F" w:themeColor="text2" w:themeShade="BF"/>
                <w:sz w:val="20"/>
                <w:szCs w:val="18"/>
                <w:lang w:val="el-GR"/>
              </w:rPr>
              <w:t>εργασίας του μαθήματος</w:t>
            </w:r>
          </w:p>
          <w:p w14:paraId="1E8D96C0" w14:textId="77777777" w:rsidR="00D62C5A" w:rsidRDefault="00D62C5A" w:rsidP="00D62C5A">
            <w:pPr>
              <w:pStyle w:val="BodyContactInfo"/>
              <w:spacing w:before="0" w:line="276" w:lineRule="auto"/>
              <w:rPr>
                <w:rFonts w:ascii="Arial Nova" w:hAnsi="Arial Nova"/>
                <w:color w:val="5C7C3F" w:themeColor="text2" w:themeShade="BF"/>
                <w:sz w:val="20"/>
                <w:szCs w:val="18"/>
                <w:lang w:val="el-GR"/>
              </w:rPr>
            </w:pPr>
            <w:r w:rsidRPr="00D62C5A">
              <w:rPr>
                <w:rFonts w:ascii="Arial Nova" w:hAnsi="Arial Nova"/>
                <w:color w:val="5C7C3F" w:themeColor="text2" w:themeShade="BF"/>
                <w:sz w:val="20"/>
                <w:szCs w:val="18"/>
                <w:lang w:val="el-GR"/>
              </w:rPr>
              <w:t>«Αναλυτική Δεδομένων».</w:t>
            </w:r>
          </w:p>
          <w:p w14:paraId="13BCB2F0" w14:textId="77777777" w:rsidR="002059B4" w:rsidRDefault="002059B4" w:rsidP="00D62C5A">
            <w:pPr>
              <w:pStyle w:val="BodyContactInfo"/>
              <w:spacing w:before="0" w:line="276" w:lineRule="auto"/>
              <w:rPr>
                <w:color w:val="5C7C3F" w:themeColor="text2" w:themeShade="BF"/>
                <w:szCs w:val="18"/>
                <w:lang w:val="el-GR"/>
              </w:rPr>
            </w:pPr>
          </w:p>
          <w:p w14:paraId="49296539" w14:textId="04A11B16" w:rsidR="002059B4" w:rsidRPr="002059B4" w:rsidRDefault="002059B4" w:rsidP="002059B4">
            <w:pPr>
              <w:spacing w:before="0" w:after="0" w:line="240" w:lineRule="auto"/>
              <w:rPr>
                <w:rFonts w:ascii="Arial Nova" w:hAnsi="Arial Nova"/>
                <w:color w:val="5C7C3F" w:themeColor="text2" w:themeShade="BF"/>
                <w:sz w:val="20"/>
                <w:szCs w:val="20"/>
                <w:lang w:val="el-GR"/>
              </w:rPr>
            </w:pPr>
            <w:r w:rsidRPr="002059B4">
              <w:rPr>
                <w:rFonts w:ascii="Arial Nova" w:hAnsi="Arial Nova"/>
                <w:color w:val="5C7C3F" w:themeColor="text2" w:themeShade="BF"/>
                <w:sz w:val="20"/>
                <w:szCs w:val="20"/>
                <w:lang w:val="el-GR"/>
              </w:rPr>
              <w:t>Ακαδημαϊκό Έτος: 2021 – 2022</w:t>
            </w:r>
          </w:p>
          <w:p w14:paraId="0229ED46" w14:textId="38DD1007" w:rsidR="002059B4" w:rsidRPr="00D62C5A" w:rsidRDefault="002059B4" w:rsidP="00D62C5A">
            <w:pPr>
              <w:pStyle w:val="BodyContactInfo"/>
              <w:spacing w:before="0" w:line="276" w:lineRule="auto"/>
              <w:rPr>
                <w:lang w:val="el-GR"/>
              </w:rPr>
            </w:pPr>
          </w:p>
        </w:tc>
        <w:tc>
          <w:tcPr>
            <w:tcW w:w="3288" w:type="pct"/>
            <w:gridSpan w:val="2"/>
          </w:tcPr>
          <w:p w14:paraId="1486ABE0" w14:textId="4CEC5D6A" w:rsidR="00D62C5A" w:rsidRDefault="00D62C5A" w:rsidP="00D62C5A">
            <w:pPr>
              <w:pStyle w:val="Heading1"/>
              <w:spacing w:before="0" w:after="0"/>
              <w:rPr>
                <w:rFonts w:ascii="Arial Nova" w:hAnsi="Arial Nova"/>
                <w:b w:val="0"/>
                <w:bCs w:val="0"/>
                <w:sz w:val="20"/>
                <w:szCs w:val="20"/>
                <w:lang w:val="el-GR"/>
              </w:rPr>
            </w:pPr>
          </w:p>
          <w:p w14:paraId="77435D0C" w14:textId="77777777" w:rsidR="00D62C5A" w:rsidRPr="002059B4" w:rsidRDefault="00D62C5A" w:rsidP="00D62C5A">
            <w:pPr>
              <w:pStyle w:val="Heading1"/>
              <w:spacing w:before="0" w:after="0"/>
              <w:rPr>
                <w:rFonts w:ascii="Arial Nova" w:hAnsi="Arial Nova"/>
                <w:sz w:val="20"/>
                <w:szCs w:val="20"/>
                <w:lang w:val="el-GR"/>
              </w:rPr>
            </w:pPr>
          </w:p>
          <w:p w14:paraId="2BCC69B0" w14:textId="0D7C5E89" w:rsidR="00F148F1" w:rsidRPr="002059B4" w:rsidRDefault="00D62C5A" w:rsidP="00D62C5A">
            <w:pPr>
              <w:pStyle w:val="Heading1"/>
              <w:spacing w:before="0" w:after="0"/>
              <w:rPr>
                <w:rFonts w:ascii="Arial Nova" w:hAnsi="Arial Nova"/>
                <w:b w:val="0"/>
                <w:bCs w:val="0"/>
                <w:sz w:val="20"/>
                <w:szCs w:val="20"/>
                <w:lang w:val="el-GR"/>
              </w:rPr>
            </w:pPr>
            <w:bookmarkStart w:id="3" w:name="_Toc112846698"/>
            <w:bookmarkStart w:id="4" w:name="_Toc113883755"/>
            <w:r w:rsidRPr="00D62C5A">
              <w:rPr>
                <w:rFonts w:ascii="Arial Nova" w:hAnsi="Arial Nova"/>
                <w:b w:val="0"/>
                <w:bCs w:val="0"/>
                <w:sz w:val="20"/>
                <w:szCs w:val="20"/>
                <w:lang w:val="el-GR"/>
              </w:rPr>
              <w:t>Ομάδα:</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5"/>
              <w:gridCol w:w="2945"/>
            </w:tblGrid>
            <w:tr w:rsidR="002059B4" w14:paraId="52D5565C" w14:textId="77777777" w:rsidTr="004E3DD5">
              <w:trPr>
                <w:trHeight w:val="586"/>
              </w:trPr>
              <w:tc>
                <w:tcPr>
                  <w:tcW w:w="2945" w:type="dxa"/>
                </w:tcPr>
                <w:p w14:paraId="2B8A314D" w14:textId="33E029B8" w:rsidR="002059B4" w:rsidRPr="00AC201C" w:rsidRDefault="00AC201C" w:rsidP="006541C5">
                  <w:pPr>
                    <w:framePr w:hSpace="180" w:wrap="around" w:vAnchor="page" w:hAnchor="margin" w:y="5744"/>
                    <w:spacing w:before="0" w:after="0" w:line="240" w:lineRule="auto"/>
                    <w:rPr>
                      <w:rFonts w:ascii="Arial Nova" w:hAnsi="Arial Nova"/>
                      <w:sz w:val="20"/>
                      <w:szCs w:val="20"/>
                      <w:lang w:val="el-GR"/>
                    </w:rPr>
                  </w:pPr>
                  <w:r>
                    <w:rPr>
                      <w:noProof/>
                    </w:rPr>
                    <w:drawing>
                      <wp:anchor distT="0" distB="0" distL="114300" distR="114300" simplePos="0" relativeHeight="251581952" behindDoc="0" locked="0" layoutInCell="1" allowOverlap="1" wp14:anchorId="235EEB4F" wp14:editId="6B5CEB84">
                        <wp:simplePos x="0" y="0"/>
                        <wp:positionH relativeFrom="column">
                          <wp:posOffset>-635</wp:posOffset>
                        </wp:positionH>
                        <wp:positionV relativeFrom="paragraph">
                          <wp:posOffset>55880</wp:posOffset>
                        </wp:positionV>
                        <wp:extent cx="269120" cy="167640"/>
                        <wp:effectExtent l="0" t="0" r="0" b="3810"/>
                        <wp:wrapSquare wrapText="bothSides"/>
                        <wp:docPr id="1" name="Picture 1" descr="Graduation Cap Png Transparent Images - Clip Art Grad Cap,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Cap Png Transparent Images - Clip Art Grad Cap, Png Download -  kin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l="13696" r="12932"/>
                                <a:stretch/>
                              </pic:blipFill>
                              <pic:spPr bwMode="auto">
                                <a:xfrm>
                                  <a:off x="0" y="0"/>
                                  <a:ext cx="269120" cy="167640"/>
                                </a:xfrm>
                                <a:prstGeom prst="rect">
                                  <a:avLst/>
                                </a:prstGeom>
                                <a:noFill/>
                                <a:ln>
                                  <a:noFill/>
                                </a:ln>
                                <a:extLst>
                                  <a:ext uri="{53640926-AAD7-44D8-BBD7-CCE9431645EC}">
                                    <a14:shadowObscured xmlns:a14="http://schemas.microsoft.com/office/drawing/2010/main"/>
                                  </a:ext>
                                </a:extLst>
                              </pic:spPr>
                            </pic:pic>
                          </a:graphicData>
                        </a:graphic>
                      </wp:anchor>
                    </w:drawing>
                  </w:r>
                  <w:r w:rsidR="002059B4">
                    <w:rPr>
                      <w:rFonts w:ascii="Arial Nova" w:hAnsi="Arial Nova"/>
                      <w:sz w:val="20"/>
                      <w:szCs w:val="20"/>
                      <w:lang w:val="el-GR"/>
                    </w:rPr>
                    <w:t>Μπουμπλίνη Αναστασία</w:t>
                  </w:r>
                  <w:r>
                    <w:rPr>
                      <w:rFonts w:ascii="Arial Nova" w:hAnsi="Arial Nova"/>
                      <w:sz w:val="20"/>
                      <w:szCs w:val="20"/>
                    </w:rPr>
                    <w:t xml:space="preserve"> (</w:t>
                  </w:r>
                  <w:r>
                    <w:rPr>
                      <w:rFonts w:ascii="Arial Nova" w:hAnsi="Arial Nova"/>
                      <w:sz w:val="20"/>
                      <w:szCs w:val="20"/>
                      <w:lang w:val="el-GR"/>
                    </w:rPr>
                    <w:t>Π19117)</w:t>
                  </w:r>
                </w:p>
              </w:tc>
              <w:tc>
                <w:tcPr>
                  <w:tcW w:w="2945" w:type="dxa"/>
                </w:tcPr>
                <w:p w14:paraId="6F9218FB" w14:textId="47A73908" w:rsidR="002059B4" w:rsidRPr="00AC201C" w:rsidRDefault="00AC201C" w:rsidP="006541C5">
                  <w:pPr>
                    <w:framePr w:hSpace="180" w:wrap="around" w:vAnchor="page" w:hAnchor="margin" w:y="5744"/>
                    <w:spacing w:before="0" w:after="0" w:line="240" w:lineRule="auto"/>
                    <w:rPr>
                      <w:rFonts w:ascii="Arial Nova" w:hAnsi="Arial Nova"/>
                      <w:sz w:val="20"/>
                      <w:szCs w:val="20"/>
                    </w:rPr>
                  </w:pPr>
                  <w:r>
                    <w:rPr>
                      <w:noProof/>
                    </w:rPr>
                    <w:drawing>
                      <wp:anchor distT="0" distB="0" distL="114300" distR="114300" simplePos="0" relativeHeight="251582976" behindDoc="0" locked="0" layoutInCell="1" allowOverlap="1" wp14:anchorId="7543C15E" wp14:editId="3EC0A44D">
                        <wp:simplePos x="0" y="0"/>
                        <wp:positionH relativeFrom="column">
                          <wp:posOffset>8255</wp:posOffset>
                        </wp:positionH>
                        <wp:positionV relativeFrom="paragraph">
                          <wp:posOffset>67310</wp:posOffset>
                        </wp:positionV>
                        <wp:extent cx="269120" cy="167640"/>
                        <wp:effectExtent l="0" t="0" r="0" b="3810"/>
                        <wp:wrapSquare wrapText="bothSides"/>
                        <wp:docPr id="5" name="Picture 5" descr="Graduation Cap Png Transparent Images - Clip Art Grad Cap,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Cap Png Transparent Images - Clip Art Grad Cap, Png Download -  kindpn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l="13696" r="12932"/>
                                <a:stretch/>
                              </pic:blipFill>
                              <pic:spPr bwMode="auto">
                                <a:xfrm>
                                  <a:off x="0" y="0"/>
                                  <a:ext cx="269120" cy="167640"/>
                                </a:xfrm>
                                <a:prstGeom prst="rect">
                                  <a:avLst/>
                                </a:prstGeom>
                                <a:noFill/>
                                <a:ln>
                                  <a:noFill/>
                                </a:ln>
                                <a:extLst>
                                  <a:ext uri="{53640926-AAD7-44D8-BBD7-CCE9431645EC}">
                                    <a14:shadowObscured xmlns:a14="http://schemas.microsoft.com/office/drawing/2010/main"/>
                                  </a:ext>
                                </a:extLst>
                              </pic:spPr>
                            </pic:pic>
                          </a:graphicData>
                        </a:graphic>
                      </wp:anchor>
                    </w:drawing>
                  </w:r>
                  <w:r w:rsidR="002059B4">
                    <w:rPr>
                      <w:rFonts w:ascii="Arial Nova" w:hAnsi="Arial Nova"/>
                      <w:sz w:val="20"/>
                      <w:szCs w:val="20"/>
                      <w:lang w:val="el-GR"/>
                    </w:rPr>
                    <w:t>Μπριστογιάννης Ιωακείμ</w:t>
                  </w:r>
                  <w:r>
                    <w:rPr>
                      <w:rFonts w:ascii="Arial Nova" w:hAnsi="Arial Nova"/>
                      <w:sz w:val="20"/>
                      <w:szCs w:val="20"/>
                      <w:lang w:val="el-GR"/>
                    </w:rPr>
                    <w:t xml:space="preserve"> (Π19048)</w:t>
                  </w:r>
                </w:p>
              </w:tc>
            </w:tr>
            <w:tr w:rsidR="002059B4" w14:paraId="4E86512B" w14:textId="77777777" w:rsidTr="004E3DD5">
              <w:trPr>
                <w:trHeight w:val="311"/>
              </w:trPr>
              <w:tc>
                <w:tcPr>
                  <w:tcW w:w="2945" w:type="dxa"/>
                </w:tcPr>
                <w:p w14:paraId="5D5EE6F4" w14:textId="555C0376" w:rsidR="002059B4" w:rsidRPr="00AC201C" w:rsidRDefault="00AC201C" w:rsidP="006541C5">
                  <w:pPr>
                    <w:framePr w:hSpace="180" w:wrap="around" w:vAnchor="page" w:hAnchor="margin" w:y="5744"/>
                    <w:spacing w:before="0" w:after="0" w:line="240" w:lineRule="auto"/>
                    <w:rPr>
                      <w:rFonts w:ascii="Arial Nova" w:hAnsi="Arial Nova"/>
                      <w:sz w:val="20"/>
                      <w:szCs w:val="20"/>
                    </w:rPr>
                  </w:pPr>
                  <w:r>
                    <w:rPr>
                      <w:noProof/>
                    </w:rPr>
                    <w:drawing>
                      <wp:anchor distT="0" distB="0" distL="114300" distR="114300" simplePos="0" relativeHeight="251584000" behindDoc="0" locked="0" layoutInCell="1" allowOverlap="1" wp14:anchorId="45FDA075" wp14:editId="66EF2FC3">
                        <wp:simplePos x="0" y="0"/>
                        <wp:positionH relativeFrom="column">
                          <wp:posOffset>-635</wp:posOffset>
                        </wp:positionH>
                        <wp:positionV relativeFrom="paragraph">
                          <wp:posOffset>10795</wp:posOffset>
                        </wp:positionV>
                        <wp:extent cx="218440" cy="152400"/>
                        <wp:effectExtent l="0" t="0" r="0" b="0"/>
                        <wp:wrapSquare wrapText="bothSides"/>
                        <wp:docPr id="6" name="Picture 6" descr="Mail icon vector png - Pix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icon vector png - Pixsecto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12" t="20803" r="7564" b="22460"/>
                                <a:stretch/>
                              </pic:blipFill>
                              <pic:spPr bwMode="auto">
                                <a:xfrm flipH="1">
                                  <a:off x="0" y="0"/>
                                  <a:ext cx="218440" cy="1524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Nova" w:hAnsi="Arial Nova"/>
                      <w:sz w:val="20"/>
                      <w:szCs w:val="20"/>
                    </w:rPr>
                    <w:t>aboublini@gmail.com</w:t>
                  </w:r>
                </w:p>
              </w:tc>
              <w:tc>
                <w:tcPr>
                  <w:tcW w:w="2945" w:type="dxa"/>
                </w:tcPr>
                <w:p w14:paraId="1CCF0F2F" w14:textId="5DCC5E87" w:rsidR="002059B4" w:rsidRDefault="004E3DD5" w:rsidP="006541C5">
                  <w:pPr>
                    <w:framePr w:hSpace="180" w:wrap="around" w:vAnchor="page" w:hAnchor="margin" w:y="5744"/>
                    <w:spacing w:before="0" w:after="0" w:line="240" w:lineRule="auto"/>
                    <w:rPr>
                      <w:rFonts w:ascii="Arial Nova" w:hAnsi="Arial Nova"/>
                      <w:sz w:val="20"/>
                      <w:szCs w:val="20"/>
                      <w:lang w:val="el-GR"/>
                    </w:rPr>
                  </w:pPr>
                  <w:r>
                    <w:rPr>
                      <w:noProof/>
                    </w:rPr>
                    <w:drawing>
                      <wp:anchor distT="0" distB="0" distL="114300" distR="114300" simplePos="0" relativeHeight="251585024" behindDoc="0" locked="0" layoutInCell="1" allowOverlap="1" wp14:anchorId="04534946" wp14:editId="0668238A">
                        <wp:simplePos x="0" y="0"/>
                        <wp:positionH relativeFrom="column">
                          <wp:posOffset>28575</wp:posOffset>
                        </wp:positionH>
                        <wp:positionV relativeFrom="paragraph">
                          <wp:posOffset>0</wp:posOffset>
                        </wp:positionV>
                        <wp:extent cx="218440" cy="152400"/>
                        <wp:effectExtent l="0" t="0" r="0" b="0"/>
                        <wp:wrapSquare wrapText="bothSides"/>
                        <wp:docPr id="7" name="Picture 7" descr="Mail icon vector png - Pix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icon vector png - Pixsecto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12" t="20803" r="7564" b="22460"/>
                                <a:stretch/>
                              </pic:blipFill>
                              <pic:spPr bwMode="auto">
                                <a:xfrm flipH="1">
                                  <a:off x="0" y="0"/>
                                  <a:ext cx="218440" cy="152400"/>
                                </a:xfrm>
                                <a:prstGeom prst="rect">
                                  <a:avLst/>
                                </a:prstGeom>
                                <a:noFill/>
                                <a:ln>
                                  <a:noFill/>
                                </a:ln>
                                <a:extLst>
                                  <a:ext uri="{53640926-AAD7-44D8-BBD7-CCE9431645EC}">
                                    <a14:shadowObscured xmlns:a14="http://schemas.microsoft.com/office/drawing/2010/main"/>
                                  </a:ext>
                                </a:extLst>
                              </pic:spPr>
                            </pic:pic>
                          </a:graphicData>
                        </a:graphic>
                      </wp:anchor>
                    </w:drawing>
                  </w:r>
                  <w:r w:rsidR="00AC201C" w:rsidRPr="00AC201C">
                    <w:rPr>
                      <w:rFonts w:ascii="Arial Nova" w:hAnsi="Arial Nova"/>
                      <w:sz w:val="20"/>
                      <w:szCs w:val="20"/>
                      <w:lang w:val="el-GR"/>
                    </w:rPr>
                    <w:t>ioakeim13@hotmail.gr</w:t>
                  </w:r>
                </w:p>
              </w:tc>
            </w:tr>
            <w:tr w:rsidR="002059B4" w:rsidRPr="00AC201C" w14:paraId="188590ED" w14:textId="77777777" w:rsidTr="004E3DD5">
              <w:trPr>
                <w:trHeight w:val="862"/>
              </w:trPr>
              <w:tc>
                <w:tcPr>
                  <w:tcW w:w="2945" w:type="dxa"/>
                </w:tcPr>
                <w:p w14:paraId="11E4C952" w14:textId="78F66CB6" w:rsidR="002059B4" w:rsidRPr="00AC201C" w:rsidRDefault="004E3DD5" w:rsidP="006541C5">
                  <w:pPr>
                    <w:framePr w:hSpace="180" w:wrap="around" w:vAnchor="page" w:hAnchor="margin" w:y="5744"/>
                    <w:spacing w:before="0" w:after="0" w:line="240" w:lineRule="auto"/>
                    <w:rPr>
                      <w:rFonts w:ascii="Arial Nova" w:hAnsi="Arial Nova"/>
                      <w:sz w:val="20"/>
                      <w:szCs w:val="20"/>
                    </w:rPr>
                  </w:pPr>
                  <w:r>
                    <w:rPr>
                      <w:noProof/>
                    </w:rPr>
                    <w:drawing>
                      <wp:anchor distT="0" distB="0" distL="114300" distR="114300" simplePos="0" relativeHeight="251586048" behindDoc="0" locked="0" layoutInCell="1" allowOverlap="1" wp14:anchorId="20B57390" wp14:editId="6D371B5D">
                        <wp:simplePos x="0" y="0"/>
                        <wp:positionH relativeFrom="column">
                          <wp:posOffset>29845</wp:posOffset>
                        </wp:positionH>
                        <wp:positionV relativeFrom="paragraph">
                          <wp:posOffset>50800</wp:posOffset>
                        </wp:positionV>
                        <wp:extent cx="203200" cy="203200"/>
                        <wp:effectExtent l="0" t="0" r="6350" b="6350"/>
                        <wp:wrapSquare wrapText="bothSides"/>
                        <wp:docPr id="8" name="Picture 8" descr="Bxl microsoft teams icon - Box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xl microsoft teams icon - Box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anchor>
                    </w:drawing>
                  </w:r>
                  <w:r w:rsidR="00AC201C" w:rsidRPr="00AC201C">
                    <w:rPr>
                      <w:rFonts w:ascii="Arial Nova" w:hAnsi="Arial Nova"/>
                      <w:sz w:val="20"/>
                      <w:szCs w:val="20"/>
                    </w:rPr>
                    <w:t>ANASTASIA BOUBLINI (p19117@unipi.gr)</w:t>
                  </w:r>
                </w:p>
              </w:tc>
              <w:tc>
                <w:tcPr>
                  <w:tcW w:w="2945" w:type="dxa"/>
                </w:tcPr>
                <w:p w14:paraId="110C1B72" w14:textId="4936D3E3" w:rsidR="002059B4" w:rsidRPr="00AC201C" w:rsidRDefault="004E3DD5" w:rsidP="006541C5">
                  <w:pPr>
                    <w:framePr w:hSpace="180" w:wrap="around" w:vAnchor="page" w:hAnchor="margin" w:y="5744"/>
                    <w:spacing w:before="0" w:after="0" w:line="240" w:lineRule="auto"/>
                    <w:rPr>
                      <w:rFonts w:ascii="Arial Nova" w:hAnsi="Arial Nova"/>
                      <w:sz w:val="20"/>
                      <w:szCs w:val="20"/>
                    </w:rPr>
                  </w:pPr>
                  <w:r>
                    <w:rPr>
                      <w:noProof/>
                    </w:rPr>
                    <w:drawing>
                      <wp:anchor distT="0" distB="0" distL="114300" distR="114300" simplePos="0" relativeHeight="251587072" behindDoc="0" locked="0" layoutInCell="1" allowOverlap="1" wp14:anchorId="576B8694" wp14:editId="6F15DD92">
                        <wp:simplePos x="0" y="0"/>
                        <wp:positionH relativeFrom="column">
                          <wp:posOffset>43815</wp:posOffset>
                        </wp:positionH>
                        <wp:positionV relativeFrom="paragraph">
                          <wp:posOffset>128270</wp:posOffset>
                        </wp:positionV>
                        <wp:extent cx="203200" cy="203200"/>
                        <wp:effectExtent l="0" t="0" r="6350" b="6350"/>
                        <wp:wrapSquare wrapText="bothSides"/>
                        <wp:docPr id="9" name="Picture 9" descr="Bxl microsoft teams icon - Box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xl microsoft teams icon - Box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anchor>
                    </w:drawing>
                  </w:r>
                  <w:r w:rsidR="00AC201C" w:rsidRPr="00AC201C">
                    <w:rPr>
                      <w:rFonts w:ascii="Arial Nova" w:hAnsi="Arial Nova"/>
                      <w:sz w:val="20"/>
                      <w:szCs w:val="20"/>
                    </w:rPr>
                    <w:t>IOAKEIM EL-KHATTAB-BRISTOGIANNIS</w:t>
                  </w:r>
                  <w:r w:rsidR="00AC201C">
                    <w:rPr>
                      <w:rFonts w:ascii="Arial Nova" w:hAnsi="Arial Nova"/>
                      <w:sz w:val="20"/>
                      <w:szCs w:val="20"/>
                    </w:rPr>
                    <w:t xml:space="preserve"> (p19048@unipi.gr)</w:t>
                  </w:r>
                </w:p>
              </w:tc>
            </w:tr>
          </w:tbl>
          <w:p w14:paraId="61FDCD3C" w14:textId="77777777" w:rsidR="002059B4" w:rsidRPr="00AC201C" w:rsidRDefault="002059B4" w:rsidP="00D62C5A">
            <w:pPr>
              <w:spacing w:before="0" w:after="0" w:line="240" w:lineRule="auto"/>
              <w:rPr>
                <w:rFonts w:ascii="Arial Nova" w:hAnsi="Arial Nova"/>
                <w:sz w:val="20"/>
                <w:szCs w:val="20"/>
              </w:rPr>
            </w:pPr>
          </w:p>
          <w:p w14:paraId="041760EA" w14:textId="50591A6A" w:rsidR="002059B4" w:rsidRPr="00AC201C" w:rsidRDefault="002059B4" w:rsidP="00D62C5A">
            <w:pPr>
              <w:spacing w:before="0" w:after="0" w:line="240" w:lineRule="auto"/>
              <w:rPr>
                <w:rFonts w:ascii="Arial Nova" w:hAnsi="Arial Nova"/>
                <w:sz w:val="20"/>
                <w:szCs w:val="20"/>
              </w:rPr>
            </w:pPr>
          </w:p>
        </w:tc>
      </w:tr>
    </w:tbl>
    <w:p w14:paraId="3F89D9AF" w14:textId="2BC184CD" w:rsidR="00340C75" w:rsidRPr="00AC201C" w:rsidRDefault="00F626C9" w:rsidP="00F5689F">
      <w:r>
        <w:rPr>
          <w:noProof/>
        </w:rPr>
        <w:drawing>
          <wp:anchor distT="0" distB="0" distL="114300" distR="114300" simplePos="0" relativeHeight="251580928" behindDoc="0" locked="0" layoutInCell="1" allowOverlap="1" wp14:anchorId="17C40176" wp14:editId="021DF189">
            <wp:simplePos x="0" y="0"/>
            <wp:positionH relativeFrom="margin">
              <wp:align>right</wp:align>
            </wp:positionH>
            <wp:positionV relativeFrom="paragraph">
              <wp:posOffset>5934017</wp:posOffset>
            </wp:positionV>
            <wp:extent cx="2272030" cy="1122680"/>
            <wp:effectExtent l="0" t="0" r="0" b="1270"/>
            <wp:wrapSquare wrapText="bothSides"/>
            <wp:docPr id="3" name="Picture 3" descr="Πανεπιστήμιο Πειραιά: Προσωπική Χρηματοοικονομική σε περιόδους κρίσεων - Ο  ρόλος των κρυπτονομισμάτων | Fortunegreec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Πανεπιστήμιο Πειραιά: Προσωπική Χρηματοοικονομική σε περιόδους κρίσεων - Ο  ρόλος των κρυπτονομισμάτων | Fortunegreece.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2030" cy="112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CB4E4" w14:textId="55733374" w:rsidR="00A16C2E" w:rsidRPr="00AC201C" w:rsidRDefault="00A16C2E" w:rsidP="004E3DD5">
      <w:pPr>
        <w:pBdr>
          <w:top w:val="single" w:sz="4" w:space="1" w:color="auto"/>
          <w:left w:val="single" w:sz="4" w:space="4" w:color="auto"/>
          <w:bottom w:val="single" w:sz="4" w:space="1" w:color="auto"/>
          <w:right w:val="single" w:sz="4" w:space="4" w:color="auto"/>
          <w:between w:val="single" w:sz="4" w:space="1" w:color="auto"/>
          <w:bar w:val="single" w:sz="4" w:color="auto"/>
        </w:pBdr>
        <w:sectPr w:rsidR="00A16C2E" w:rsidRPr="00AC201C" w:rsidSect="00702223">
          <w:footerReference w:type="default" r:id="rId18"/>
          <w:pgSz w:w="12240" w:h="15840"/>
          <w:pgMar w:top="1440" w:right="734" w:bottom="288" w:left="720" w:header="720" w:footer="720" w:gutter="0"/>
          <w:cols w:space="720"/>
        </w:sectPr>
      </w:pPr>
    </w:p>
    <w:sdt>
      <w:sdtPr>
        <w:rPr>
          <w:rFonts w:ascii="Arial Nova Light" w:eastAsia="Arial" w:hAnsi="Arial Nova Light" w:cs="Arial"/>
          <w:color w:val="auto"/>
          <w:sz w:val="18"/>
          <w:szCs w:val="16"/>
          <w:lang w:bidi="en-US"/>
        </w:rPr>
        <w:id w:val="1727806226"/>
        <w:docPartObj>
          <w:docPartGallery w:val="Table of Contents"/>
          <w:docPartUnique/>
        </w:docPartObj>
      </w:sdtPr>
      <w:sdtEndPr>
        <w:rPr>
          <w:b/>
          <w:bCs/>
          <w:noProof/>
        </w:rPr>
      </w:sdtEndPr>
      <w:sdtContent>
        <w:p w14:paraId="3920FA39" w14:textId="6BA4054E" w:rsidR="009410EF" w:rsidRPr="00CB4004" w:rsidRDefault="009410EF" w:rsidP="009410EF">
          <w:pPr>
            <w:pStyle w:val="TOCHeading"/>
            <w:spacing w:line="480" w:lineRule="auto"/>
            <w:rPr>
              <w:rFonts w:ascii="Arial Nova Light" w:hAnsi="Arial Nova Light"/>
              <w:color w:val="auto"/>
              <w:lang w:val="el-GR"/>
            </w:rPr>
          </w:pPr>
          <w:r w:rsidRPr="00CB4004">
            <w:rPr>
              <w:rFonts w:ascii="Arial Nova Light" w:hAnsi="Arial Nova Light"/>
              <w:color w:val="auto"/>
              <w:lang w:val="el-GR"/>
            </w:rPr>
            <w:t>Πίνακας Περιεχομένων</w:t>
          </w:r>
        </w:p>
        <w:p w14:paraId="34BF8AA7" w14:textId="3239491B" w:rsidR="00293E76" w:rsidRPr="00CB4004" w:rsidRDefault="009410EF">
          <w:pPr>
            <w:pStyle w:val="TOC1"/>
            <w:rPr>
              <w:rFonts w:eastAsiaTheme="minorEastAsia"/>
              <w:b w:val="0"/>
              <w:bCs w:val="0"/>
              <w:color w:val="auto"/>
              <w:lang w:eastAsia="el-GR"/>
            </w:rPr>
          </w:pPr>
          <w:r w:rsidRPr="00CB4004">
            <w:rPr>
              <w:b w:val="0"/>
              <w:bCs w:val="0"/>
              <w:color w:val="auto"/>
            </w:rPr>
            <w:fldChar w:fldCharType="begin"/>
          </w:r>
          <w:r w:rsidRPr="00CB4004">
            <w:rPr>
              <w:b w:val="0"/>
              <w:bCs w:val="0"/>
              <w:color w:val="auto"/>
            </w:rPr>
            <w:instrText xml:space="preserve"> TOC \o "1-3" \h \z \u </w:instrText>
          </w:r>
          <w:r w:rsidRPr="00CB4004">
            <w:rPr>
              <w:b w:val="0"/>
              <w:bCs w:val="0"/>
              <w:color w:val="auto"/>
            </w:rPr>
            <w:fldChar w:fldCharType="separate"/>
          </w:r>
          <w:hyperlink w:anchor="_Toc113883753" w:history="1">
            <w:r w:rsidR="00293E76" w:rsidRPr="00CB4004">
              <w:rPr>
                <w:rStyle w:val="Hyperlink"/>
                <w:b w:val="0"/>
                <w:bCs w:val="0"/>
                <w:color w:val="auto"/>
                <w:lang w:bidi="en-US"/>
              </w:rPr>
              <w:t>Αναλυτική Δεδομένων -</w:t>
            </w:r>
            <w:r w:rsidR="00293E76" w:rsidRPr="00CB4004">
              <w:rPr>
                <w:b w:val="0"/>
                <w:bCs w:val="0"/>
                <w:webHidden/>
                <w:color w:val="auto"/>
              </w:rPr>
              <w:tab/>
            </w:r>
            <w:r w:rsidR="00293E76" w:rsidRPr="00CB4004">
              <w:rPr>
                <w:b w:val="0"/>
                <w:bCs w:val="0"/>
                <w:webHidden/>
                <w:color w:val="auto"/>
              </w:rPr>
              <w:fldChar w:fldCharType="begin"/>
            </w:r>
            <w:r w:rsidR="00293E76" w:rsidRPr="00CB4004">
              <w:rPr>
                <w:b w:val="0"/>
                <w:bCs w:val="0"/>
                <w:webHidden/>
                <w:color w:val="auto"/>
              </w:rPr>
              <w:instrText xml:space="preserve"> PAGEREF _Toc113883753 \h </w:instrText>
            </w:r>
            <w:r w:rsidR="00293E76" w:rsidRPr="00CB4004">
              <w:rPr>
                <w:b w:val="0"/>
                <w:bCs w:val="0"/>
                <w:webHidden/>
                <w:color w:val="auto"/>
              </w:rPr>
            </w:r>
            <w:r w:rsidR="00293E76" w:rsidRPr="00CB4004">
              <w:rPr>
                <w:b w:val="0"/>
                <w:bCs w:val="0"/>
                <w:webHidden/>
                <w:color w:val="auto"/>
              </w:rPr>
              <w:fldChar w:fldCharType="separate"/>
            </w:r>
            <w:r w:rsidR="00CB4004" w:rsidRPr="00CB4004">
              <w:rPr>
                <w:b w:val="0"/>
                <w:bCs w:val="0"/>
                <w:webHidden/>
                <w:color w:val="auto"/>
              </w:rPr>
              <w:t>1</w:t>
            </w:r>
            <w:r w:rsidR="00293E76" w:rsidRPr="00CB4004">
              <w:rPr>
                <w:b w:val="0"/>
                <w:bCs w:val="0"/>
                <w:webHidden/>
                <w:color w:val="auto"/>
              </w:rPr>
              <w:fldChar w:fldCharType="end"/>
            </w:r>
          </w:hyperlink>
        </w:p>
        <w:p w14:paraId="3337014F" w14:textId="1FE7795B" w:rsidR="00293E76" w:rsidRPr="00CB4004" w:rsidRDefault="00293E76">
          <w:pPr>
            <w:pStyle w:val="TOC1"/>
            <w:rPr>
              <w:rFonts w:eastAsiaTheme="minorEastAsia"/>
              <w:b w:val="0"/>
              <w:bCs w:val="0"/>
              <w:color w:val="auto"/>
              <w:lang w:eastAsia="el-GR"/>
            </w:rPr>
          </w:pPr>
          <w:hyperlink w:anchor="_Toc113883754" w:history="1">
            <w:r w:rsidRPr="00CB4004">
              <w:rPr>
                <w:rStyle w:val="Hyperlink"/>
                <w:b w:val="0"/>
                <w:bCs w:val="0"/>
                <w:color w:val="auto"/>
                <w:lang w:bidi="en-US"/>
              </w:rPr>
              <w:t>US Accidents Dataset</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_Toc113883754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w:t>
            </w:r>
            <w:r w:rsidRPr="00CB4004">
              <w:rPr>
                <w:b w:val="0"/>
                <w:bCs w:val="0"/>
                <w:webHidden/>
                <w:color w:val="auto"/>
              </w:rPr>
              <w:fldChar w:fldCharType="end"/>
            </w:r>
          </w:hyperlink>
        </w:p>
        <w:p w14:paraId="603A08F7" w14:textId="14BA763F" w:rsidR="00293E76" w:rsidRPr="00CB4004" w:rsidRDefault="00293E76">
          <w:pPr>
            <w:pStyle w:val="TOC1"/>
            <w:rPr>
              <w:rFonts w:eastAsiaTheme="minorEastAsia"/>
              <w:b w:val="0"/>
              <w:bCs w:val="0"/>
              <w:color w:val="auto"/>
              <w:lang w:eastAsia="el-GR"/>
            </w:rPr>
          </w:pPr>
          <w:hyperlink w:anchor="_Toc113883755" w:history="1">
            <w:r w:rsidRPr="00CB4004">
              <w:rPr>
                <w:rStyle w:val="Hyperlink"/>
                <w:b w:val="0"/>
                <w:bCs w:val="0"/>
                <w:color w:val="auto"/>
                <w:lang w:bidi="en-US"/>
              </w:rPr>
              <w:t>Ομάδα:</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_Toc113883755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w:t>
            </w:r>
            <w:r w:rsidRPr="00CB4004">
              <w:rPr>
                <w:b w:val="0"/>
                <w:bCs w:val="0"/>
                <w:webHidden/>
                <w:color w:val="auto"/>
              </w:rPr>
              <w:fldChar w:fldCharType="end"/>
            </w:r>
          </w:hyperlink>
        </w:p>
        <w:p w14:paraId="2D76E0B2" w14:textId="35F110B9" w:rsidR="00293E76" w:rsidRPr="00CB4004" w:rsidRDefault="00293E76">
          <w:pPr>
            <w:pStyle w:val="TOC2"/>
            <w:rPr>
              <w:rFonts w:eastAsiaTheme="minorEastAsia"/>
              <w:b w:val="0"/>
              <w:bCs w:val="0"/>
              <w:color w:val="auto"/>
              <w:lang w:eastAsia="el-GR"/>
            </w:rPr>
          </w:pPr>
          <w:hyperlink w:anchor="_Toc113883756" w:history="1">
            <w:r w:rsidRPr="00CB4004">
              <w:rPr>
                <w:rStyle w:val="Hyperlink"/>
                <w:b w:val="0"/>
                <w:bCs w:val="0"/>
                <w:color w:val="auto"/>
                <w:lang w:bidi="en-US"/>
              </w:rPr>
              <w:t>Πρόλογος</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_Toc113883756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4</w:t>
            </w:r>
            <w:r w:rsidRPr="00CB4004">
              <w:rPr>
                <w:b w:val="0"/>
                <w:bCs w:val="0"/>
                <w:webHidden/>
                <w:color w:val="auto"/>
              </w:rPr>
              <w:fldChar w:fldCharType="end"/>
            </w:r>
          </w:hyperlink>
        </w:p>
        <w:p w14:paraId="4496D4E5" w14:textId="421DF03F" w:rsidR="00293E76" w:rsidRPr="00CB4004" w:rsidRDefault="00293E76">
          <w:pPr>
            <w:pStyle w:val="TOC2"/>
            <w:rPr>
              <w:rFonts w:eastAsiaTheme="minorEastAsia"/>
              <w:b w:val="0"/>
              <w:bCs w:val="0"/>
              <w:color w:val="auto"/>
              <w:lang w:eastAsia="el-GR"/>
            </w:rPr>
          </w:pPr>
          <w:hyperlink w:anchor="_Toc113883757" w:history="1">
            <w:r w:rsidRPr="00CB4004">
              <w:rPr>
                <w:rStyle w:val="Hyperlink"/>
                <w:b w:val="0"/>
                <w:bCs w:val="0"/>
                <w:color w:val="auto"/>
                <w:lang w:bidi="en-US"/>
              </w:rPr>
              <w:t>Ά Μέρος – Εξοικείωση με τα δεδομένα</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_Toc113883757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5</w:t>
            </w:r>
            <w:r w:rsidRPr="00CB4004">
              <w:rPr>
                <w:b w:val="0"/>
                <w:bCs w:val="0"/>
                <w:webHidden/>
                <w:color w:val="auto"/>
              </w:rPr>
              <w:fldChar w:fldCharType="end"/>
            </w:r>
          </w:hyperlink>
        </w:p>
        <w:p w14:paraId="697232ED" w14:textId="55060235" w:rsidR="00293E76" w:rsidRPr="00CB4004" w:rsidRDefault="00293E76">
          <w:pPr>
            <w:pStyle w:val="TOC2"/>
            <w:rPr>
              <w:rFonts w:eastAsiaTheme="minorEastAsia"/>
              <w:b w:val="0"/>
              <w:bCs w:val="0"/>
              <w:color w:val="auto"/>
              <w:lang w:eastAsia="el-GR"/>
            </w:rPr>
          </w:pPr>
          <w:hyperlink w:anchor="_Toc113883758" w:history="1">
            <w:r w:rsidRPr="00CB4004">
              <w:rPr>
                <w:rStyle w:val="Hyperlink"/>
                <w:b w:val="0"/>
                <w:bCs w:val="0"/>
                <w:color w:val="auto"/>
                <w:lang w:bidi="en-US"/>
              </w:rPr>
              <w:t>1.</w:t>
            </w:r>
            <w:r w:rsidRPr="00CB4004">
              <w:rPr>
                <w:rFonts w:eastAsiaTheme="minorEastAsia"/>
                <w:b w:val="0"/>
                <w:bCs w:val="0"/>
                <w:color w:val="auto"/>
                <w:lang w:eastAsia="el-GR"/>
              </w:rPr>
              <w:tab/>
            </w:r>
            <w:r w:rsidRPr="00CB4004">
              <w:rPr>
                <w:rStyle w:val="Hyperlink"/>
                <w:b w:val="0"/>
                <w:bCs w:val="0"/>
                <w:color w:val="auto"/>
                <w:lang w:bidi="en-US"/>
              </w:rPr>
              <w:t>Εκκαθάριση Δεδομένων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_Toc113883758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5</w:t>
            </w:r>
            <w:r w:rsidRPr="00CB4004">
              <w:rPr>
                <w:b w:val="0"/>
                <w:bCs w:val="0"/>
                <w:webHidden/>
                <w:color w:val="auto"/>
              </w:rPr>
              <w:fldChar w:fldCharType="end"/>
            </w:r>
          </w:hyperlink>
        </w:p>
        <w:p w14:paraId="5D1890DA" w14:textId="37AF72DB" w:rsidR="00293E76" w:rsidRPr="00CB4004" w:rsidRDefault="00293E76">
          <w:pPr>
            <w:pStyle w:val="TOC2"/>
            <w:rPr>
              <w:rFonts w:eastAsiaTheme="minorEastAsia"/>
              <w:b w:val="0"/>
              <w:bCs w:val="0"/>
              <w:color w:val="auto"/>
              <w:lang w:eastAsia="el-GR"/>
            </w:rPr>
          </w:pPr>
          <w:hyperlink w:anchor="_Toc113883759" w:history="1">
            <w:r w:rsidRPr="00CB4004">
              <w:rPr>
                <w:rStyle w:val="Hyperlink"/>
                <w:b w:val="0"/>
                <w:bCs w:val="0"/>
                <w:color w:val="auto"/>
                <w:lang w:bidi="en-US"/>
              </w:rPr>
              <w:t>1.1 Διαγραφή Περιττών Στηλών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_Toc113883759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5</w:t>
            </w:r>
            <w:r w:rsidRPr="00CB4004">
              <w:rPr>
                <w:b w:val="0"/>
                <w:bCs w:val="0"/>
                <w:webHidden/>
                <w:color w:val="auto"/>
              </w:rPr>
              <w:fldChar w:fldCharType="end"/>
            </w:r>
          </w:hyperlink>
        </w:p>
        <w:p w14:paraId="1279E479" w14:textId="0F6A4274" w:rsidR="00293E76" w:rsidRPr="00CB4004" w:rsidRDefault="00293E76">
          <w:pPr>
            <w:pStyle w:val="TOC2"/>
            <w:rPr>
              <w:rFonts w:eastAsiaTheme="minorEastAsia"/>
              <w:b w:val="0"/>
              <w:bCs w:val="0"/>
              <w:color w:val="auto"/>
              <w:lang w:eastAsia="el-GR"/>
            </w:rPr>
          </w:pPr>
          <w:hyperlink w:anchor="_Toc113883760" w:history="1">
            <w:r w:rsidRPr="00CB4004">
              <w:rPr>
                <w:rStyle w:val="Hyperlink"/>
                <w:b w:val="0"/>
                <w:bCs w:val="0"/>
                <w:color w:val="auto"/>
                <w:lang w:bidi="en-US"/>
              </w:rPr>
              <w:t>1.2 Διαγραφή Null Τιμών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_Toc113883760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6</w:t>
            </w:r>
            <w:r w:rsidRPr="00CB4004">
              <w:rPr>
                <w:b w:val="0"/>
                <w:bCs w:val="0"/>
                <w:webHidden/>
                <w:color w:val="auto"/>
              </w:rPr>
              <w:fldChar w:fldCharType="end"/>
            </w:r>
          </w:hyperlink>
        </w:p>
        <w:p w14:paraId="693EB14C" w14:textId="3AA50C0D" w:rsidR="00293E76" w:rsidRPr="00CB4004" w:rsidRDefault="00293E76">
          <w:pPr>
            <w:pStyle w:val="TOC2"/>
            <w:rPr>
              <w:rFonts w:eastAsiaTheme="minorEastAsia"/>
              <w:b w:val="0"/>
              <w:bCs w:val="0"/>
              <w:color w:val="auto"/>
              <w:lang w:eastAsia="el-GR"/>
            </w:rPr>
          </w:pPr>
          <w:hyperlink w:anchor="_Toc113883761" w:history="1">
            <w:r w:rsidRPr="00CB4004">
              <w:rPr>
                <w:rStyle w:val="Hyperlink"/>
                <w:b w:val="0"/>
                <w:bCs w:val="0"/>
                <w:color w:val="auto"/>
                <w:lang w:bidi="en-US"/>
              </w:rPr>
              <w:t>1.3 Εκκαθάριση της στήλης Weather_Condition</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_Toc113883761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7</w:t>
            </w:r>
            <w:r w:rsidRPr="00CB4004">
              <w:rPr>
                <w:b w:val="0"/>
                <w:bCs w:val="0"/>
                <w:webHidden/>
                <w:color w:val="auto"/>
              </w:rPr>
              <w:fldChar w:fldCharType="end"/>
            </w:r>
          </w:hyperlink>
        </w:p>
        <w:p w14:paraId="2524AB6B" w14:textId="77D3154C" w:rsidR="00293E76" w:rsidRPr="00CB4004" w:rsidRDefault="00293E76">
          <w:pPr>
            <w:pStyle w:val="TOC2"/>
            <w:rPr>
              <w:rFonts w:eastAsiaTheme="minorEastAsia"/>
              <w:b w:val="0"/>
              <w:bCs w:val="0"/>
              <w:color w:val="auto"/>
              <w:lang w:eastAsia="el-GR"/>
            </w:rPr>
          </w:pPr>
          <w:hyperlink w:anchor="_Toc113883762" w:history="1">
            <w:r w:rsidRPr="00CB4004">
              <w:rPr>
                <w:rStyle w:val="Hyperlink"/>
                <w:b w:val="0"/>
                <w:bCs w:val="0"/>
                <w:color w:val="auto"/>
                <w:lang w:bidi="en-US"/>
              </w:rPr>
              <w:t>2. Οπτικοποίηση Δεδομένων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_Toc113883762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8</w:t>
            </w:r>
            <w:r w:rsidRPr="00CB4004">
              <w:rPr>
                <w:b w:val="0"/>
                <w:bCs w:val="0"/>
                <w:webHidden/>
                <w:color w:val="auto"/>
              </w:rPr>
              <w:fldChar w:fldCharType="end"/>
            </w:r>
          </w:hyperlink>
        </w:p>
        <w:p w14:paraId="0AD0F68D" w14:textId="25EB48D9" w:rsidR="00293E76" w:rsidRPr="00CB4004" w:rsidRDefault="00293E76">
          <w:pPr>
            <w:pStyle w:val="TOC2"/>
            <w:rPr>
              <w:rFonts w:eastAsiaTheme="minorEastAsia"/>
              <w:b w:val="0"/>
              <w:bCs w:val="0"/>
              <w:color w:val="auto"/>
              <w:lang w:eastAsia="el-GR"/>
            </w:rPr>
          </w:pPr>
          <w:hyperlink w:anchor="_Toc113883763" w:history="1">
            <w:r w:rsidRPr="00CB4004">
              <w:rPr>
                <w:rStyle w:val="Hyperlink"/>
                <w:b w:val="0"/>
                <w:bCs w:val="0"/>
                <w:color w:val="auto"/>
                <w:lang w:bidi="en-US"/>
              </w:rPr>
              <w:t>2.1 Εξαγωγή χρήσιμης πληροφορίας</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_Toc113883763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8</w:t>
            </w:r>
            <w:r w:rsidRPr="00CB4004">
              <w:rPr>
                <w:b w:val="0"/>
                <w:bCs w:val="0"/>
                <w:webHidden/>
                <w:color w:val="auto"/>
              </w:rPr>
              <w:fldChar w:fldCharType="end"/>
            </w:r>
          </w:hyperlink>
        </w:p>
        <w:p w14:paraId="0D8F2810" w14:textId="66E11885" w:rsidR="00293E76" w:rsidRPr="00CB4004" w:rsidRDefault="00293E76">
          <w:pPr>
            <w:pStyle w:val="TOC2"/>
            <w:rPr>
              <w:rFonts w:eastAsiaTheme="minorEastAsia"/>
              <w:b w:val="0"/>
              <w:bCs w:val="0"/>
              <w:color w:val="auto"/>
              <w:lang w:eastAsia="el-GR"/>
            </w:rPr>
          </w:pPr>
          <w:hyperlink w:anchor="_Toc113883764" w:history="1">
            <w:r w:rsidRPr="00CB4004">
              <w:rPr>
                <w:rStyle w:val="Hyperlink"/>
                <w:b w:val="0"/>
                <w:bCs w:val="0"/>
                <w:color w:val="auto"/>
                <w:lang w:bidi="en-US"/>
              </w:rPr>
              <w:t>2.2 Συσχέτιση και Συνδιακύμανση</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_Toc113883764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10</w:t>
            </w:r>
            <w:r w:rsidRPr="00CB4004">
              <w:rPr>
                <w:b w:val="0"/>
                <w:bCs w:val="0"/>
                <w:webHidden/>
                <w:color w:val="auto"/>
              </w:rPr>
              <w:fldChar w:fldCharType="end"/>
            </w:r>
          </w:hyperlink>
        </w:p>
        <w:p w14:paraId="4800A110" w14:textId="3283C02B" w:rsidR="00293E76" w:rsidRPr="00CB4004" w:rsidRDefault="00293E76">
          <w:pPr>
            <w:pStyle w:val="TOC2"/>
            <w:rPr>
              <w:rFonts w:eastAsiaTheme="minorEastAsia"/>
              <w:b w:val="0"/>
              <w:bCs w:val="0"/>
              <w:color w:val="auto"/>
              <w:lang w:eastAsia="el-GR"/>
            </w:rPr>
          </w:pPr>
          <w:hyperlink w:anchor="_Toc113883765" w:history="1">
            <w:r w:rsidRPr="00CB4004">
              <w:rPr>
                <w:rStyle w:val="Hyperlink"/>
                <w:b w:val="0"/>
                <w:bCs w:val="0"/>
                <w:color w:val="auto"/>
                <w:lang w:bidi="en-US"/>
              </w:rPr>
              <w:t>3. Κλιμάκωση Δεδομένων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_Toc113883765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13</w:t>
            </w:r>
            <w:r w:rsidRPr="00CB4004">
              <w:rPr>
                <w:b w:val="0"/>
                <w:bCs w:val="0"/>
                <w:webHidden/>
                <w:color w:val="auto"/>
              </w:rPr>
              <w:fldChar w:fldCharType="end"/>
            </w:r>
          </w:hyperlink>
        </w:p>
        <w:p w14:paraId="5B2FC5F1" w14:textId="7A8BD585" w:rsidR="00293E76" w:rsidRPr="00CB4004" w:rsidRDefault="00293E76">
          <w:pPr>
            <w:pStyle w:val="TOC2"/>
            <w:rPr>
              <w:rFonts w:eastAsiaTheme="minorEastAsia"/>
              <w:b w:val="0"/>
              <w:bCs w:val="0"/>
              <w:color w:val="auto"/>
              <w:lang w:eastAsia="el-GR"/>
            </w:rPr>
          </w:pPr>
          <w:hyperlink w:anchor="_Toc113883766" w:history="1">
            <w:r w:rsidRPr="00CB4004">
              <w:rPr>
                <w:rStyle w:val="Hyperlink"/>
                <w:b w:val="0"/>
                <w:bCs w:val="0"/>
                <w:color w:val="auto"/>
                <w:lang w:bidi="en-US"/>
              </w:rPr>
              <w:t>΄Β Μέρος – Τεχνικές Ομαδοποίησης</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_Toc113883766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16</w:t>
            </w:r>
            <w:r w:rsidRPr="00CB4004">
              <w:rPr>
                <w:b w:val="0"/>
                <w:bCs w:val="0"/>
                <w:webHidden/>
                <w:color w:val="auto"/>
              </w:rPr>
              <w:fldChar w:fldCharType="end"/>
            </w:r>
          </w:hyperlink>
        </w:p>
        <w:p w14:paraId="52C9944D" w14:textId="39E66283" w:rsidR="00293E76" w:rsidRPr="00CB4004" w:rsidRDefault="00293E76">
          <w:pPr>
            <w:pStyle w:val="TOC2"/>
            <w:rPr>
              <w:rFonts w:eastAsiaTheme="minorEastAsia"/>
              <w:b w:val="0"/>
              <w:bCs w:val="0"/>
              <w:color w:val="auto"/>
              <w:lang w:eastAsia="el-GR"/>
            </w:rPr>
          </w:pPr>
          <w:hyperlink w:anchor="_Toc113883767" w:history="1">
            <w:r w:rsidRPr="00CB4004">
              <w:rPr>
                <w:rStyle w:val="Hyperlink"/>
                <w:b w:val="0"/>
                <w:bCs w:val="0"/>
                <w:color w:val="auto"/>
                <w:lang w:bidi="en-US"/>
              </w:rPr>
              <w:t>4.</w:t>
            </w:r>
            <w:r w:rsidRPr="00CB4004">
              <w:rPr>
                <w:rFonts w:eastAsiaTheme="minorEastAsia"/>
                <w:b w:val="0"/>
                <w:bCs w:val="0"/>
                <w:color w:val="auto"/>
                <w:lang w:eastAsia="el-GR"/>
              </w:rPr>
              <w:tab/>
            </w:r>
            <w:r w:rsidRPr="00CB4004">
              <w:rPr>
                <w:rStyle w:val="Hyperlink"/>
                <w:b w:val="0"/>
                <w:bCs w:val="0"/>
                <w:color w:val="auto"/>
                <w:lang w:bidi="en-US"/>
              </w:rPr>
              <w:t>K-means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_Toc113883767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16</w:t>
            </w:r>
            <w:r w:rsidRPr="00CB4004">
              <w:rPr>
                <w:b w:val="0"/>
                <w:bCs w:val="0"/>
                <w:webHidden/>
                <w:color w:val="auto"/>
              </w:rPr>
              <w:fldChar w:fldCharType="end"/>
            </w:r>
          </w:hyperlink>
        </w:p>
        <w:p w14:paraId="1A4B4171" w14:textId="6F13350A" w:rsidR="00293E76" w:rsidRPr="00CB4004" w:rsidRDefault="00293E76">
          <w:pPr>
            <w:pStyle w:val="TOC2"/>
            <w:rPr>
              <w:rFonts w:eastAsiaTheme="minorEastAsia"/>
              <w:b w:val="0"/>
              <w:bCs w:val="0"/>
              <w:color w:val="auto"/>
              <w:lang w:eastAsia="el-GR"/>
            </w:rPr>
          </w:pPr>
          <w:hyperlink w:anchor="_Toc113883768" w:history="1">
            <w:r w:rsidRPr="00CB4004">
              <w:rPr>
                <w:rStyle w:val="Hyperlink"/>
                <w:b w:val="0"/>
                <w:bCs w:val="0"/>
                <w:color w:val="auto"/>
                <w:lang w:bidi="en-US"/>
              </w:rPr>
              <w:t>4.1 Εφαρμογή του K-means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_Toc113883768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16</w:t>
            </w:r>
            <w:r w:rsidRPr="00CB4004">
              <w:rPr>
                <w:b w:val="0"/>
                <w:bCs w:val="0"/>
                <w:webHidden/>
                <w:color w:val="auto"/>
              </w:rPr>
              <w:fldChar w:fldCharType="end"/>
            </w:r>
          </w:hyperlink>
        </w:p>
        <w:p w14:paraId="541A3C01" w14:textId="04E28A88" w:rsidR="00293E76" w:rsidRPr="00CB4004" w:rsidRDefault="00293E76">
          <w:pPr>
            <w:pStyle w:val="TOC2"/>
            <w:rPr>
              <w:rFonts w:eastAsiaTheme="minorEastAsia"/>
              <w:b w:val="0"/>
              <w:bCs w:val="0"/>
              <w:color w:val="auto"/>
              <w:lang w:eastAsia="el-GR"/>
            </w:rPr>
          </w:pPr>
          <w:hyperlink w:anchor="_Toc113883769" w:history="1">
            <w:r w:rsidRPr="00CB4004">
              <w:rPr>
                <w:rStyle w:val="Hyperlink"/>
                <w:b w:val="0"/>
                <w:bCs w:val="0"/>
                <w:color w:val="auto"/>
                <w:lang w:bidi="en-US"/>
              </w:rPr>
              <w:t>4.2 Οπτικοποίηση του K-means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_Toc113883769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17</w:t>
            </w:r>
            <w:r w:rsidRPr="00CB4004">
              <w:rPr>
                <w:b w:val="0"/>
                <w:bCs w:val="0"/>
                <w:webHidden/>
                <w:color w:val="auto"/>
              </w:rPr>
              <w:fldChar w:fldCharType="end"/>
            </w:r>
          </w:hyperlink>
        </w:p>
        <w:p w14:paraId="0D7CD5CC" w14:textId="6A52F4A0" w:rsidR="00293E76" w:rsidRPr="00CB4004" w:rsidRDefault="00293E76">
          <w:pPr>
            <w:pStyle w:val="TOC2"/>
            <w:rPr>
              <w:rFonts w:eastAsiaTheme="minorEastAsia"/>
              <w:b w:val="0"/>
              <w:bCs w:val="0"/>
              <w:color w:val="auto"/>
              <w:lang w:eastAsia="el-GR"/>
            </w:rPr>
          </w:pPr>
          <w:hyperlink w:anchor="_Toc113883770" w:history="1">
            <w:r w:rsidRPr="00CB4004">
              <w:rPr>
                <w:rStyle w:val="Hyperlink"/>
                <w:b w:val="0"/>
                <w:bCs w:val="0"/>
                <w:color w:val="auto"/>
                <w:lang w:bidi="en-US"/>
              </w:rPr>
              <w:t>5.</w:t>
            </w:r>
            <w:r w:rsidRPr="00CB4004">
              <w:rPr>
                <w:rFonts w:eastAsiaTheme="minorEastAsia"/>
                <w:b w:val="0"/>
                <w:bCs w:val="0"/>
                <w:color w:val="auto"/>
                <w:lang w:eastAsia="el-GR"/>
              </w:rPr>
              <w:tab/>
            </w:r>
            <w:r w:rsidRPr="00CB4004">
              <w:rPr>
                <w:rStyle w:val="Hyperlink"/>
                <w:b w:val="0"/>
                <w:bCs w:val="0"/>
                <w:color w:val="auto"/>
                <w:lang w:bidi="en-US"/>
              </w:rPr>
              <w:t>DBSCAN</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_Toc113883770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19</w:t>
            </w:r>
            <w:r w:rsidRPr="00CB4004">
              <w:rPr>
                <w:b w:val="0"/>
                <w:bCs w:val="0"/>
                <w:webHidden/>
                <w:color w:val="auto"/>
              </w:rPr>
              <w:fldChar w:fldCharType="end"/>
            </w:r>
          </w:hyperlink>
        </w:p>
        <w:p w14:paraId="0922A803" w14:textId="38155A45" w:rsidR="00293E76" w:rsidRPr="00CB4004" w:rsidRDefault="00293E76">
          <w:pPr>
            <w:pStyle w:val="TOC2"/>
            <w:rPr>
              <w:rFonts w:eastAsiaTheme="minorEastAsia"/>
              <w:b w:val="0"/>
              <w:bCs w:val="0"/>
              <w:color w:val="auto"/>
              <w:lang w:eastAsia="el-GR"/>
            </w:rPr>
          </w:pPr>
          <w:hyperlink w:anchor="_Toc113883771" w:history="1">
            <w:r w:rsidRPr="00CB4004">
              <w:rPr>
                <w:rStyle w:val="Hyperlink"/>
                <w:b w:val="0"/>
                <w:bCs w:val="0"/>
                <w:color w:val="auto"/>
                <w:lang w:bidi="en-US"/>
              </w:rPr>
              <w:t>5.1 Εφαρμογή του DBSCAN</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_Toc113883771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19</w:t>
            </w:r>
            <w:r w:rsidRPr="00CB4004">
              <w:rPr>
                <w:b w:val="0"/>
                <w:bCs w:val="0"/>
                <w:webHidden/>
                <w:color w:val="auto"/>
              </w:rPr>
              <w:fldChar w:fldCharType="end"/>
            </w:r>
          </w:hyperlink>
        </w:p>
        <w:p w14:paraId="119437B6" w14:textId="5772DE9F" w:rsidR="00293E76" w:rsidRPr="00CB4004" w:rsidRDefault="00293E76">
          <w:pPr>
            <w:pStyle w:val="TOC2"/>
            <w:rPr>
              <w:rFonts w:eastAsiaTheme="minorEastAsia"/>
              <w:b w:val="0"/>
              <w:bCs w:val="0"/>
              <w:color w:val="auto"/>
              <w:lang w:eastAsia="el-GR"/>
            </w:rPr>
          </w:pPr>
          <w:hyperlink w:anchor="_Toc113883772" w:history="1">
            <w:r w:rsidRPr="00CB4004">
              <w:rPr>
                <w:rStyle w:val="Hyperlink"/>
                <w:b w:val="0"/>
                <w:bCs w:val="0"/>
                <w:color w:val="auto"/>
                <w:lang w:bidi="en-US"/>
              </w:rPr>
              <w:t>5.2 Οπτικοποίηση του DBSCAN</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_Toc113883772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19</w:t>
            </w:r>
            <w:r w:rsidRPr="00CB4004">
              <w:rPr>
                <w:b w:val="0"/>
                <w:bCs w:val="0"/>
                <w:webHidden/>
                <w:color w:val="auto"/>
              </w:rPr>
              <w:fldChar w:fldCharType="end"/>
            </w:r>
          </w:hyperlink>
        </w:p>
        <w:p w14:paraId="7E29F291" w14:textId="05A4E54E" w:rsidR="00293E76" w:rsidRPr="00CB4004" w:rsidRDefault="00293E76">
          <w:pPr>
            <w:pStyle w:val="TOC2"/>
            <w:rPr>
              <w:rFonts w:eastAsiaTheme="minorEastAsia"/>
              <w:b w:val="0"/>
              <w:bCs w:val="0"/>
              <w:color w:val="auto"/>
              <w:lang w:eastAsia="el-GR"/>
            </w:rPr>
          </w:pPr>
          <w:hyperlink w:anchor="_Toc113883773" w:history="1">
            <w:r w:rsidRPr="00CB4004">
              <w:rPr>
                <w:rStyle w:val="Hyperlink"/>
                <w:b w:val="0"/>
                <w:bCs w:val="0"/>
                <w:color w:val="auto"/>
                <w:lang w:bidi="en-US"/>
              </w:rPr>
              <w:t>6.</w:t>
            </w:r>
            <w:r w:rsidRPr="00CB4004">
              <w:rPr>
                <w:rFonts w:eastAsiaTheme="minorEastAsia"/>
                <w:b w:val="0"/>
                <w:bCs w:val="0"/>
                <w:color w:val="auto"/>
                <w:lang w:eastAsia="el-GR"/>
              </w:rPr>
              <w:tab/>
            </w:r>
            <w:r w:rsidRPr="00CB4004">
              <w:rPr>
                <w:rStyle w:val="Hyperlink"/>
                <w:b w:val="0"/>
                <w:bCs w:val="0"/>
                <w:color w:val="auto"/>
                <w:lang w:bidi="en-US"/>
              </w:rPr>
              <w:t>OPTICS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_Toc113883773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22</w:t>
            </w:r>
            <w:r w:rsidRPr="00CB4004">
              <w:rPr>
                <w:b w:val="0"/>
                <w:bCs w:val="0"/>
                <w:webHidden/>
                <w:color w:val="auto"/>
              </w:rPr>
              <w:fldChar w:fldCharType="end"/>
            </w:r>
          </w:hyperlink>
        </w:p>
        <w:p w14:paraId="2A4BA062" w14:textId="1A312AFE" w:rsidR="00293E76" w:rsidRPr="00CB4004" w:rsidRDefault="00293E76">
          <w:pPr>
            <w:pStyle w:val="TOC2"/>
            <w:rPr>
              <w:rFonts w:eastAsiaTheme="minorEastAsia"/>
              <w:b w:val="0"/>
              <w:bCs w:val="0"/>
              <w:color w:val="auto"/>
              <w:lang w:eastAsia="el-GR"/>
            </w:rPr>
          </w:pPr>
          <w:hyperlink w:anchor="_Toc113883774" w:history="1">
            <w:r w:rsidRPr="00CB4004">
              <w:rPr>
                <w:rStyle w:val="Hyperlink"/>
                <w:b w:val="0"/>
                <w:bCs w:val="0"/>
                <w:color w:val="auto"/>
                <w:lang w:bidi="en-US"/>
              </w:rPr>
              <w:t>6.1 Εφαρμογή του OPTICS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_Toc113883774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22</w:t>
            </w:r>
            <w:r w:rsidRPr="00CB4004">
              <w:rPr>
                <w:b w:val="0"/>
                <w:bCs w:val="0"/>
                <w:webHidden/>
                <w:color w:val="auto"/>
              </w:rPr>
              <w:fldChar w:fldCharType="end"/>
            </w:r>
          </w:hyperlink>
        </w:p>
        <w:p w14:paraId="3254A53F" w14:textId="3B19868A" w:rsidR="00293E76" w:rsidRPr="00CB4004" w:rsidRDefault="00293E76">
          <w:pPr>
            <w:pStyle w:val="TOC2"/>
            <w:rPr>
              <w:rFonts w:eastAsiaTheme="minorEastAsia"/>
              <w:b w:val="0"/>
              <w:bCs w:val="0"/>
              <w:color w:val="auto"/>
              <w:lang w:eastAsia="el-GR"/>
            </w:rPr>
          </w:pPr>
          <w:hyperlink w:anchor="_Toc113883775" w:history="1">
            <w:r w:rsidRPr="00CB4004">
              <w:rPr>
                <w:rStyle w:val="Hyperlink"/>
                <w:b w:val="0"/>
                <w:bCs w:val="0"/>
                <w:color w:val="auto"/>
                <w:lang w:bidi="en-US"/>
              </w:rPr>
              <w:t>6.2 Οπτικοποίηση του OPTICS</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_Toc113883775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22</w:t>
            </w:r>
            <w:r w:rsidRPr="00CB4004">
              <w:rPr>
                <w:b w:val="0"/>
                <w:bCs w:val="0"/>
                <w:webHidden/>
                <w:color w:val="auto"/>
              </w:rPr>
              <w:fldChar w:fldCharType="end"/>
            </w:r>
          </w:hyperlink>
        </w:p>
        <w:p w14:paraId="74542CF6" w14:textId="287C6D7A" w:rsidR="00293E76" w:rsidRPr="00CB4004" w:rsidRDefault="00293E76">
          <w:pPr>
            <w:pStyle w:val="TOC2"/>
            <w:rPr>
              <w:rFonts w:eastAsiaTheme="minorEastAsia"/>
              <w:b w:val="0"/>
              <w:bCs w:val="0"/>
              <w:color w:val="auto"/>
              <w:lang w:eastAsia="el-GR"/>
            </w:rPr>
          </w:pPr>
          <w:hyperlink w:anchor="_Toc113883776" w:history="1">
            <w:r w:rsidRPr="00CB4004">
              <w:rPr>
                <w:rStyle w:val="Hyperlink"/>
                <w:b w:val="0"/>
                <w:bCs w:val="0"/>
                <w:color w:val="auto"/>
                <w:lang w:bidi="en-US"/>
              </w:rPr>
              <w:t>7.</w:t>
            </w:r>
            <w:r w:rsidRPr="00CB4004">
              <w:rPr>
                <w:rFonts w:eastAsiaTheme="minorEastAsia"/>
                <w:b w:val="0"/>
                <w:bCs w:val="0"/>
                <w:color w:val="auto"/>
                <w:lang w:eastAsia="el-GR"/>
              </w:rPr>
              <w:tab/>
            </w:r>
            <w:r w:rsidRPr="00CB4004">
              <w:rPr>
                <w:rStyle w:val="Hyperlink"/>
                <w:b w:val="0"/>
                <w:bCs w:val="0"/>
                <w:color w:val="auto"/>
                <w:lang w:bidi="en-US"/>
              </w:rPr>
              <w:t>Σύγκριση Τεχνικών Ομαδοποίησης</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_Toc113883776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25</w:t>
            </w:r>
            <w:r w:rsidRPr="00CB4004">
              <w:rPr>
                <w:b w:val="0"/>
                <w:bCs w:val="0"/>
                <w:webHidden/>
                <w:color w:val="auto"/>
              </w:rPr>
              <w:fldChar w:fldCharType="end"/>
            </w:r>
          </w:hyperlink>
        </w:p>
        <w:p w14:paraId="5C4DD9B8" w14:textId="0B31C13F" w:rsidR="00293E76" w:rsidRPr="00CB4004" w:rsidRDefault="00293E76">
          <w:pPr>
            <w:pStyle w:val="TOC2"/>
            <w:rPr>
              <w:rFonts w:eastAsiaTheme="minorEastAsia"/>
              <w:b w:val="0"/>
              <w:bCs w:val="0"/>
              <w:color w:val="auto"/>
              <w:lang w:eastAsia="el-GR"/>
            </w:rPr>
          </w:pPr>
          <w:hyperlink w:anchor="_Toc113883777" w:history="1">
            <w:r w:rsidRPr="00CB4004">
              <w:rPr>
                <w:rStyle w:val="Hyperlink"/>
                <w:b w:val="0"/>
                <w:bCs w:val="0"/>
                <w:color w:val="auto"/>
                <w:lang w:bidi="en-US"/>
              </w:rPr>
              <w:t>΄Γ Μέρος – Μοντέλα Μηχανικής Μάθησης</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_Toc113883777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26</w:t>
            </w:r>
            <w:r w:rsidRPr="00CB4004">
              <w:rPr>
                <w:b w:val="0"/>
                <w:bCs w:val="0"/>
                <w:webHidden/>
                <w:color w:val="auto"/>
              </w:rPr>
              <w:fldChar w:fldCharType="end"/>
            </w:r>
          </w:hyperlink>
        </w:p>
        <w:p w14:paraId="31A64787" w14:textId="3FE8E002" w:rsidR="00293E76" w:rsidRPr="00CB4004" w:rsidRDefault="00293E76">
          <w:pPr>
            <w:pStyle w:val="TOC2"/>
            <w:rPr>
              <w:rFonts w:eastAsiaTheme="minorEastAsia"/>
              <w:b w:val="0"/>
              <w:bCs w:val="0"/>
              <w:color w:val="auto"/>
              <w:lang w:eastAsia="el-GR"/>
            </w:rPr>
          </w:pPr>
          <w:hyperlink w:anchor="_Toc113883778" w:history="1">
            <w:r w:rsidRPr="00CB4004">
              <w:rPr>
                <w:rStyle w:val="Hyperlink"/>
                <w:b w:val="0"/>
                <w:bCs w:val="0"/>
                <w:color w:val="auto"/>
                <w:lang w:bidi="en-US"/>
              </w:rPr>
              <w:t>8.</w:t>
            </w:r>
            <w:r w:rsidRPr="00CB4004">
              <w:rPr>
                <w:rFonts w:eastAsiaTheme="minorEastAsia"/>
                <w:b w:val="0"/>
                <w:bCs w:val="0"/>
                <w:color w:val="auto"/>
                <w:lang w:eastAsia="el-GR"/>
              </w:rPr>
              <w:tab/>
            </w:r>
            <w:r w:rsidRPr="00CB4004">
              <w:rPr>
                <w:rStyle w:val="Hyperlink"/>
                <w:b w:val="0"/>
                <w:bCs w:val="0"/>
                <w:color w:val="auto"/>
                <w:lang w:bidi="en-US"/>
              </w:rPr>
              <w:t>Απλή Γραμμική Παλινδρόμηση</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_Toc113883778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26</w:t>
            </w:r>
            <w:r w:rsidRPr="00CB4004">
              <w:rPr>
                <w:b w:val="0"/>
                <w:bCs w:val="0"/>
                <w:webHidden/>
                <w:color w:val="auto"/>
              </w:rPr>
              <w:fldChar w:fldCharType="end"/>
            </w:r>
          </w:hyperlink>
        </w:p>
        <w:p w14:paraId="5312DE28" w14:textId="1F5D67FC" w:rsidR="00293E76" w:rsidRPr="00CB4004" w:rsidRDefault="00293E76">
          <w:pPr>
            <w:pStyle w:val="TOC2"/>
            <w:rPr>
              <w:rFonts w:eastAsiaTheme="minorEastAsia"/>
              <w:b w:val="0"/>
              <w:bCs w:val="0"/>
              <w:color w:val="auto"/>
              <w:lang w:eastAsia="el-GR"/>
            </w:rPr>
          </w:pPr>
          <w:hyperlink w:anchor="_Toc113883779" w:history="1">
            <w:r w:rsidRPr="00CB4004">
              <w:rPr>
                <w:rStyle w:val="Hyperlink"/>
                <w:b w:val="0"/>
                <w:bCs w:val="0"/>
                <w:color w:val="auto"/>
                <w:lang w:bidi="en-US"/>
              </w:rPr>
              <w:t>8.1 Επιθεώρηση και Προετοιμασία Δεδομένων</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_Toc113883779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27</w:t>
            </w:r>
            <w:r w:rsidRPr="00CB4004">
              <w:rPr>
                <w:b w:val="0"/>
                <w:bCs w:val="0"/>
                <w:webHidden/>
                <w:color w:val="auto"/>
              </w:rPr>
              <w:fldChar w:fldCharType="end"/>
            </w:r>
          </w:hyperlink>
        </w:p>
        <w:p w14:paraId="15E195C0" w14:textId="6CA6A139" w:rsidR="00293E76" w:rsidRPr="00CB4004" w:rsidRDefault="00293E76">
          <w:pPr>
            <w:pStyle w:val="TOC2"/>
            <w:rPr>
              <w:rFonts w:eastAsiaTheme="minorEastAsia"/>
              <w:b w:val="0"/>
              <w:bCs w:val="0"/>
              <w:color w:val="auto"/>
              <w:lang w:eastAsia="el-GR"/>
            </w:rPr>
          </w:pPr>
          <w:hyperlink w:anchor="_Toc113883780" w:history="1">
            <w:r w:rsidRPr="00CB4004">
              <w:rPr>
                <w:rStyle w:val="Hyperlink"/>
                <w:b w:val="0"/>
                <w:bCs w:val="0"/>
                <w:color w:val="auto"/>
                <w:lang w:bidi="en-US"/>
              </w:rPr>
              <w:t>8.2 Κανονικοποίηση</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_Toc113883780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29</w:t>
            </w:r>
            <w:r w:rsidRPr="00CB4004">
              <w:rPr>
                <w:b w:val="0"/>
                <w:bCs w:val="0"/>
                <w:webHidden/>
                <w:color w:val="auto"/>
              </w:rPr>
              <w:fldChar w:fldCharType="end"/>
            </w:r>
          </w:hyperlink>
        </w:p>
        <w:p w14:paraId="0A3AABD6" w14:textId="14E02209" w:rsidR="00293E76" w:rsidRPr="00CB4004" w:rsidRDefault="00293E76">
          <w:pPr>
            <w:pStyle w:val="TOC2"/>
            <w:rPr>
              <w:rFonts w:eastAsiaTheme="minorEastAsia"/>
              <w:b w:val="0"/>
              <w:bCs w:val="0"/>
              <w:color w:val="auto"/>
              <w:lang w:eastAsia="el-GR"/>
            </w:rPr>
          </w:pPr>
          <w:hyperlink w:anchor="_Toc113883781" w:history="1">
            <w:r w:rsidRPr="00CB4004">
              <w:rPr>
                <w:rStyle w:val="Hyperlink"/>
                <w:b w:val="0"/>
                <w:bCs w:val="0"/>
                <w:color w:val="auto"/>
                <w:lang w:bidi="en-US"/>
              </w:rPr>
              <w:t>8.3 Γραμμική Παλινδρόμηση</w:t>
            </w:r>
            <w:r w:rsidRPr="00CB4004">
              <w:rPr>
                <w:b w:val="0"/>
                <w:bCs w:val="0"/>
                <w:webHidden/>
                <w:color w:val="auto"/>
              </w:rPr>
              <w:tab/>
            </w:r>
            <w:r w:rsidRPr="00CB4004">
              <w:rPr>
                <w:b w:val="0"/>
                <w:bCs w:val="0"/>
                <w:webHidden/>
                <w:color w:val="auto"/>
              </w:rPr>
              <w:fldChar w:fldCharType="begin"/>
            </w:r>
            <w:r w:rsidRPr="00CB4004">
              <w:rPr>
                <w:b w:val="0"/>
                <w:bCs w:val="0"/>
                <w:webHidden/>
                <w:color w:val="auto"/>
              </w:rPr>
              <w:instrText xml:space="preserve"> PAGEREF _Toc113883781 \h </w:instrText>
            </w:r>
            <w:r w:rsidRPr="00CB4004">
              <w:rPr>
                <w:b w:val="0"/>
                <w:bCs w:val="0"/>
                <w:webHidden/>
                <w:color w:val="auto"/>
              </w:rPr>
            </w:r>
            <w:r w:rsidRPr="00CB4004">
              <w:rPr>
                <w:b w:val="0"/>
                <w:bCs w:val="0"/>
                <w:webHidden/>
                <w:color w:val="auto"/>
              </w:rPr>
              <w:fldChar w:fldCharType="separate"/>
            </w:r>
            <w:r w:rsidR="00CB4004" w:rsidRPr="00CB4004">
              <w:rPr>
                <w:b w:val="0"/>
                <w:bCs w:val="0"/>
                <w:webHidden/>
                <w:color w:val="auto"/>
              </w:rPr>
              <w:t>29</w:t>
            </w:r>
            <w:r w:rsidRPr="00CB4004">
              <w:rPr>
                <w:b w:val="0"/>
                <w:bCs w:val="0"/>
                <w:webHidden/>
                <w:color w:val="auto"/>
              </w:rPr>
              <w:fldChar w:fldCharType="end"/>
            </w:r>
          </w:hyperlink>
        </w:p>
        <w:p w14:paraId="412C26BD" w14:textId="07DEF65B" w:rsidR="009410EF" w:rsidRPr="009B70A2" w:rsidRDefault="009410EF">
          <w:pPr>
            <w:rPr>
              <w:rFonts w:ascii="Arial Nova Light" w:hAnsi="Arial Nova Light"/>
              <w:color w:val="auto"/>
            </w:rPr>
          </w:pPr>
          <w:r w:rsidRPr="00CB4004">
            <w:rPr>
              <w:rFonts w:ascii="Arial Nova Light" w:hAnsi="Arial Nova Light"/>
              <w:noProof/>
              <w:color w:val="auto"/>
            </w:rPr>
            <w:fldChar w:fldCharType="end"/>
          </w:r>
        </w:p>
      </w:sdtContent>
    </w:sdt>
    <w:p w14:paraId="2D5A0F09" w14:textId="0F81945E" w:rsidR="00913A01" w:rsidRDefault="00913A01" w:rsidP="00A16C2E">
      <w:pPr>
        <w:spacing w:before="0"/>
      </w:pPr>
    </w:p>
    <w:p w14:paraId="79258574" w14:textId="5DF2B97E" w:rsidR="001B721A" w:rsidRDefault="001B721A" w:rsidP="00A16C2E">
      <w:pPr>
        <w:spacing w:before="0"/>
      </w:pPr>
    </w:p>
    <w:p w14:paraId="43C304FE" w14:textId="2BA36588" w:rsidR="001B721A" w:rsidRDefault="001B721A" w:rsidP="00A16C2E">
      <w:pPr>
        <w:spacing w:before="0"/>
      </w:pPr>
    </w:p>
    <w:p w14:paraId="367AE368" w14:textId="2372CDD2" w:rsidR="001B721A" w:rsidRDefault="001B721A" w:rsidP="00A16C2E">
      <w:pPr>
        <w:spacing w:before="0"/>
      </w:pPr>
    </w:p>
    <w:p w14:paraId="455CEF03" w14:textId="31F10731" w:rsidR="001B721A" w:rsidRDefault="001B721A" w:rsidP="00A16C2E">
      <w:pPr>
        <w:spacing w:before="0"/>
      </w:pPr>
    </w:p>
    <w:p w14:paraId="06ADBE71" w14:textId="526FAE25" w:rsidR="009B70A2" w:rsidRDefault="009B70A2" w:rsidP="00A16C2E">
      <w:pPr>
        <w:spacing w:before="0"/>
      </w:pPr>
    </w:p>
    <w:p w14:paraId="2178AB04" w14:textId="2D458FAC" w:rsidR="009B70A2" w:rsidRDefault="009B70A2" w:rsidP="00A16C2E">
      <w:pPr>
        <w:spacing w:before="0"/>
      </w:pPr>
    </w:p>
    <w:p w14:paraId="60A57D71" w14:textId="47CA4E96" w:rsidR="009B70A2" w:rsidRDefault="009B70A2" w:rsidP="00A16C2E">
      <w:pPr>
        <w:spacing w:before="0"/>
      </w:pPr>
    </w:p>
    <w:p w14:paraId="3735B7F8" w14:textId="22DF7904" w:rsidR="009B70A2" w:rsidRDefault="009B70A2" w:rsidP="00A16C2E">
      <w:pPr>
        <w:spacing w:before="0"/>
      </w:pPr>
    </w:p>
    <w:p w14:paraId="723252B6" w14:textId="0F9BFC2B" w:rsidR="009B70A2" w:rsidRDefault="009B70A2" w:rsidP="00A16C2E">
      <w:pPr>
        <w:spacing w:before="0"/>
      </w:pPr>
    </w:p>
    <w:p w14:paraId="6E25AE66" w14:textId="36A06269" w:rsidR="009B70A2" w:rsidRDefault="009B70A2" w:rsidP="00A16C2E">
      <w:pPr>
        <w:spacing w:before="0"/>
      </w:pPr>
    </w:p>
    <w:p w14:paraId="41EC2A97" w14:textId="1C2AB188" w:rsidR="009B70A2" w:rsidRDefault="009B70A2" w:rsidP="00A16C2E">
      <w:pPr>
        <w:spacing w:before="0"/>
      </w:pPr>
    </w:p>
    <w:p w14:paraId="2CE97D9B" w14:textId="14847CED" w:rsidR="009B70A2" w:rsidRDefault="009B70A2" w:rsidP="00A16C2E">
      <w:pPr>
        <w:spacing w:before="0"/>
      </w:pPr>
    </w:p>
    <w:p w14:paraId="39B94CDD" w14:textId="14C6A00A" w:rsidR="009B70A2" w:rsidRDefault="009B70A2" w:rsidP="00A16C2E">
      <w:pPr>
        <w:spacing w:before="0"/>
      </w:pPr>
    </w:p>
    <w:p w14:paraId="10A76068" w14:textId="002A3AA5" w:rsidR="009B70A2" w:rsidRDefault="009B70A2" w:rsidP="00A16C2E">
      <w:pPr>
        <w:spacing w:before="0"/>
      </w:pPr>
    </w:p>
    <w:p w14:paraId="6F187CA4" w14:textId="1972A255" w:rsidR="009B70A2" w:rsidRDefault="009B70A2" w:rsidP="00A16C2E">
      <w:pPr>
        <w:spacing w:before="0"/>
      </w:pPr>
    </w:p>
    <w:p w14:paraId="5DCA5764" w14:textId="77777777" w:rsidR="009B70A2" w:rsidRDefault="009B70A2" w:rsidP="00A16C2E">
      <w:pPr>
        <w:spacing w:before="0"/>
      </w:pPr>
    </w:p>
    <w:p w14:paraId="2BB823EA" w14:textId="77777777" w:rsidR="007F5367" w:rsidRDefault="007F5367" w:rsidP="00A16C2E">
      <w:pPr>
        <w:spacing w:before="0"/>
      </w:pPr>
    </w:p>
    <w:p w14:paraId="0E3ABBBF" w14:textId="77777777" w:rsidR="009D67D9" w:rsidRDefault="009D67D9" w:rsidP="00A16C2E">
      <w:pPr>
        <w:spacing w:before="0"/>
      </w:pPr>
    </w:p>
    <w:p w14:paraId="00468F10" w14:textId="0BDABC05" w:rsidR="00F766D1" w:rsidRPr="008D6074" w:rsidRDefault="00F766D1" w:rsidP="008D6074">
      <w:pPr>
        <w:pStyle w:val="Heading2"/>
        <w:pBdr>
          <w:bottom w:val="single" w:sz="4" w:space="1" w:color="auto"/>
        </w:pBdr>
        <w:rPr>
          <w:rFonts w:ascii="Arial Nova" w:hAnsi="Arial Nova"/>
          <w:color w:val="5C7C3F" w:themeColor="text2" w:themeShade="BF"/>
          <w:sz w:val="32"/>
          <w:szCs w:val="32"/>
          <w:lang w:val="el-GR"/>
        </w:rPr>
      </w:pPr>
      <w:bookmarkStart w:id="5" w:name="_Toc113883756"/>
      <w:r w:rsidRPr="008D6074">
        <w:rPr>
          <w:rFonts w:ascii="Arial Nova" w:hAnsi="Arial Nova"/>
          <w:color w:val="5C7C3F" w:themeColor="text2" w:themeShade="BF"/>
          <w:sz w:val="32"/>
          <w:szCs w:val="32"/>
          <w:lang w:val="el-GR"/>
        </w:rPr>
        <w:lastRenderedPageBreak/>
        <w:t>Πρόλογος</w:t>
      </w:r>
      <w:bookmarkEnd w:id="5"/>
    </w:p>
    <w:p w14:paraId="66C8AD84" w14:textId="27331B6A" w:rsidR="001B721A" w:rsidRDefault="00110D96" w:rsidP="00CE4D7A">
      <w:pPr>
        <w:spacing w:line="360" w:lineRule="auto"/>
        <w:rPr>
          <w:rFonts w:ascii="Arial Nova Light" w:hAnsi="Arial Nova Light" w:cs="AAAAAB+Georgia"/>
          <w:sz w:val="21"/>
          <w:szCs w:val="21"/>
          <w:lang w:val="el-GR"/>
        </w:rPr>
      </w:pPr>
      <w:r w:rsidRPr="00DC5D6E">
        <w:rPr>
          <w:rFonts w:ascii="Arial Nova Light" w:hAnsi="Arial Nova Light"/>
          <w:sz w:val="21"/>
          <w:szCs w:val="21"/>
          <w:lang w:val="el-GR"/>
        </w:rPr>
        <w:t>Η παρούσα εργασία</w:t>
      </w:r>
      <w:r w:rsidR="0048656E" w:rsidRPr="00DC5D6E">
        <w:rPr>
          <w:rFonts w:ascii="Arial Nova Light" w:hAnsi="Arial Nova Light"/>
          <w:sz w:val="21"/>
          <w:szCs w:val="21"/>
          <w:lang w:val="el-GR"/>
        </w:rPr>
        <w:t xml:space="preserve"> ανάγεται στην μελέτη και την ανάλυση </w:t>
      </w:r>
      <w:r w:rsidR="00E66845" w:rsidRPr="00DC5D6E">
        <w:rPr>
          <w:rFonts w:ascii="Arial Nova Light" w:hAnsi="Arial Nova Light"/>
          <w:sz w:val="21"/>
          <w:szCs w:val="21"/>
          <w:lang w:val="el-GR"/>
        </w:rPr>
        <w:t>το</w:t>
      </w:r>
      <w:r w:rsidR="004B69F4">
        <w:rPr>
          <w:rFonts w:ascii="Arial Nova Light" w:hAnsi="Arial Nova Light"/>
          <w:sz w:val="21"/>
          <w:szCs w:val="21"/>
          <w:lang w:val="el-GR"/>
        </w:rPr>
        <w:t>υ</w:t>
      </w:r>
      <w:r w:rsidR="00E66845" w:rsidRPr="00DC5D6E">
        <w:rPr>
          <w:rFonts w:ascii="Arial Nova Light" w:hAnsi="Arial Nova Light"/>
          <w:sz w:val="21"/>
          <w:szCs w:val="21"/>
          <w:lang w:val="el-GR"/>
        </w:rPr>
        <w:t xml:space="preserve"> σ</w:t>
      </w:r>
      <w:r w:rsidR="004B69F4">
        <w:rPr>
          <w:rFonts w:ascii="Arial Nova Light" w:hAnsi="Arial Nova Light"/>
          <w:sz w:val="21"/>
          <w:szCs w:val="21"/>
          <w:lang w:val="el-GR"/>
        </w:rPr>
        <w:t>υνό</w:t>
      </w:r>
      <w:r w:rsidR="00E66845" w:rsidRPr="00DC5D6E">
        <w:rPr>
          <w:rFonts w:ascii="Arial Nova Light" w:hAnsi="Arial Nova Light"/>
          <w:sz w:val="21"/>
          <w:szCs w:val="21"/>
          <w:lang w:val="el-GR"/>
        </w:rPr>
        <w:t>λο</w:t>
      </w:r>
      <w:r w:rsidR="004B69F4">
        <w:rPr>
          <w:rFonts w:ascii="Arial Nova Light" w:hAnsi="Arial Nova Light"/>
          <w:sz w:val="21"/>
          <w:szCs w:val="21"/>
          <w:lang w:val="el-GR"/>
        </w:rPr>
        <w:t>υ</w:t>
      </w:r>
      <w:r w:rsidR="00E66845" w:rsidRPr="00DC5D6E">
        <w:rPr>
          <w:rFonts w:ascii="Arial Nova Light" w:hAnsi="Arial Nova Light"/>
          <w:sz w:val="21"/>
          <w:szCs w:val="21"/>
          <w:lang w:val="el-GR"/>
        </w:rPr>
        <w:t xml:space="preserve"> δεδο</w:t>
      </w:r>
      <w:r w:rsidR="00E66845" w:rsidRPr="00DC5D6E">
        <w:rPr>
          <w:rFonts w:ascii="Arial Nova Light" w:hAnsi="Arial Nova Light" w:cs="AAAAAB+Georgia"/>
          <w:sz w:val="21"/>
          <w:szCs w:val="21"/>
          <w:lang w:val="el-GR"/>
        </w:rPr>
        <w:t>μ</w:t>
      </w:r>
      <w:r w:rsidR="00E66845" w:rsidRPr="00DC5D6E">
        <w:rPr>
          <w:rFonts w:ascii="Arial Nova Light" w:hAnsi="Arial Nova Light"/>
          <w:sz w:val="21"/>
          <w:szCs w:val="21"/>
          <w:lang w:val="el-GR"/>
        </w:rPr>
        <w:t xml:space="preserve">ένων </w:t>
      </w:r>
      <w:r w:rsidR="00E66845" w:rsidRPr="00DC5D6E">
        <w:rPr>
          <w:rFonts w:ascii="Arial Nova Light" w:hAnsi="Arial Nova Light" w:cs="AAAAAB+Georgia"/>
          <w:sz w:val="21"/>
          <w:szCs w:val="21"/>
          <w:lang w:val="el-GR"/>
        </w:rPr>
        <w:t>"</w:t>
      </w:r>
      <w:hyperlink r:id="rId19" w:history="1">
        <w:r w:rsidR="00E66845" w:rsidRPr="003516F8">
          <w:rPr>
            <w:rStyle w:val="Hyperlink"/>
            <w:rFonts w:ascii="Arial Nova Light" w:hAnsi="Arial Nova Light" w:cs="AAAAAB+Georgia"/>
            <w:sz w:val="21"/>
            <w:szCs w:val="21"/>
          </w:rPr>
          <w:t>US</w:t>
        </w:r>
        <w:r w:rsidR="00E66845" w:rsidRPr="003516F8">
          <w:rPr>
            <w:rStyle w:val="Hyperlink"/>
            <w:rFonts w:ascii="Arial Nova Light" w:hAnsi="Arial Nova Light" w:cs="AAAAAB+Georgia"/>
            <w:sz w:val="21"/>
            <w:szCs w:val="21"/>
            <w:lang w:val="el-GR"/>
          </w:rPr>
          <w:t xml:space="preserve"> </w:t>
        </w:r>
        <w:r w:rsidR="00E66845" w:rsidRPr="003516F8">
          <w:rPr>
            <w:rStyle w:val="Hyperlink"/>
            <w:rFonts w:ascii="Arial Nova Light" w:hAnsi="Arial Nova Light" w:cs="AAAAAB+Georgia"/>
            <w:sz w:val="21"/>
            <w:szCs w:val="21"/>
          </w:rPr>
          <w:t>Accidents</w:t>
        </w:r>
      </w:hyperlink>
      <w:r w:rsidR="00E66845" w:rsidRPr="00DC5D6E">
        <w:rPr>
          <w:rFonts w:ascii="Arial Nova Light" w:hAnsi="Arial Nova Light" w:cs="AAAAAB+Georgia"/>
          <w:sz w:val="21"/>
          <w:szCs w:val="21"/>
          <w:lang w:val="el-GR"/>
        </w:rPr>
        <w:t xml:space="preserve">" </w:t>
      </w:r>
      <w:r w:rsidR="00E66845" w:rsidRPr="00DC5D6E">
        <w:rPr>
          <w:rFonts w:ascii="Arial Nova Light" w:hAnsi="Arial Nova Light"/>
          <w:sz w:val="21"/>
          <w:szCs w:val="21"/>
          <w:lang w:val="el-GR"/>
        </w:rPr>
        <w:t xml:space="preserve">από το </w:t>
      </w:r>
      <w:r w:rsidR="00E66845" w:rsidRPr="00DC5D6E">
        <w:rPr>
          <w:rFonts w:ascii="Arial Nova Light" w:hAnsi="Arial Nova Light" w:cs="AAAAAB+Georgia"/>
          <w:sz w:val="21"/>
          <w:szCs w:val="21"/>
        </w:rPr>
        <w:t>Kaggle</w:t>
      </w:r>
      <w:r w:rsidR="00F317C5">
        <w:rPr>
          <w:rFonts w:ascii="Arial Nova Light" w:hAnsi="Arial Nova Light" w:cs="AAAAAB+Georgia"/>
          <w:sz w:val="21"/>
          <w:szCs w:val="21"/>
          <w:lang w:val="el-GR"/>
        </w:rPr>
        <w:t>, το οποίο α</w:t>
      </w:r>
      <w:r w:rsidR="00F317C5" w:rsidRPr="00F317C5">
        <w:rPr>
          <w:rFonts w:ascii="Arial Nova Light" w:hAnsi="Arial Nova Light" w:cs="AAAAAB+Georgia"/>
          <w:sz w:val="21"/>
          <w:szCs w:val="21"/>
          <w:lang w:val="el-GR"/>
        </w:rPr>
        <w:t>ποτελείται από</w:t>
      </w:r>
      <w:r w:rsidR="00F317C5">
        <w:rPr>
          <w:rFonts w:ascii="Arial Nova Light" w:hAnsi="Arial Nova Light" w:cs="AAAAAB+Georgia"/>
          <w:sz w:val="21"/>
          <w:szCs w:val="21"/>
          <w:lang w:val="el-GR"/>
        </w:rPr>
        <w:t xml:space="preserve"> </w:t>
      </w:r>
      <w:r w:rsidR="00F317C5" w:rsidRPr="00F317C5">
        <w:rPr>
          <w:rFonts w:ascii="Arial Nova Light" w:hAnsi="Arial Nova Light" w:cs="AAAAAB+Georgia"/>
          <w:sz w:val="21"/>
          <w:szCs w:val="21"/>
          <w:lang w:val="el-GR"/>
        </w:rPr>
        <w:t xml:space="preserve">περίπου 2.8 εκατομμύρια εγγραφές, και περιέχει πληροφορίες σχετικά με αυτοκινητιστικά ατυχήματα </w:t>
      </w:r>
      <w:r w:rsidR="00F317C5">
        <w:rPr>
          <w:rFonts w:ascii="Arial Nova Light" w:hAnsi="Arial Nova Light" w:cs="AAAAAB+Georgia"/>
          <w:sz w:val="21"/>
          <w:szCs w:val="21"/>
          <w:lang w:val="el-GR"/>
        </w:rPr>
        <w:t>στις ΗΠΑ</w:t>
      </w:r>
      <w:r w:rsidR="00F317C5" w:rsidRPr="00F317C5">
        <w:rPr>
          <w:rFonts w:ascii="Arial Nova Light" w:hAnsi="Arial Nova Light" w:cs="AAAAAB+Georgia"/>
          <w:sz w:val="21"/>
          <w:szCs w:val="21"/>
          <w:lang w:val="el-GR"/>
        </w:rPr>
        <w:t xml:space="preserve"> κατά το χρονικό διάστημα </w:t>
      </w:r>
      <w:r w:rsidR="00F317C5">
        <w:rPr>
          <w:rFonts w:ascii="Arial Nova Light" w:hAnsi="Arial Nova Light" w:cs="AAAAAB+Georgia"/>
          <w:sz w:val="21"/>
          <w:szCs w:val="21"/>
          <w:lang w:val="el-GR"/>
        </w:rPr>
        <w:t xml:space="preserve">Φεβρουάριος 2016 </w:t>
      </w:r>
      <w:r w:rsidR="00F71B3E">
        <w:rPr>
          <w:rFonts w:ascii="Arial Nova Light" w:hAnsi="Arial Nova Light" w:cs="AAAAAB+Georgia"/>
          <w:sz w:val="21"/>
          <w:szCs w:val="21"/>
          <w:lang w:val="el-GR"/>
        </w:rPr>
        <w:t>–</w:t>
      </w:r>
      <w:r w:rsidR="00F317C5">
        <w:rPr>
          <w:rFonts w:ascii="Arial Nova Light" w:hAnsi="Arial Nova Light" w:cs="AAAAAB+Georgia"/>
          <w:sz w:val="21"/>
          <w:szCs w:val="21"/>
          <w:lang w:val="el-GR"/>
        </w:rPr>
        <w:t xml:space="preserve"> Δ</w:t>
      </w:r>
      <w:r w:rsidR="00F71B3E">
        <w:rPr>
          <w:rFonts w:ascii="Arial Nova Light" w:hAnsi="Arial Nova Light" w:cs="AAAAAB+Georgia"/>
          <w:sz w:val="21"/>
          <w:szCs w:val="21"/>
          <w:lang w:val="el-GR"/>
        </w:rPr>
        <w:t>εκέμβριος 2021</w:t>
      </w:r>
      <w:r w:rsidR="00F317C5" w:rsidRPr="00F317C5">
        <w:rPr>
          <w:rFonts w:ascii="Arial Nova Light" w:hAnsi="Arial Nova Light" w:cs="AAAAAB+Georgia"/>
          <w:sz w:val="21"/>
          <w:szCs w:val="21"/>
          <w:lang w:val="el-GR"/>
        </w:rPr>
        <w:t xml:space="preserve"> (ανανεώνεται σε ετήσια βάση).</w:t>
      </w:r>
    </w:p>
    <w:p w14:paraId="6EAF66DB" w14:textId="020F8724" w:rsidR="00F71B3E" w:rsidRDefault="003163E2" w:rsidP="00CE4D7A">
      <w:pPr>
        <w:spacing w:line="360" w:lineRule="auto"/>
        <w:rPr>
          <w:rFonts w:ascii="Arial Nova Light" w:hAnsi="Arial Nova Light"/>
          <w:sz w:val="21"/>
          <w:szCs w:val="21"/>
          <w:lang w:val="el-GR"/>
        </w:rPr>
      </w:pPr>
      <w:r w:rsidRPr="003163E2">
        <w:rPr>
          <w:rFonts w:ascii="Arial Nova Light" w:hAnsi="Arial Nova Light"/>
          <w:sz w:val="21"/>
          <w:szCs w:val="21"/>
          <w:lang w:val="el-GR"/>
        </w:rPr>
        <w:t xml:space="preserve">Η συγκεκριμένη εργασία ανήκει στο πεδίο της </w:t>
      </w:r>
      <w:r>
        <w:rPr>
          <w:rFonts w:ascii="Arial Nova Light" w:hAnsi="Arial Nova Light"/>
          <w:sz w:val="21"/>
          <w:szCs w:val="21"/>
          <w:lang w:val="el-GR"/>
        </w:rPr>
        <w:t>Μηχανικής Μάθησης (</w:t>
      </w:r>
      <w:r>
        <w:rPr>
          <w:rFonts w:ascii="Arial Nova Light" w:hAnsi="Arial Nova Light"/>
          <w:sz w:val="21"/>
          <w:szCs w:val="21"/>
        </w:rPr>
        <w:t>Machine</w:t>
      </w:r>
      <w:r w:rsidRPr="003163E2">
        <w:rPr>
          <w:rFonts w:ascii="Arial Nova Light" w:hAnsi="Arial Nova Light"/>
          <w:sz w:val="21"/>
          <w:szCs w:val="21"/>
          <w:lang w:val="el-GR"/>
        </w:rPr>
        <w:t xml:space="preserve"> </w:t>
      </w:r>
      <w:r>
        <w:rPr>
          <w:rFonts w:ascii="Arial Nova Light" w:hAnsi="Arial Nova Light"/>
          <w:sz w:val="21"/>
          <w:szCs w:val="21"/>
        </w:rPr>
        <w:t>Learning</w:t>
      </w:r>
      <w:r w:rsidRPr="00B35E47">
        <w:rPr>
          <w:rFonts w:ascii="Arial Nova Light" w:hAnsi="Arial Nova Light"/>
          <w:sz w:val="21"/>
          <w:szCs w:val="21"/>
          <w:lang w:val="el-GR"/>
        </w:rPr>
        <w:t>)</w:t>
      </w:r>
      <w:r w:rsidRPr="003163E2">
        <w:rPr>
          <w:rFonts w:ascii="Arial Nova Light" w:hAnsi="Arial Nova Light"/>
          <w:sz w:val="21"/>
          <w:szCs w:val="21"/>
          <w:lang w:val="el-GR"/>
        </w:rPr>
        <w:t xml:space="preserve"> και πιο συγκεκριμένα ασχολείται με την ανάλυση</w:t>
      </w:r>
      <w:r w:rsidR="005D257B" w:rsidRPr="005D257B">
        <w:rPr>
          <w:rFonts w:ascii="Arial Nova Light" w:hAnsi="Arial Nova Light"/>
          <w:sz w:val="21"/>
          <w:szCs w:val="21"/>
          <w:lang w:val="el-GR"/>
        </w:rPr>
        <w:t xml:space="preserve"> </w:t>
      </w:r>
      <w:r w:rsidR="005D257B">
        <w:rPr>
          <w:rFonts w:ascii="Arial Nova Light" w:hAnsi="Arial Nova Light"/>
          <w:sz w:val="21"/>
          <w:szCs w:val="21"/>
          <w:lang w:val="el-GR"/>
        </w:rPr>
        <w:t>των</w:t>
      </w:r>
      <w:r w:rsidRPr="003163E2">
        <w:rPr>
          <w:rFonts w:ascii="Arial Nova Light" w:hAnsi="Arial Nova Light"/>
          <w:sz w:val="21"/>
          <w:szCs w:val="21"/>
          <w:lang w:val="el-GR"/>
        </w:rPr>
        <w:t xml:space="preserve"> </w:t>
      </w:r>
      <w:r w:rsidR="00B35E47">
        <w:rPr>
          <w:rFonts w:ascii="Arial Nova Light" w:hAnsi="Arial Nova Light"/>
          <w:sz w:val="21"/>
          <w:szCs w:val="21"/>
          <w:lang w:val="el-GR"/>
        </w:rPr>
        <w:t>δοθέντων δεδομένων</w:t>
      </w:r>
      <w:r w:rsidRPr="003163E2">
        <w:rPr>
          <w:rFonts w:ascii="Arial Nova Light" w:hAnsi="Arial Nova Light"/>
          <w:sz w:val="21"/>
          <w:szCs w:val="21"/>
          <w:lang w:val="el-GR"/>
        </w:rPr>
        <w:t xml:space="preserve">. Στόχος της είναι η εξαγωγή ακριβέστερων </w:t>
      </w:r>
      <w:r w:rsidR="00F10F7A">
        <w:rPr>
          <w:rFonts w:ascii="Arial Nova Light" w:hAnsi="Arial Nova Light"/>
          <w:sz w:val="21"/>
          <w:szCs w:val="21"/>
          <w:lang w:val="el-GR"/>
        </w:rPr>
        <w:t>συμπερασμάτων</w:t>
      </w:r>
      <w:r w:rsidR="009169AD">
        <w:rPr>
          <w:rFonts w:ascii="Arial Nova Light" w:hAnsi="Arial Nova Light"/>
          <w:sz w:val="21"/>
          <w:szCs w:val="21"/>
          <w:lang w:val="el-GR"/>
        </w:rPr>
        <w:t>, πληροφοριών και αποτελεσμάτων ταξινόμησης των αυτοκινητιστικών ατυχημάτων</w:t>
      </w:r>
      <w:r w:rsidR="00B94AA5">
        <w:rPr>
          <w:rFonts w:ascii="Arial Nova Light" w:hAnsi="Arial Nova Light"/>
          <w:sz w:val="21"/>
          <w:szCs w:val="21"/>
          <w:lang w:val="el-GR"/>
        </w:rPr>
        <w:t>.</w:t>
      </w:r>
    </w:p>
    <w:p w14:paraId="6AC4218B" w14:textId="5373F1D8" w:rsidR="00085E51" w:rsidRDefault="00085E51" w:rsidP="00CE4D7A">
      <w:pPr>
        <w:spacing w:line="360" w:lineRule="auto"/>
        <w:rPr>
          <w:rFonts w:ascii="Arial Nova Light" w:hAnsi="Arial Nova Light"/>
          <w:sz w:val="21"/>
          <w:szCs w:val="21"/>
          <w:lang w:val="el-GR"/>
        </w:rPr>
      </w:pPr>
      <w:r>
        <w:rPr>
          <w:rFonts w:ascii="Arial Nova Light" w:hAnsi="Arial Nova Light"/>
          <w:sz w:val="21"/>
          <w:szCs w:val="21"/>
          <w:lang w:val="el-GR"/>
        </w:rPr>
        <w:t xml:space="preserve">Η παρούσα τεχνική αναφορά χωρίζεται στα παρακάτω </w:t>
      </w:r>
      <w:r w:rsidR="00FB27D4">
        <w:rPr>
          <w:rFonts w:ascii="Arial Nova Light" w:hAnsi="Arial Nova Light"/>
          <w:sz w:val="21"/>
          <w:szCs w:val="21"/>
          <w:lang w:val="el-GR"/>
        </w:rPr>
        <w:t>βασικά μέρη:</w:t>
      </w:r>
    </w:p>
    <w:p w14:paraId="2211D006" w14:textId="0F8E4BC0" w:rsidR="00FB27D4" w:rsidRDefault="00FB27D4" w:rsidP="00CE4D7A">
      <w:pPr>
        <w:spacing w:line="360" w:lineRule="auto"/>
        <w:rPr>
          <w:rFonts w:ascii="Arial Nova Light" w:hAnsi="Arial Nova Light"/>
          <w:sz w:val="21"/>
          <w:szCs w:val="21"/>
          <w:lang w:val="el-GR"/>
        </w:rPr>
      </w:pPr>
      <w:r w:rsidRPr="002C712B">
        <w:rPr>
          <w:rFonts w:ascii="Arial Nova Light" w:hAnsi="Arial Nova Light"/>
          <w:b/>
          <w:bCs/>
          <w:color w:val="5C7C3F" w:themeColor="text2" w:themeShade="BF"/>
          <w:sz w:val="21"/>
          <w:szCs w:val="21"/>
          <w:lang w:val="el-GR"/>
        </w:rPr>
        <w:t>Ά</w:t>
      </w:r>
      <w:r w:rsidR="00AB1448" w:rsidRPr="002C712B">
        <w:rPr>
          <w:rFonts w:ascii="Arial Nova Light" w:hAnsi="Arial Nova Light"/>
          <w:b/>
          <w:bCs/>
          <w:color w:val="5C7C3F" w:themeColor="text2" w:themeShade="BF"/>
          <w:sz w:val="21"/>
          <w:szCs w:val="21"/>
          <w:lang w:val="el-GR"/>
        </w:rPr>
        <w:t xml:space="preserve"> Μέρος</w:t>
      </w:r>
      <w:r w:rsidR="00AB1448">
        <w:rPr>
          <w:rFonts w:ascii="Arial Nova Light" w:hAnsi="Arial Nova Light"/>
          <w:sz w:val="21"/>
          <w:szCs w:val="21"/>
          <w:lang w:val="el-GR"/>
        </w:rPr>
        <w:t xml:space="preserve">: </w:t>
      </w:r>
      <w:r w:rsidR="00D8459D">
        <w:rPr>
          <w:rFonts w:ascii="Arial Nova Light" w:hAnsi="Arial Nova Light"/>
          <w:sz w:val="21"/>
          <w:szCs w:val="21"/>
          <w:lang w:val="el-GR"/>
        </w:rPr>
        <w:t xml:space="preserve">Εξοικείωση με </w:t>
      </w:r>
      <w:r w:rsidR="00BD5EED">
        <w:rPr>
          <w:rFonts w:ascii="Arial Nova Light" w:hAnsi="Arial Nova Light"/>
          <w:sz w:val="21"/>
          <w:szCs w:val="21"/>
          <w:lang w:val="el-GR"/>
        </w:rPr>
        <w:t>το σύνολο δεδομένων</w:t>
      </w:r>
    </w:p>
    <w:p w14:paraId="60FCCA95" w14:textId="2EBE5568" w:rsidR="00BD5EED" w:rsidRDefault="00BD5EED" w:rsidP="00CE4D7A">
      <w:pPr>
        <w:spacing w:line="360" w:lineRule="auto"/>
        <w:rPr>
          <w:rFonts w:ascii="Arial Nova Light" w:hAnsi="Arial Nova Light"/>
          <w:sz w:val="21"/>
          <w:szCs w:val="21"/>
          <w:lang w:val="el-GR"/>
        </w:rPr>
      </w:pPr>
      <w:r w:rsidRPr="002C712B">
        <w:rPr>
          <w:rFonts w:ascii="Arial Nova Light" w:hAnsi="Arial Nova Light"/>
          <w:b/>
          <w:bCs/>
          <w:color w:val="5C7C3F" w:themeColor="text2" w:themeShade="BF"/>
          <w:sz w:val="21"/>
          <w:szCs w:val="21"/>
          <w:lang w:val="el-GR"/>
        </w:rPr>
        <w:t>΄Β Μέρος</w:t>
      </w:r>
      <w:r>
        <w:rPr>
          <w:rFonts w:ascii="Arial Nova Light" w:hAnsi="Arial Nova Light"/>
          <w:sz w:val="21"/>
          <w:szCs w:val="21"/>
          <w:lang w:val="el-GR"/>
        </w:rPr>
        <w:t xml:space="preserve">: </w:t>
      </w:r>
      <w:r w:rsidR="00661B8C">
        <w:rPr>
          <w:rFonts w:ascii="Arial Nova Light" w:hAnsi="Arial Nova Light"/>
          <w:sz w:val="21"/>
          <w:szCs w:val="21"/>
          <w:lang w:val="el-GR"/>
        </w:rPr>
        <w:t xml:space="preserve">Τεχνικές </w:t>
      </w:r>
      <w:r w:rsidR="00A16B7B">
        <w:rPr>
          <w:rFonts w:ascii="Arial Nova Light" w:hAnsi="Arial Nova Light"/>
          <w:sz w:val="21"/>
          <w:szCs w:val="21"/>
          <w:lang w:val="el-GR"/>
        </w:rPr>
        <w:t>ομαδοποίησης</w:t>
      </w:r>
    </w:p>
    <w:p w14:paraId="6DB05494" w14:textId="5691C391" w:rsidR="00661B8C" w:rsidRDefault="00661B8C" w:rsidP="00CE4D7A">
      <w:pPr>
        <w:spacing w:line="360" w:lineRule="auto"/>
        <w:rPr>
          <w:rFonts w:ascii="Arial Nova Light" w:hAnsi="Arial Nova Light"/>
          <w:sz w:val="21"/>
          <w:szCs w:val="21"/>
          <w:lang w:val="el-GR"/>
        </w:rPr>
      </w:pPr>
      <w:r w:rsidRPr="002C712B">
        <w:rPr>
          <w:rFonts w:ascii="Arial Nova Light" w:hAnsi="Arial Nova Light"/>
          <w:b/>
          <w:bCs/>
          <w:color w:val="5C7C3F" w:themeColor="text2" w:themeShade="BF"/>
          <w:sz w:val="21"/>
          <w:szCs w:val="21"/>
          <w:lang w:val="el-GR"/>
        </w:rPr>
        <w:t>΄Γ Μέρος</w:t>
      </w:r>
      <w:r>
        <w:rPr>
          <w:rFonts w:ascii="Arial Nova Light" w:hAnsi="Arial Nova Light"/>
          <w:sz w:val="21"/>
          <w:szCs w:val="21"/>
          <w:lang w:val="el-GR"/>
        </w:rPr>
        <w:t xml:space="preserve">: </w:t>
      </w:r>
      <w:r w:rsidR="00A16B7B">
        <w:rPr>
          <w:rFonts w:ascii="Arial Nova Light" w:hAnsi="Arial Nova Light"/>
          <w:sz w:val="21"/>
          <w:szCs w:val="21"/>
          <w:lang w:val="el-GR"/>
        </w:rPr>
        <w:t>Μοντέλα μηχανικής μάθησης</w:t>
      </w:r>
    </w:p>
    <w:p w14:paraId="310863CC" w14:textId="6EF89CF5" w:rsidR="00985303" w:rsidRDefault="0078150D" w:rsidP="00CE4D7A">
      <w:pPr>
        <w:spacing w:line="360" w:lineRule="auto"/>
        <w:rPr>
          <w:rFonts w:ascii="Arial Nova Light" w:hAnsi="Arial Nova Light"/>
          <w:sz w:val="21"/>
          <w:szCs w:val="21"/>
          <w:lang w:val="el-GR"/>
        </w:rPr>
      </w:pPr>
      <w:r>
        <w:rPr>
          <w:rFonts w:ascii="Arial Nova Light" w:hAnsi="Arial Nova Light"/>
          <w:sz w:val="21"/>
          <w:szCs w:val="21"/>
          <w:lang w:val="el-GR"/>
        </w:rPr>
        <w:t xml:space="preserve">Η εργασία αναπτύχθηκε </w:t>
      </w:r>
      <w:r w:rsidR="0015783D">
        <w:rPr>
          <w:rFonts w:ascii="Arial Nova Light" w:hAnsi="Arial Nova Light"/>
          <w:sz w:val="21"/>
          <w:szCs w:val="21"/>
          <w:lang w:val="el-GR"/>
        </w:rPr>
        <w:t xml:space="preserve">σε </w:t>
      </w:r>
      <w:r w:rsidR="0015783D">
        <w:rPr>
          <w:rFonts w:ascii="Arial Nova Light" w:hAnsi="Arial Nova Light"/>
          <w:sz w:val="21"/>
          <w:szCs w:val="21"/>
        </w:rPr>
        <w:t>jupyter</w:t>
      </w:r>
      <w:r w:rsidR="0015783D" w:rsidRPr="0015783D">
        <w:rPr>
          <w:rFonts w:ascii="Arial Nova Light" w:hAnsi="Arial Nova Light"/>
          <w:sz w:val="21"/>
          <w:szCs w:val="21"/>
          <w:lang w:val="el-GR"/>
        </w:rPr>
        <w:t xml:space="preserve"> </w:t>
      </w:r>
      <w:r w:rsidR="0015783D">
        <w:rPr>
          <w:rFonts w:ascii="Arial Nova Light" w:hAnsi="Arial Nova Light"/>
          <w:sz w:val="21"/>
          <w:szCs w:val="21"/>
        </w:rPr>
        <w:t>notebook</w:t>
      </w:r>
      <w:r w:rsidR="0015783D" w:rsidRPr="0015783D">
        <w:rPr>
          <w:rFonts w:ascii="Arial Nova Light" w:hAnsi="Arial Nova Light"/>
          <w:sz w:val="21"/>
          <w:szCs w:val="21"/>
          <w:lang w:val="el-GR"/>
        </w:rPr>
        <w:t xml:space="preserve">, </w:t>
      </w:r>
      <w:r w:rsidR="00C61309">
        <w:rPr>
          <w:rFonts w:ascii="Arial Nova Light" w:hAnsi="Arial Nova Light"/>
          <w:sz w:val="21"/>
          <w:szCs w:val="21"/>
          <w:lang w:val="el-GR"/>
        </w:rPr>
        <w:t xml:space="preserve">με τη χρήση </w:t>
      </w:r>
      <w:r w:rsidR="00C61309">
        <w:rPr>
          <w:rFonts w:ascii="Arial Nova Light" w:hAnsi="Arial Nova Light"/>
          <w:sz w:val="21"/>
          <w:szCs w:val="21"/>
        </w:rPr>
        <w:t>Python</w:t>
      </w:r>
      <w:r w:rsidR="00F47C6C">
        <w:rPr>
          <w:rFonts w:ascii="Arial Nova Light" w:hAnsi="Arial Nova Light"/>
          <w:sz w:val="21"/>
          <w:szCs w:val="21"/>
          <w:lang w:val="el-GR"/>
        </w:rPr>
        <w:t xml:space="preserve"> και το περιβάλλον προγραμματισμού που χρησιμοποιήθηκε είναι το </w:t>
      </w:r>
      <w:r w:rsidR="00F47C6C">
        <w:rPr>
          <w:rFonts w:ascii="Arial Nova Light" w:hAnsi="Arial Nova Light"/>
          <w:sz w:val="21"/>
          <w:szCs w:val="21"/>
        </w:rPr>
        <w:t>Visual</w:t>
      </w:r>
      <w:r w:rsidR="00F47C6C" w:rsidRPr="00F47C6C">
        <w:rPr>
          <w:rFonts w:ascii="Arial Nova Light" w:hAnsi="Arial Nova Light"/>
          <w:sz w:val="21"/>
          <w:szCs w:val="21"/>
          <w:lang w:val="el-GR"/>
        </w:rPr>
        <w:t xml:space="preserve"> </w:t>
      </w:r>
      <w:r w:rsidR="00F47C6C">
        <w:rPr>
          <w:rFonts w:ascii="Arial Nova Light" w:hAnsi="Arial Nova Light"/>
          <w:sz w:val="21"/>
          <w:szCs w:val="21"/>
        </w:rPr>
        <w:t>Studio</w:t>
      </w:r>
      <w:r w:rsidR="00F47C6C" w:rsidRPr="00F47C6C">
        <w:rPr>
          <w:rFonts w:ascii="Arial Nova Light" w:hAnsi="Arial Nova Light"/>
          <w:sz w:val="21"/>
          <w:szCs w:val="21"/>
          <w:lang w:val="el-GR"/>
        </w:rPr>
        <w:t xml:space="preserve"> </w:t>
      </w:r>
      <w:r w:rsidR="00F47C6C">
        <w:rPr>
          <w:rFonts w:ascii="Arial Nova Light" w:hAnsi="Arial Nova Light"/>
          <w:sz w:val="21"/>
          <w:szCs w:val="21"/>
        </w:rPr>
        <w:t>Code</w:t>
      </w:r>
      <w:r w:rsidR="00F47C6C" w:rsidRPr="00F47C6C">
        <w:rPr>
          <w:rFonts w:ascii="Arial Nova Light" w:hAnsi="Arial Nova Light"/>
          <w:sz w:val="21"/>
          <w:szCs w:val="21"/>
          <w:lang w:val="el-GR"/>
        </w:rPr>
        <w:t>.</w:t>
      </w:r>
    </w:p>
    <w:p w14:paraId="52AA4C81" w14:textId="6A45C11C" w:rsidR="00946A6F" w:rsidRDefault="00946A6F" w:rsidP="00CE4D7A">
      <w:pPr>
        <w:spacing w:line="360" w:lineRule="auto"/>
        <w:rPr>
          <w:rFonts w:ascii="Arial Nova Light" w:hAnsi="Arial Nova Light"/>
          <w:sz w:val="21"/>
          <w:szCs w:val="21"/>
          <w:lang w:val="el-GR"/>
        </w:rPr>
      </w:pPr>
    </w:p>
    <w:p w14:paraId="110E3D9F" w14:textId="6A5EA632" w:rsidR="00946A6F" w:rsidRDefault="00946A6F" w:rsidP="00CE4D7A">
      <w:pPr>
        <w:spacing w:line="360" w:lineRule="auto"/>
        <w:rPr>
          <w:rFonts w:ascii="Arial Nova Light" w:hAnsi="Arial Nova Light"/>
          <w:sz w:val="21"/>
          <w:szCs w:val="21"/>
          <w:lang w:val="el-GR"/>
        </w:rPr>
      </w:pPr>
    </w:p>
    <w:p w14:paraId="4C1AB729" w14:textId="37F1886C" w:rsidR="00946A6F" w:rsidRDefault="00946A6F" w:rsidP="00CE4D7A">
      <w:pPr>
        <w:spacing w:line="360" w:lineRule="auto"/>
        <w:rPr>
          <w:rFonts w:ascii="Arial Nova Light" w:hAnsi="Arial Nova Light"/>
          <w:sz w:val="21"/>
          <w:szCs w:val="21"/>
          <w:lang w:val="el-GR"/>
        </w:rPr>
      </w:pPr>
    </w:p>
    <w:p w14:paraId="480B599F" w14:textId="767A000D" w:rsidR="00946A6F" w:rsidRDefault="00946A6F" w:rsidP="00CE4D7A">
      <w:pPr>
        <w:spacing w:line="360" w:lineRule="auto"/>
        <w:rPr>
          <w:rFonts w:ascii="Arial Nova Light" w:hAnsi="Arial Nova Light"/>
          <w:sz w:val="21"/>
          <w:szCs w:val="21"/>
          <w:lang w:val="el-GR"/>
        </w:rPr>
      </w:pPr>
    </w:p>
    <w:p w14:paraId="4160E404" w14:textId="3D183981" w:rsidR="00946A6F" w:rsidRDefault="00946A6F" w:rsidP="00CE4D7A">
      <w:pPr>
        <w:spacing w:line="360" w:lineRule="auto"/>
        <w:rPr>
          <w:rFonts w:ascii="Arial Nova Light" w:hAnsi="Arial Nova Light"/>
          <w:sz w:val="21"/>
          <w:szCs w:val="21"/>
          <w:lang w:val="el-GR"/>
        </w:rPr>
      </w:pPr>
    </w:p>
    <w:p w14:paraId="6562F1B6" w14:textId="7BBFB20F" w:rsidR="00946A6F" w:rsidRDefault="00946A6F" w:rsidP="00CE4D7A">
      <w:pPr>
        <w:spacing w:line="360" w:lineRule="auto"/>
        <w:rPr>
          <w:rFonts w:ascii="Arial Nova Light" w:hAnsi="Arial Nova Light"/>
          <w:sz w:val="21"/>
          <w:szCs w:val="21"/>
          <w:lang w:val="el-GR"/>
        </w:rPr>
      </w:pPr>
    </w:p>
    <w:p w14:paraId="041EE396" w14:textId="77777777" w:rsidR="00134D80" w:rsidRDefault="00134D80" w:rsidP="00CE4D7A">
      <w:pPr>
        <w:spacing w:line="360" w:lineRule="auto"/>
        <w:rPr>
          <w:rFonts w:ascii="Arial Nova Light" w:hAnsi="Arial Nova Light"/>
          <w:sz w:val="21"/>
          <w:szCs w:val="21"/>
          <w:lang w:val="el-GR"/>
        </w:rPr>
      </w:pPr>
    </w:p>
    <w:p w14:paraId="37AAF2A7" w14:textId="342BD227" w:rsidR="00946A6F" w:rsidRDefault="00946A6F" w:rsidP="00CE4D7A">
      <w:pPr>
        <w:spacing w:line="360" w:lineRule="auto"/>
        <w:rPr>
          <w:rFonts w:ascii="Arial Nova Light" w:hAnsi="Arial Nova Light"/>
          <w:sz w:val="21"/>
          <w:szCs w:val="21"/>
          <w:lang w:val="el-GR"/>
        </w:rPr>
      </w:pPr>
    </w:p>
    <w:p w14:paraId="6C23A1A6" w14:textId="186FFEC7" w:rsidR="00946A6F" w:rsidRPr="008D6074" w:rsidRDefault="00946A6F" w:rsidP="00946A6F">
      <w:pPr>
        <w:pStyle w:val="Heading2"/>
        <w:pBdr>
          <w:bottom w:val="single" w:sz="4" w:space="1" w:color="auto"/>
        </w:pBdr>
        <w:rPr>
          <w:rFonts w:ascii="Arial Nova" w:hAnsi="Arial Nova"/>
          <w:color w:val="5C7C3F" w:themeColor="text2" w:themeShade="BF"/>
          <w:sz w:val="32"/>
          <w:szCs w:val="32"/>
          <w:lang w:val="el-GR"/>
        </w:rPr>
      </w:pPr>
      <w:bookmarkStart w:id="6" w:name="_Toc113883757"/>
      <w:r>
        <w:rPr>
          <w:rFonts w:ascii="Arial Nova" w:hAnsi="Arial Nova"/>
          <w:color w:val="5C7C3F" w:themeColor="text2" w:themeShade="BF"/>
          <w:sz w:val="32"/>
          <w:szCs w:val="32"/>
          <w:lang w:val="el-GR"/>
        </w:rPr>
        <w:lastRenderedPageBreak/>
        <w:t>Ά Μέρος</w:t>
      </w:r>
      <w:r w:rsidR="000B3327">
        <w:rPr>
          <w:rFonts w:ascii="Arial Nova" w:hAnsi="Arial Nova"/>
          <w:color w:val="5C7C3F" w:themeColor="text2" w:themeShade="BF"/>
          <w:sz w:val="32"/>
          <w:szCs w:val="32"/>
          <w:lang w:val="el-GR"/>
        </w:rPr>
        <w:t xml:space="preserve"> – Εξοικείωση με τα δεδομένα</w:t>
      </w:r>
      <w:bookmarkEnd w:id="6"/>
    </w:p>
    <w:p w14:paraId="62CBB4D2" w14:textId="447331BC" w:rsidR="00946A6F" w:rsidRDefault="000B3327" w:rsidP="00946A6F">
      <w:pPr>
        <w:spacing w:line="360" w:lineRule="auto"/>
        <w:rPr>
          <w:rFonts w:ascii="Arial Nova Light" w:hAnsi="Arial Nova Light"/>
          <w:sz w:val="21"/>
          <w:szCs w:val="21"/>
          <w:lang w:val="el-GR"/>
        </w:rPr>
      </w:pPr>
      <w:r>
        <w:rPr>
          <w:rFonts w:ascii="Arial Nova Light" w:hAnsi="Arial Nova Light"/>
          <w:sz w:val="21"/>
          <w:szCs w:val="21"/>
          <w:lang w:val="el-GR"/>
        </w:rPr>
        <w:t xml:space="preserve">Η εξοικείωση με </w:t>
      </w:r>
      <w:r w:rsidR="007D5F2C">
        <w:rPr>
          <w:rFonts w:ascii="Arial Nova Light" w:hAnsi="Arial Nova Light"/>
          <w:sz w:val="21"/>
          <w:szCs w:val="21"/>
          <w:lang w:val="el-GR"/>
        </w:rPr>
        <w:t>τα δεδομένα</w:t>
      </w:r>
      <w:r>
        <w:rPr>
          <w:rFonts w:ascii="Arial Nova Light" w:hAnsi="Arial Nova Light"/>
          <w:sz w:val="21"/>
          <w:szCs w:val="21"/>
          <w:lang w:val="el-GR"/>
        </w:rPr>
        <w:t xml:space="preserve"> </w:t>
      </w:r>
      <w:r w:rsidR="00AB7EAF">
        <w:rPr>
          <w:rFonts w:ascii="Arial Nova Light" w:hAnsi="Arial Nova Light"/>
          <w:sz w:val="21"/>
          <w:szCs w:val="21"/>
          <w:lang w:val="el-GR"/>
        </w:rPr>
        <w:t>αποτελεί</w:t>
      </w:r>
      <w:r>
        <w:rPr>
          <w:rFonts w:ascii="Arial Nova Light" w:hAnsi="Arial Nova Light"/>
          <w:sz w:val="21"/>
          <w:szCs w:val="21"/>
          <w:lang w:val="el-GR"/>
        </w:rPr>
        <w:t xml:space="preserve"> απαραίτητο βήμα</w:t>
      </w:r>
      <w:r w:rsidR="005E6381">
        <w:rPr>
          <w:rFonts w:ascii="Arial Nova Light" w:hAnsi="Arial Nova Light"/>
          <w:sz w:val="21"/>
          <w:szCs w:val="21"/>
          <w:lang w:val="el-GR"/>
        </w:rPr>
        <w:t xml:space="preserve"> σε οποιοδήποτε έργο που σχετίζεται με την Αναλυτική Δεδομένων και τη Μηχανική Μάθηση</w:t>
      </w:r>
      <w:r w:rsidR="00882F24">
        <w:rPr>
          <w:rFonts w:ascii="Arial Nova Light" w:hAnsi="Arial Nova Light"/>
          <w:sz w:val="21"/>
          <w:szCs w:val="21"/>
          <w:lang w:val="el-GR"/>
        </w:rPr>
        <w:t>.</w:t>
      </w:r>
      <w:r w:rsidR="00011804">
        <w:rPr>
          <w:rFonts w:ascii="Arial Nova Light" w:hAnsi="Arial Nova Light"/>
          <w:sz w:val="21"/>
          <w:szCs w:val="21"/>
          <w:lang w:val="el-GR"/>
        </w:rPr>
        <w:t xml:space="preserve"> Είναι το πρώτο και το βασικότερο βήμα που πρέπει να γίνει προτού ο ερευνητής προβεί</w:t>
      </w:r>
      <w:r w:rsidR="00E4323C">
        <w:rPr>
          <w:rFonts w:ascii="Arial Nova Light" w:hAnsi="Arial Nova Light"/>
          <w:sz w:val="21"/>
          <w:szCs w:val="21"/>
          <w:lang w:val="el-GR"/>
        </w:rPr>
        <w:t xml:space="preserve"> σε οποιαδήποτε άλλη ενέργεια, καθώς</w:t>
      </w:r>
      <w:r w:rsidR="00447F09">
        <w:rPr>
          <w:rFonts w:ascii="Arial Nova Light" w:hAnsi="Arial Nova Light"/>
          <w:sz w:val="21"/>
          <w:szCs w:val="21"/>
          <w:lang w:val="el-GR"/>
        </w:rPr>
        <w:t xml:space="preserve"> περιλαμβάνει τις προπαρασκευαστικές εργασίες</w:t>
      </w:r>
      <w:r w:rsidR="009D4FC2">
        <w:rPr>
          <w:rFonts w:ascii="Arial Nova Light" w:hAnsi="Arial Nova Light"/>
          <w:sz w:val="21"/>
          <w:szCs w:val="21"/>
          <w:lang w:val="el-GR"/>
        </w:rPr>
        <w:t xml:space="preserve"> που πρέπει να γίνουν </w:t>
      </w:r>
      <w:r w:rsidR="00DC5139">
        <w:rPr>
          <w:rFonts w:ascii="Arial Nova Light" w:hAnsi="Arial Nova Light"/>
          <w:sz w:val="21"/>
          <w:szCs w:val="21"/>
          <w:lang w:val="el-GR"/>
        </w:rPr>
        <w:t>στο σύνολο δεδομένων, ώστε να «καθαριστεί» από περιττές ή εσφαλμένες πληροφορίες</w:t>
      </w:r>
      <w:r w:rsidR="00554005">
        <w:rPr>
          <w:rFonts w:ascii="Arial Nova Light" w:hAnsi="Arial Nova Light"/>
          <w:sz w:val="21"/>
          <w:szCs w:val="21"/>
          <w:lang w:val="el-GR"/>
        </w:rPr>
        <w:t>,</w:t>
      </w:r>
      <w:r w:rsidR="006B71BA">
        <w:rPr>
          <w:rFonts w:ascii="Arial Nova Light" w:hAnsi="Arial Nova Light"/>
          <w:sz w:val="21"/>
          <w:szCs w:val="21"/>
          <w:lang w:val="el-GR"/>
        </w:rPr>
        <w:t xml:space="preserve"> να κανονικοποιηθούν τα δεδομένα</w:t>
      </w:r>
      <w:r w:rsidR="00554005">
        <w:rPr>
          <w:rFonts w:ascii="Arial Nova Light" w:hAnsi="Arial Nova Light"/>
          <w:sz w:val="21"/>
          <w:szCs w:val="21"/>
          <w:lang w:val="el-GR"/>
        </w:rPr>
        <w:t xml:space="preserve"> και να γίνει η οπτικοποίηση </w:t>
      </w:r>
      <w:r w:rsidR="007D5F2C">
        <w:rPr>
          <w:rFonts w:ascii="Arial Nova Light" w:hAnsi="Arial Nova Light"/>
          <w:sz w:val="21"/>
          <w:szCs w:val="21"/>
          <w:lang w:val="el-GR"/>
        </w:rPr>
        <w:t>τους</w:t>
      </w:r>
      <w:r w:rsidR="006B71BA">
        <w:rPr>
          <w:rFonts w:ascii="Arial Nova Light" w:hAnsi="Arial Nova Light"/>
          <w:sz w:val="21"/>
          <w:szCs w:val="21"/>
          <w:lang w:val="el-GR"/>
        </w:rPr>
        <w:t>.</w:t>
      </w:r>
    </w:p>
    <w:p w14:paraId="6767C3CD" w14:textId="2BA33318" w:rsidR="00404185" w:rsidRPr="008D6074" w:rsidRDefault="00C052ED" w:rsidP="00C052ED">
      <w:pPr>
        <w:pStyle w:val="Heading2"/>
        <w:numPr>
          <w:ilvl w:val="0"/>
          <w:numId w:val="9"/>
        </w:numPr>
        <w:pBdr>
          <w:bottom w:val="single" w:sz="4" w:space="1" w:color="auto"/>
        </w:pBdr>
        <w:rPr>
          <w:rFonts w:ascii="Arial Nova" w:hAnsi="Arial Nova"/>
          <w:color w:val="5C7C3F" w:themeColor="text2" w:themeShade="BF"/>
          <w:sz w:val="32"/>
          <w:szCs w:val="32"/>
          <w:lang w:val="el-GR"/>
        </w:rPr>
      </w:pPr>
      <w:bookmarkStart w:id="7" w:name="_Hlk112751020"/>
      <w:bookmarkStart w:id="8" w:name="_Toc113883758"/>
      <w:r>
        <w:rPr>
          <w:rFonts w:ascii="Arial Nova" w:hAnsi="Arial Nova"/>
          <w:color w:val="5C7C3F" w:themeColor="text2" w:themeShade="BF"/>
          <w:sz w:val="32"/>
          <w:szCs w:val="32"/>
          <w:lang w:val="el-GR"/>
        </w:rPr>
        <w:t>Εκκαθάριση Δεδομένων</w:t>
      </w:r>
      <w:bookmarkEnd w:id="8"/>
    </w:p>
    <w:p w14:paraId="1247CBF2" w14:textId="412DD39D" w:rsidR="00404185" w:rsidRDefault="00AC2035" w:rsidP="00404185">
      <w:pPr>
        <w:spacing w:line="360" w:lineRule="auto"/>
        <w:rPr>
          <w:rFonts w:ascii="Arial Nova Light" w:hAnsi="Arial Nova Light"/>
          <w:sz w:val="21"/>
          <w:szCs w:val="21"/>
          <w:lang w:val="el-GR"/>
        </w:rPr>
      </w:pPr>
      <w:r>
        <w:rPr>
          <w:rFonts w:ascii="Arial Nova Light" w:hAnsi="Arial Nova Light"/>
          <w:sz w:val="21"/>
          <w:szCs w:val="21"/>
          <w:lang w:val="el-GR"/>
        </w:rPr>
        <w:t xml:space="preserve">Η εκκαθάριση </w:t>
      </w:r>
      <w:r w:rsidR="009B44FB">
        <w:rPr>
          <w:rFonts w:ascii="Arial Nova Light" w:hAnsi="Arial Nova Light"/>
          <w:sz w:val="21"/>
          <w:szCs w:val="21"/>
          <w:lang w:val="el-GR"/>
        </w:rPr>
        <w:t xml:space="preserve">του συνόλου </w:t>
      </w:r>
      <w:bookmarkEnd w:id="7"/>
      <w:r w:rsidR="009B44FB">
        <w:rPr>
          <w:rFonts w:ascii="Arial Nova Light" w:hAnsi="Arial Nova Light"/>
          <w:sz w:val="21"/>
          <w:szCs w:val="21"/>
          <w:lang w:val="el-GR"/>
        </w:rPr>
        <w:t xml:space="preserve">δεδομένων είναι </w:t>
      </w:r>
      <w:r w:rsidR="000A1691">
        <w:rPr>
          <w:rFonts w:ascii="Arial Nova Light" w:hAnsi="Arial Nova Light"/>
          <w:sz w:val="21"/>
          <w:szCs w:val="21"/>
          <w:lang w:val="el-GR"/>
        </w:rPr>
        <w:t>ζωτικής σημασίας κομμάτι, στην διαδικασία της ανάλυσης</w:t>
      </w:r>
      <w:r w:rsidR="008F49BE">
        <w:rPr>
          <w:rFonts w:ascii="Arial Nova Light" w:hAnsi="Arial Nova Light"/>
          <w:sz w:val="21"/>
          <w:szCs w:val="21"/>
          <w:lang w:val="el-GR"/>
        </w:rPr>
        <w:t>, καθώς</w:t>
      </w:r>
      <w:r w:rsidR="004625CA" w:rsidRPr="004625CA">
        <w:rPr>
          <w:rFonts w:ascii="Arial Nova Light" w:hAnsi="Arial Nova Light"/>
          <w:sz w:val="21"/>
          <w:szCs w:val="21"/>
          <w:lang w:val="el-GR"/>
        </w:rPr>
        <w:t xml:space="preserve"> </w:t>
      </w:r>
      <w:r w:rsidR="004625CA">
        <w:rPr>
          <w:rFonts w:ascii="Arial Nova Light" w:hAnsi="Arial Nova Light"/>
          <w:sz w:val="21"/>
          <w:szCs w:val="21"/>
          <w:lang w:val="el-GR"/>
        </w:rPr>
        <w:t xml:space="preserve">διασφαλίζεται ότι </w:t>
      </w:r>
      <w:r w:rsidR="005F4DC9">
        <w:rPr>
          <w:rFonts w:ascii="Arial Nova Light" w:hAnsi="Arial Nova Light"/>
          <w:sz w:val="21"/>
          <w:szCs w:val="21"/>
          <w:lang w:val="el-GR"/>
        </w:rPr>
        <w:t>σύνολο δεδομένων είναι ακριβές και ενήμερο.</w:t>
      </w:r>
    </w:p>
    <w:p w14:paraId="161C1849" w14:textId="1C187560" w:rsidR="000A3BF1" w:rsidRDefault="005F0E09" w:rsidP="00404185">
      <w:pPr>
        <w:spacing w:line="360" w:lineRule="auto"/>
        <w:rPr>
          <w:rFonts w:ascii="Arial Nova Light" w:hAnsi="Arial Nova Light"/>
          <w:sz w:val="21"/>
          <w:szCs w:val="21"/>
          <w:lang w:val="el-GR"/>
        </w:rPr>
      </w:pPr>
      <w:r>
        <w:rPr>
          <w:rFonts w:ascii="Arial Nova Light" w:hAnsi="Arial Nova Light"/>
          <w:sz w:val="21"/>
          <w:szCs w:val="21"/>
          <w:lang w:val="el-GR"/>
        </w:rPr>
        <w:t>Οι ενέργειες που έγιναν σε αυτό το στάδιο αναγράφονται παρακάτω</w:t>
      </w:r>
      <w:r w:rsidR="00404288">
        <w:rPr>
          <w:rFonts w:ascii="Arial Nova Light" w:hAnsi="Arial Nova Light"/>
          <w:sz w:val="21"/>
          <w:szCs w:val="21"/>
          <w:lang w:val="el-GR"/>
        </w:rPr>
        <w:t xml:space="preserve"> και περιγράφονται λεπτομερώς στη συνέχεια</w:t>
      </w:r>
      <w:r>
        <w:rPr>
          <w:rFonts w:ascii="Arial Nova Light" w:hAnsi="Arial Nova Light"/>
          <w:sz w:val="21"/>
          <w:szCs w:val="21"/>
          <w:lang w:val="el-GR"/>
        </w:rPr>
        <w:t>:</w:t>
      </w:r>
    </w:p>
    <w:p w14:paraId="421AAD08" w14:textId="713512A8" w:rsidR="005F0E09" w:rsidRDefault="00B2247C" w:rsidP="00945056">
      <w:pPr>
        <w:pStyle w:val="ListParagraph"/>
        <w:numPr>
          <w:ilvl w:val="0"/>
          <w:numId w:val="10"/>
        </w:numPr>
        <w:spacing w:after="0" w:line="360" w:lineRule="auto"/>
        <w:rPr>
          <w:rFonts w:ascii="Arial Nova Light" w:hAnsi="Arial Nova Light"/>
          <w:sz w:val="21"/>
          <w:szCs w:val="21"/>
          <w:lang w:val="el-GR"/>
        </w:rPr>
      </w:pPr>
      <w:r>
        <w:rPr>
          <w:rFonts w:ascii="Arial Nova Light" w:hAnsi="Arial Nova Light"/>
          <w:sz w:val="21"/>
          <w:szCs w:val="21"/>
          <w:lang w:val="el-GR"/>
        </w:rPr>
        <w:t xml:space="preserve">Διαγραφή </w:t>
      </w:r>
      <w:r w:rsidR="00ED02EB">
        <w:rPr>
          <w:rFonts w:ascii="Arial Nova Light" w:hAnsi="Arial Nova Light"/>
          <w:sz w:val="21"/>
          <w:szCs w:val="21"/>
          <w:lang w:val="el-GR"/>
        </w:rPr>
        <w:t>περιττών στηλών</w:t>
      </w:r>
    </w:p>
    <w:p w14:paraId="1C19A4F4" w14:textId="556CBFBF" w:rsidR="00ED02EB" w:rsidRDefault="00ED02EB" w:rsidP="00945056">
      <w:pPr>
        <w:pStyle w:val="ListParagraph"/>
        <w:numPr>
          <w:ilvl w:val="0"/>
          <w:numId w:val="10"/>
        </w:numPr>
        <w:spacing w:after="0" w:line="360" w:lineRule="auto"/>
        <w:rPr>
          <w:rFonts w:ascii="Arial Nova Light" w:hAnsi="Arial Nova Light"/>
          <w:sz w:val="21"/>
          <w:szCs w:val="21"/>
          <w:lang w:val="el-GR"/>
        </w:rPr>
      </w:pPr>
      <w:r>
        <w:rPr>
          <w:rFonts w:ascii="Arial Nova Light" w:hAnsi="Arial Nova Light"/>
          <w:sz w:val="21"/>
          <w:szCs w:val="21"/>
          <w:lang w:val="el-GR"/>
        </w:rPr>
        <w:t xml:space="preserve">Διαγραφή </w:t>
      </w:r>
      <w:r>
        <w:rPr>
          <w:rFonts w:ascii="Arial Nova Light" w:hAnsi="Arial Nova Light"/>
          <w:sz w:val="21"/>
          <w:szCs w:val="21"/>
        </w:rPr>
        <w:t xml:space="preserve">null </w:t>
      </w:r>
      <w:r>
        <w:rPr>
          <w:rFonts w:ascii="Arial Nova Light" w:hAnsi="Arial Nova Light"/>
          <w:sz w:val="21"/>
          <w:szCs w:val="21"/>
          <w:lang w:val="el-GR"/>
        </w:rPr>
        <w:t>τιμών</w:t>
      </w:r>
    </w:p>
    <w:p w14:paraId="3D71B401" w14:textId="3AA84BCE" w:rsidR="00404288" w:rsidRPr="00945056" w:rsidRDefault="00ED02EB" w:rsidP="00945056">
      <w:pPr>
        <w:pStyle w:val="ListParagraph"/>
        <w:numPr>
          <w:ilvl w:val="0"/>
          <w:numId w:val="10"/>
        </w:numPr>
        <w:spacing w:line="360" w:lineRule="auto"/>
        <w:rPr>
          <w:rFonts w:ascii="Arial Nova Light" w:hAnsi="Arial Nova Light"/>
          <w:sz w:val="21"/>
          <w:szCs w:val="21"/>
          <w:lang w:val="el-GR"/>
        </w:rPr>
      </w:pPr>
      <w:r>
        <w:rPr>
          <w:rFonts w:ascii="Arial Nova Light" w:hAnsi="Arial Nova Light"/>
          <w:sz w:val="21"/>
          <w:szCs w:val="21"/>
          <w:lang w:val="el-GR"/>
        </w:rPr>
        <w:t xml:space="preserve">Εκκαθάριση της στήλης </w:t>
      </w:r>
      <w:r>
        <w:rPr>
          <w:rFonts w:ascii="Arial Nova Light" w:hAnsi="Arial Nova Light"/>
          <w:sz w:val="21"/>
          <w:szCs w:val="21"/>
        </w:rPr>
        <w:t>Weather_Condition</w:t>
      </w:r>
    </w:p>
    <w:p w14:paraId="109AABA5" w14:textId="12C73C8F" w:rsidR="00945056" w:rsidRPr="00945056" w:rsidRDefault="00945056" w:rsidP="00945056">
      <w:pPr>
        <w:pStyle w:val="Heading2"/>
        <w:pBdr>
          <w:bottom w:val="single" w:sz="4" w:space="1" w:color="auto"/>
        </w:pBdr>
        <w:rPr>
          <w:rFonts w:ascii="Arial Nova" w:hAnsi="Arial Nova"/>
          <w:color w:val="5C7C3F" w:themeColor="text2" w:themeShade="BF"/>
          <w:sz w:val="28"/>
          <w:szCs w:val="28"/>
          <w:lang w:val="el-GR"/>
        </w:rPr>
      </w:pPr>
      <w:bookmarkStart w:id="9" w:name="_Toc113883759"/>
      <w:r w:rsidRPr="00945056">
        <w:rPr>
          <w:rFonts w:ascii="Arial Nova" w:hAnsi="Arial Nova"/>
          <w:color w:val="5C7C3F" w:themeColor="text2" w:themeShade="BF"/>
          <w:sz w:val="28"/>
          <w:szCs w:val="28"/>
          <w:lang w:val="el-GR"/>
        </w:rPr>
        <w:t>1.1 Διαγραφή Περιττών Στηλών</w:t>
      </w:r>
      <w:bookmarkEnd w:id="9"/>
    </w:p>
    <w:p w14:paraId="35F4EFA7" w14:textId="4F9C0FC1" w:rsidR="00945056" w:rsidRDefault="00BC007E" w:rsidP="00945056">
      <w:pPr>
        <w:spacing w:line="360" w:lineRule="auto"/>
        <w:rPr>
          <w:rFonts w:ascii="Arial Nova Light" w:hAnsi="Arial Nova Light"/>
          <w:sz w:val="21"/>
          <w:szCs w:val="21"/>
          <w:lang w:val="el-GR"/>
        </w:rPr>
      </w:pPr>
      <w:r>
        <w:rPr>
          <w:rFonts w:ascii="Arial Nova Light" w:hAnsi="Arial Nova Light"/>
          <w:sz w:val="21"/>
          <w:szCs w:val="21"/>
          <w:lang w:val="el-GR"/>
        </w:rPr>
        <w:t>Μετά από την λεπτομερή μελέτη των δεδομένων κρίθηκε αναγκαίο να διαγραφούν κάποιες στήλες του συνόλου δεδομένων</w:t>
      </w:r>
      <w:r w:rsidR="00A070FC">
        <w:rPr>
          <w:rFonts w:ascii="Arial Nova Light" w:hAnsi="Arial Nova Light"/>
          <w:sz w:val="21"/>
          <w:szCs w:val="21"/>
          <w:lang w:val="el-GR"/>
        </w:rPr>
        <w:t xml:space="preserve">, εφόσον δεν προσέφεραν χρήσιμη πληροφορία στην εξαγωγή συμπερασμάτων. Οι, εν λόγω, στήλες </w:t>
      </w:r>
      <w:r w:rsidR="000879F0">
        <w:rPr>
          <w:rFonts w:ascii="Arial Nova Light" w:hAnsi="Arial Nova Light"/>
          <w:sz w:val="21"/>
          <w:szCs w:val="21"/>
          <w:lang w:val="el-GR"/>
        </w:rPr>
        <w:t>είναι οι εξής:</w:t>
      </w:r>
    </w:p>
    <w:p w14:paraId="311543F8" w14:textId="462A0B99" w:rsidR="000879F0" w:rsidRDefault="000879F0" w:rsidP="00DF3A15">
      <w:pPr>
        <w:pStyle w:val="ListParagraph"/>
        <w:numPr>
          <w:ilvl w:val="0"/>
          <w:numId w:val="11"/>
        </w:numPr>
        <w:spacing w:after="0" w:line="360" w:lineRule="auto"/>
        <w:rPr>
          <w:rFonts w:ascii="Arial Nova Light" w:hAnsi="Arial Nova Light"/>
          <w:sz w:val="21"/>
          <w:szCs w:val="21"/>
          <w:lang w:val="el-GR"/>
        </w:rPr>
      </w:pPr>
      <w:r w:rsidRPr="00EC379E">
        <w:rPr>
          <w:rFonts w:ascii="Arial Nova Light" w:hAnsi="Arial Nova Light"/>
          <w:b/>
          <w:bCs/>
          <w:color w:val="5C7C3F" w:themeColor="text2" w:themeShade="BF"/>
          <w:sz w:val="21"/>
          <w:szCs w:val="21"/>
        </w:rPr>
        <w:t>Nautical</w:t>
      </w:r>
      <w:r w:rsidRPr="00EC379E">
        <w:rPr>
          <w:rFonts w:ascii="Arial Nova Light" w:hAnsi="Arial Nova Light"/>
          <w:b/>
          <w:bCs/>
          <w:color w:val="5C7C3F" w:themeColor="text2" w:themeShade="BF"/>
          <w:sz w:val="21"/>
          <w:szCs w:val="21"/>
          <w:lang w:val="el-GR"/>
        </w:rPr>
        <w:t>_</w:t>
      </w:r>
      <w:r w:rsidRPr="00EC379E">
        <w:rPr>
          <w:rFonts w:ascii="Arial Nova Light" w:hAnsi="Arial Nova Light"/>
          <w:b/>
          <w:bCs/>
          <w:color w:val="5C7C3F" w:themeColor="text2" w:themeShade="BF"/>
          <w:sz w:val="21"/>
          <w:szCs w:val="21"/>
        </w:rPr>
        <w:t>Twilight</w:t>
      </w:r>
      <w:r w:rsidRPr="00EC379E">
        <w:rPr>
          <w:rFonts w:ascii="Arial Nova Light" w:hAnsi="Arial Nova Light"/>
          <w:b/>
          <w:bCs/>
          <w:color w:val="5C7C3F" w:themeColor="text2" w:themeShade="BF"/>
          <w:sz w:val="21"/>
          <w:szCs w:val="21"/>
          <w:lang w:val="el-GR"/>
        </w:rPr>
        <w:t xml:space="preserve">, </w:t>
      </w:r>
      <w:r w:rsidRPr="00EC379E">
        <w:rPr>
          <w:rFonts w:ascii="Arial Nova Light" w:hAnsi="Arial Nova Light"/>
          <w:b/>
          <w:bCs/>
          <w:color w:val="5C7C3F" w:themeColor="text2" w:themeShade="BF"/>
          <w:sz w:val="21"/>
          <w:szCs w:val="21"/>
        </w:rPr>
        <w:t>Astronomical</w:t>
      </w:r>
      <w:r w:rsidRPr="00EC379E">
        <w:rPr>
          <w:rFonts w:ascii="Arial Nova Light" w:hAnsi="Arial Nova Light"/>
          <w:b/>
          <w:bCs/>
          <w:color w:val="5C7C3F" w:themeColor="text2" w:themeShade="BF"/>
          <w:sz w:val="21"/>
          <w:szCs w:val="21"/>
          <w:lang w:val="el-GR"/>
        </w:rPr>
        <w:t>_</w:t>
      </w:r>
      <w:r w:rsidRPr="00EC379E">
        <w:rPr>
          <w:rFonts w:ascii="Arial Nova Light" w:hAnsi="Arial Nova Light"/>
          <w:b/>
          <w:bCs/>
          <w:color w:val="5C7C3F" w:themeColor="text2" w:themeShade="BF"/>
          <w:sz w:val="21"/>
          <w:szCs w:val="21"/>
        </w:rPr>
        <w:t>Twilight</w:t>
      </w:r>
      <w:r w:rsidRPr="00EC379E">
        <w:rPr>
          <w:rFonts w:ascii="Arial Nova Light" w:hAnsi="Arial Nova Light"/>
          <w:b/>
          <w:bCs/>
          <w:color w:val="5C7C3F" w:themeColor="text2" w:themeShade="BF"/>
          <w:sz w:val="21"/>
          <w:szCs w:val="21"/>
          <w:lang w:val="el-GR"/>
        </w:rPr>
        <w:t xml:space="preserve">, </w:t>
      </w:r>
      <w:r w:rsidRPr="00EC379E">
        <w:rPr>
          <w:rFonts w:ascii="Arial Nova Light" w:hAnsi="Arial Nova Light"/>
          <w:b/>
          <w:bCs/>
          <w:color w:val="5C7C3F" w:themeColor="text2" w:themeShade="BF"/>
          <w:sz w:val="21"/>
          <w:szCs w:val="21"/>
        </w:rPr>
        <w:t>Civil</w:t>
      </w:r>
      <w:r w:rsidRPr="00EC379E">
        <w:rPr>
          <w:rFonts w:ascii="Arial Nova Light" w:hAnsi="Arial Nova Light"/>
          <w:b/>
          <w:bCs/>
          <w:color w:val="5C7C3F" w:themeColor="text2" w:themeShade="BF"/>
          <w:sz w:val="21"/>
          <w:szCs w:val="21"/>
          <w:lang w:val="el-GR"/>
        </w:rPr>
        <w:t>_</w:t>
      </w:r>
      <w:r w:rsidRPr="00EC379E">
        <w:rPr>
          <w:rFonts w:ascii="Arial Nova Light" w:hAnsi="Arial Nova Light"/>
          <w:b/>
          <w:bCs/>
          <w:color w:val="5C7C3F" w:themeColor="text2" w:themeShade="BF"/>
          <w:sz w:val="21"/>
          <w:szCs w:val="21"/>
        </w:rPr>
        <w:t>Twilight</w:t>
      </w:r>
      <w:r w:rsidRPr="00EC379E">
        <w:rPr>
          <w:rFonts w:ascii="Arial Nova Light" w:hAnsi="Arial Nova Light"/>
          <w:b/>
          <w:bCs/>
          <w:color w:val="5C7C3F" w:themeColor="text2" w:themeShade="BF"/>
          <w:sz w:val="21"/>
          <w:szCs w:val="21"/>
          <w:lang w:val="el-GR"/>
        </w:rPr>
        <w:t xml:space="preserve">: </w:t>
      </w:r>
      <w:r w:rsidR="00FC6AEA">
        <w:rPr>
          <w:rFonts w:ascii="Arial Nova Light" w:hAnsi="Arial Nova Light"/>
          <w:sz w:val="21"/>
          <w:szCs w:val="21"/>
          <w:lang w:val="el-GR"/>
        </w:rPr>
        <w:t>Δίνουν</w:t>
      </w:r>
      <w:r w:rsidR="00FC6AEA" w:rsidRPr="00FC6AEA">
        <w:rPr>
          <w:rFonts w:ascii="Arial Nova Light" w:hAnsi="Arial Nova Light"/>
          <w:sz w:val="21"/>
          <w:szCs w:val="21"/>
          <w:lang w:val="el-GR"/>
        </w:rPr>
        <w:t xml:space="preserve"> </w:t>
      </w:r>
      <w:r w:rsidR="00FC6AEA">
        <w:rPr>
          <w:rFonts w:ascii="Arial Nova Light" w:hAnsi="Arial Nova Light"/>
          <w:sz w:val="21"/>
          <w:szCs w:val="21"/>
          <w:lang w:val="el-GR"/>
        </w:rPr>
        <w:t>πανομοιότυπη</w:t>
      </w:r>
      <w:r w:rsidR="00FC6AEA" w:rsidRPr="00FC6AEA">
        <w:rPr>
          <w:rFonts w:ascii="Arial Nova Light" w:hAnsi="Arial Nova Light"/>
          <w:sz w:val="21"/>
          <w:szCs w:val="21"/>
          <w:lang w:val="el-GR"/>
        </w:rPr>
        <w:t xml:space="preserve"> </w:t>
      </w:r>
      <w:r w:rsidR="00FC6AEA">
        <w:rPr>
          <w:rFonts w:ascii="Arial Nova Light" w:hAnsi="Arial Nova Light"/>
          <w:sz w:val="21"/>
          <w:szCs w:val="21"/>
          <w:lang w:val="el-GR"/>
        </w:rPr>
        <w:t>πληροφορία</w:t>
      </w:r>
      <w:r w:rsidR="00FC6AEA" w:rsidRPr="00FC6AEA">
        <w:rPr>
          <w:rFonts w:ascii="Arial Nova Light" w:hAnsi="Arial Nova Light"/>
          <w:sz w:val="21"/>
          <w:szCs w:val="21"/>
          <w:lang w:val="el-GR"/>
        </w:rPr>
        <w:t xml:space="preserve"> </w:t>
      </w:r>
      <w:r w:rsidR="00FC6AEA">
        <w:rPr>
          <w:rFonts w:ascii="Arial Nova Light" w:hAnsi="Arial Nova Light"/>
          <w:sz w:val="21"/>
          <w:szCs w:val="21"/>
          <w:lang w:val="el-GR"/>
        </w:rPr>
        <w:t>με</w:t>
      </w:r>
      <w:r w:rsidR="00FC6AEA" w:rsidRPr="00FC6AEA">
        <w:rPr>
          <w:rFonts w:ascii="Arial Nova Light" w:hAnsi="Arial Nova Light"/>
          <w:sz w:val="21"/>
          <w:szCs w:val="21"/>
          <w:lang w:val="el-GR"/>
        </w:rPr>
        <w:t xml:space="preserve"> </w:t>
      </w:r>
      <w:r w:rsidR="00FC6AEA">
        <w:rPr>
          <w:rFonts w:ascii="Arial Nova Light" w:hAnsi="Arial Nova Light"/>
          <w:sz w:val="21"/>
          <w:szCs w:val="21"/>
          <w:lang w:val="el-GR"/>
        </w:rPr>
        <w:t xml:space="preserve">την στήλη </w:t>
      </w:r>
      <w:r w:rsidR="00FC6AEA">
        <w:rPr>
          <w:rFonts w:ascii="Arial Nova Light" w:hAnsi="Arial Nova Light"/>
          <w:sz w:val="21"/>
          <w:szCs w:val="21"/>
        </w:rPr>
        <w:t>Sunrise</w:t>
      </w:r>
      <w:r w:rsidR="00FC6AEA" w:rsidRPr="00FC6AEA">
        <w:rPr>
          <w:rFonts w:ascii="Arial Nova Light" w:hAnsi="Arial Nova Light"/>
          <w:sz w:val="21"/>
          <w:szCs w:val="21"/>
          <w:lang w:val="el-GR"/>
        </w:rPr>
        <w:t>_</w:t>
      </w:r>
      <w:r w:rsidR="00FC6AEA">
        <w:rPr>
          <w:rFonts w:ascii="Arial Nova Light" w:hAnsi="Arial Nova Light"/>
          <w:sz w:val="21"/>
          <w:szCs w:val="21"/>
        </w:rPr>
        <w:t>Sunset</w:t>
      </w:r>
      <w:r w:rsidR="00FC6AEA">
        <w:rPr>
          <w:rFonts w:ascii="Arial Nova Light" w:hAnsi="Arial Nova Light"/>
          <w:sz w:val="21"/>
          <w:szCs w:val="21"/>
          <w:lang w:val="el-GR"/>
        </w:rPr>
        <w:t>.</w:t>
      </w:r>
    </w:p>
    <w:p w14:paraId="560BBACE" w14:textId="0663C846" w:rsidR="00FC6AEA" w:rsidRDefault="00CF7C55" w:rsidP="00DF3A15">
      <w:pPr>
        <w:pStyle w:val="ListParagraph"/>
        <w:numPr>
          <w:ilvl w:val="0"/>
          <w:numId w:val="11"/>
        </w:numPr>
        <w:spacing w:after="0" w:line="360" w:lineRule="auto"/>
        <w:rPr>
          <w:rFonts w:ascii="Arial Nova Light" w:hAnsi="Arial Nova Light"/>
          <w:sz w:val="21"/>
          <w:szCs w:val="21"/>
          <w:lang w:val="el-GR"/>
        </w:rPr>
      </w:pPr>
      <w:r w:rsidRPr="00EC379E">
        <w:rPr>
          <w:rFonts w:ascii="Arial Nova Light" w:hAnsi="Arial Nova Light"/>
          <w:b/>
          <w:bCs/>
          <w:color w:val="5C7C3F" w:themeColor="text2" w:themeShade="BF"/>
          <w:sz w:val="21"/>
          <w:szCs w:val="21"/>
          <w:lang w:val="el-GR"/>
        </w:rPr>
        <w:t xml:space="preserve">End_Time: </w:t>
      </w:r>
      <w:r>
        <w:rPr>
          <w:rFonts w:ascii="Arial Nova Light" w:hAnsi="Arial Nova Light"/>
          <w:sz w:val="21"/>
          <w:szCs w:val="21"/>
          <w:lang w:val="el-GR"/>
        </w:rPr>
        <w:t>Η συγκεκριμένη στήλη περιέχει την ώρα τέλους του κάθε ατυχήματος</w:t>
      </w:r>
      <w:r w:rsidR="00C47974">
        <w:rPr>
          <w:rFonts w:ascii="Arial Nova Light" w:hAnsi="Arial Nova Light"/>
          <w:sz w:val="21"/>
          <w:szCs w:val="21"/>
          <w:lang w:val="el-GR"/>
        </w:rPr>
        <w:t>, αλλά παρατηρήθηκε πως, σε σχέση με την ώρα έναρξης, η ώρα λήξης είναι περίπου</w:t>
      </w:r>
      <w:r w:rsidR="00DF3A15">
        <w:rPr>
          <w:rFonts w:ascii="Arial Nova Light" w:hAnsi="Arial Nova Light"/>
          <w:sz w:val="21"/>
          <w:szCs w:val="21"/>
          <w:lang w:val="el-GR"/>
        </w:rPr>
        <w:t xml:space="preserve"> έξι ώρες αργότερα, επομένως τα δεδομένα της στήλης θεωρήθηκαν μη έγκυρα</w:t>
      </w:r>
      <w:r w:rsidR="00134D80">
        <w:rPr>
          <w:rFonts w:ascii="Arial Nova Light" w:hAnsi="Arial Nova Light"/>
          <w:sz w:val="21"/>
          <w:szCs w:val="21"/>
          <w:lang w:val="el-GR"/>
        </w:rPr>
        <w:t xml:space="preserve"> (Εικόνα 1)</w:t>
      </w:r>
      <w:r w:rsidR="00DF3A15">
        <w:rPr>
          <w:rFonts w:ascii="Arial Nova Light" w:hAnsi="Arial Nova Light"/>
          <w:sz w:val="21"/>
          <w:szCs w:val="21"/>
          <w:lang w:val="el-GR"/>
        </w:rPr>
        <w:t>.</w:t>
      </w:r>
    </w:p>
    <w:p w14:paraId="1F2A4790" w14:textId="4DF48294" w:rsidR="00DF3A15" w:rsidRDefault="00DF3A15" w:rsidP="00DF3A15">
      <w:pPr>
        <w:pStyle w:val="ListParagraph"/>
        <w:numPr>
          <w:ilvl w:val="0"/>
          <w:numId w:val="11"/>
        </w:numPr>
        <w:spacing w:after="0" w:line="360" w:lineRule="auto"/>
        <w:rPr>
          <w:rFonts w:ascii="Arial Nova Light" w:hAnsi="Arial Nova Light"/>
          <w:sz w:val="21"/>
          <w:szCs w:val="21"/>
          <w:lang w:val="el-GR"/>
        </w:rPr>
      </w:pPr>
      <w:r w:rsidRPr="00EC379E">
        <w:rPr>
          <w:rFonts w:ascii="Arial Nova Light" w:hAnsi="Arial Nova Light"/>
          <w:b/>
          <w:bCs/>
          <w:color w:val="5C7C3F" w:themeColor="text2" w:themeShade="BF"/>
          <w:sz w:val="21"/>
          <w:szCs w:val="21"/>
        </w:rPr>
        <w:t>Number</w:t>
      </w:r>
      <w:r w:rsidRPr="00EC379E">
        <w:rPr>
          <w:rFonts w:ascii="Arial Nova Light" w:hAnsi="Arial Nova Light"/>
          <w:b/>
          <w:bCs/>
          <w:color w:val="5C7C3F" w:themeColor="text2" w:themeShade="BF"/>
          <w:sz w:val="21"/>
          <w:szCs w:val="21"/>
          <w:lang w:val="el-GR"/>
        </w:rPr>
        <w:t>:</w:t>
      </w:r>
      <w:r w:rsidRPr="009676C2">
        <w:rPr>
          <w:rFonts w:ascii="Arial Nova Light" w:hAnsi="Arial Nova Light"/>
          <w:sz w:val="21"/>
          <w:szCs w:val="21"/>
          <w:lang w:val="el-GR"/>
        </w:rPr>
        <w:t xml:space="preserve"> </w:t>
      </w:r>
      <w:r w:rsidR="009676C2">
        <w:rPr>
          <w:rFonts w:ascii="Arial Nova Light" w:hAnsi="Arial Nova Light"/>
          <w:sz w:val="21"/>
          <w:szCs w:val="21"/>
          <w:lang w:val="el-GR"/>
        </w:rPr>
        <w:t xml:space="preserve">Σε αυτή την στήλη περιλαμβάνεται ένας μεγάλος αριθμός </w:t>
      </w:r>
      <w:r w:rsidR="009676C2">
        <w:rPr>
          <w:rFonts w:ascii="Arial Nova Light" w:hAnsi="Arial Nova Light"/>
          <w:sz w:val="21"/>
          <w:szCs w:val="21"/>
        </w:rPr>
        <w:t>null</w:t>
      </w:r>
      <w:r w:rsidR="009676C2" w:rsidRPr="009676C2">
        <w:rPr>
          <w:rFonts w:ascii="Arial Nova Light" w:hAnsi="Arial Nova Light"/>
          <w:sz w:val="21"/>
          <w:szCs w:val="21"/>
          <w:lang w:val="el-GR"/>
        </w:rPr>
        <w:t xml:space="preserve"> </w:t>
      </w:r>
      <w:r w:rsidR="009676C2">
        <w:rPr>
          <w:rFonts w:ascii="Arial Nova Light" w:hAnsi="Arial Nova Light"/>
          <w:sz w:val="21"/>
          <w:szCs w:val="21"/>
          <w:lang w:val="el-GR"/>
        </w:rPr>
        <w:t>τιμών</w:t>
      </w:r>
      <w:r w:rsidR="00134D80">
        <w:rPr>
          <w:rFonts w:ascii="Arial Nova Light" w:hAnsi="Arial Nova Light"/>
          <w:sz w:val="21"/>
          <w:szCs w:val="21"/>
          <w:lang w:val="el-GR"/>
        </w:rPr>
        <w:t xml:space="preserve"> (Εικόνα 2)</w:t>
      </w:r>
      <w:r w:rsidR="009676C2">
        <w:rPr>
          <w:rFonts w:ascii="Arial Nova Light" w:hAnsi="Arial Nova Light"/>
          <w:sz w:val="21"/>
          <w:szCs w:val="21"/>
          <w:lang w:val="el-GR"/>
        </w:rPr>
        <w:t>.</w:t>
      </w:r>
    </w:p>
    <w:p w14:paraId="37A44EAE" w14:textId="17594789" w:rsidR="009676C2" w:rsidRDefault="006C749D" w:rsidP="00DF3A15">
      <w:pPr>
        <w:pStyle w:val="ListParagraph"/>
        <w:numPr>
          <w:ilvl w:val="0"/>
          <w:numId w:val="11"/>
        </w:numPr>
        <w:spacing w:after="0" w:line="360" w:lineRule="auto"/>
        <w:rPr>
          <w:rFonts w:ascii="Arial Nova Light" w:hAnsi="Arial Nova Light"/>
          <w:sz w:val="21"/>
          <w:szCs w:val="21"/>
          <w:lang w:val="el-GR"/>
        </w:rPr>
      </w:pPr>
      <w:r w:rsidRPr="00EC379E">
        <w:rPr>
          <w:rFonts w:ascii="Arial Nova Light" w:hAnsi="Arial Nova Light"/>
          <w:b/>
          <w:bCs/>
          <w:color w:val="5C7C3F" w:themeColor="text2" w:themeShade="BF"/>
          <w:sz w:val="21"/>
          <w:szCs w:val="21"/>
        </w:rPr>
        <w:t>Description</w:t>
      </w:r>
      <w:r w:rsidRPr="00EC379E">
        <w:rPr>
          <w:rFonts w:ascii="Arial Nova Light" w:hAnsi="Arial Nova Light"/>
          <w:b/>
          <w:bCs/>
          <w:color w:val="5C7C3F" w:themeColor="text2" w:themeShade="BF"/>
          <w:sz w:val="21"/>
          <w:szCs w:val="21"/>
          <w:lang w:val="el-GR"/>
        </w:rPr>
        <w:t>:</w:t>
      </w:r>
      <w:r w:rsidRPr="003F4A70">
        <w:rPr>
          <w:rFonts w:ascii="Arial Nova Light" w:hAnsi="Arial Nova Light"/>
          <w:sz w:val="21"/>
          <w:szCs w:val="21"/>
          <w:lang w:val="el-GR"/>
        </w:rPr>
        <w:t xml:space="preserve"> </w:t>
      </w:r>
      <w:r w:rsidR="003F4A70">
        <w:rPr>
          <w:rFonts w:ascii="Arial Nova Light" w:hAnsi="Arial Nova Light"/>
          <w:sz w:val="21"/>
          <w:szCs w:val="21"/>
          <w:lang w:val="el-GR"/>
        </w:rPr>
        <w:t xml:space="preserve">Η, εν λόγω, στήλη περιλαμβάνει μια σύντομη περιγραφή του ατυχήματος. </w:t>
      </w:r>
      <w:r w:rsidR="00A23F8D">
        <w:rPr>
          <w:rFonts w:ascii="Arial Nova Light" w:hAnsi="Arial Nova Light"/>
          <w:sz w:val="21"/>
          <w:szCs w:val="21"/>
          <w:lang w:val="el-GR"/>
        </w:rPr>
        <w:t>Παρόλα</w:t>
      </w:r>
      <w:r w:rsidR="003F4A70">
        <w:rPr>
          <w:rFonts w:ascii="Arial Nova Light" w:hAnsi="Arial Nova Light"/>
          <w:sz w:val="21"/>
          <w:szCs w:val="21"/>
          <w:lang w:val="el-GR"/>
        </w:rPr>
        <w:t xml:space="preserve"> </w:t>
      </w:r>
      <w:r w:rsidR="003F4A70">
        <w:rPr>
          <w:rFonts w:ascii="Arial Nova Light" w:hAnsi="Arial Nova Light"/>
          <w:sz w:val="21"/>
          <w:szCs w:val="21"/>
          <w:lang w:val="el-GR"/>
        </w:rPr>
        <w:lastRenderedPageBreak/>
        <w:t xml:space="preserve">αυτά οι πληροφορίες που δίνονται μπορούν να εξαχθούν από άλλες στήλες </w:t>
      </w:r>
      <w:r w:rsidR="00A23F8D">
        <w:rPr>
          <w:rFonts w:ascii="Arial Nova Light" w:hAnsi="Arial Nova Light"/>
          <w:sz w:val="21"/>
          <w:szCs w:val="21"/>
          <w:lang w:val="el-GR"/>
        </w:rPr>
        <w:t>στην πλειοψηφία των δεδομένων.</w:t>
      </w:r>
    </w:p>
    <w:p w14:paraId="7B594052" w14:textId="2D34A483" w:rsidR="000D5D0C" w:rsidRPr="00B62D65" w:rsidRDefault="00B62D65" w:rsidP="000D5D0C">
      <w:pPr>
        <w:spacing w:after="0" w:line="360" w:lineRule="auto"/>
        <w:ind w:left="360"/>
        <w:rPr>
          <w:noProof/>
          <w:lang w:val="el-GR"/>
        </w:rPr>
      </w:pPr>
      <w:r>
        <w:rPr>
          <w:noProof/>
        </w:rPr>
        <w:drawing>
          <wp:anchor distT="0" distB="0" distL="114300" distR="114300" simplePos="0" relativeHeight="251589120" behindDoc="0" locked="0" layoutInCell="1" allowOverlap="1" wp14:anchorId="3B41A466" wp14:editId="196894CD">
            <wp:simplePos x="0" y="0"/>
            <wp:positionH relativeFrom="column">
              <wp:posOffset>4078494</wp:posOffset>
            </wp:positionH>
            <wp:positionV relativeFrom="paragraph">
              <wp:posOffset>88265</wp:posOffset>
            </wp:positionV>
            <wp:extent cx="1001395" cy="3371215"/>
            <wp:effectExtent l="0" t="0" r="8255" b="63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25557" t="28629" r="65619" b="16123"/>
                    <a:stretch/>
                  </pic:blipFill>
                  <pic:spPr bwMode="auto">
                    <a:xfrm>
                      <a:off x="0" y="0"/>
                      <a:ext cx="1001395" cy="337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8096" behindDoc="0" locked="0" layoutInCell="1" allowOverlap="1" wp14:anchorId="65D2A98C" wp14:editId="47034399">
            <wp:simplePos x="0" y="0"/>
            <wp:positionH relativeFrom="column">
              <wp:posOffset>778759</wp:posOffset>
            </wp:positionH>
            <wp:positionV relativeFrom="paragraph">
              <wp:posOffset>88265</wp:posOffset>
            </wp:positionV>
            <wp:extent cx="1995777" cy="3532783"/>
            <wp:effectExtent l="0" t="0" r="5080" b="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25555" t="28128" r="57057" b="14608"/>
                    <a:stretch/>
                  </pic:blipFill>
                  <pic:spPr bwMode="auto">
                    <a:xfrm>
                      <a:off x="0" y="0"/>
                      <a:ext cx="1995777" cy="3532783"/>
                    </a:xfrm>
                    <a:prstGeom prst="rect">
                      <a:avLst/>
                    </a:prstGeom>
                    <a:ln>
                      <a:noFill/>
                    </a:ln>
                    <a:extLst>
                      <a:ext uri="{53640926-AAD7-44D8-BBD7-CCE9431645EC}">
                        <a14:shadowObscured xmlns:a14="http://schemas.microsoft.com/office/drawing/2010/main"/>
                      </a:ext>
                    </a:extLst>
                  </pic:spPr>
                </pic:pic>
              </a:graphicData>
            </a:graphic>
          </wp:anchor>
        </w:drawing>
      </w:r>
    </w:p>
    <w:p w14:paraId="790BE0E3" w14:textId="5DF45F02" w:rsidR="00B62D65" w:rsidRDefault="00500A1F" w:rsidP="00B62D65">
      <w:pPr>
        <w:ind w:firstLine="720"/>
        <w:rPr>
          <w:rFonts w:ascii="Arial Nova Light" w:hAnsi="Arial Nova Light"/>
          <w:sz w:val="21"/>
          <w:szCs w:val="21"/>
          <w:lang w:val="el-GR"/>
        </w:rPr>
      </w:pPr>
      <w:r>
        <w:rPr>
          <w:noProof/>
        </w:rPr>
        <mc:AlternateContent>
          <mc:Choice Requires="wps">
            <w:drawing>
              <wp:anchor distT="0" distB="0" distL="114300" distR="114300" simplePos="0" relativeHeight="251591168" behindDoc="0" locked="0" layoutInCell="1" allowOverlap="1" wp14:anchorId="668E3CB6" wp14:editId="557B1D89">
                <wp:simplePos x="0" y="0"/>
                <wp:positionH relativeFrom="column">
                  <wp:posOffset>3522345</wp:posOffset>
                </wp:positionH>
                <wp:positionV relativeFrom="paragraph">
                  <wp:posOffset>3363844</wp:posOffset>
                </wp:positionV>
                <wp:extent cx="1979295" cy="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7AB7B5BA" w14:textId="5EE63EAC" w:rsidR="00500A1F" w:rsidRPr="00500A1F" w:rsidRDefault="00500A1F" w:rsidP="00500A1F">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Εικόνα 2: Μη έγκυρ</w:t>
                            </w:r>
                            <w:r>
                              <w:rPr>
                                <w:rFonts w:ascii="Arial Nova Light" w:hAnsi="Arial Nova Light"/>
                                <w:color w:val="7F7F7F" w:themeColor="text1" w:themeTint="80"/>
                                <w:lang w:val="el-GR"/>
                              </w:rPr>
                              <w:t>η</w:t>
                            </w:r>
                            <w:r w:rsidRPr="00500A1F">
                              <w:rPr>
                                <w:rFonts w:ascii="Arial Nova Light" w:hAnsi="Arial Nova Light"/>
                                <w:color w:val="7F7F7F" w:themeColor="text1" w:themeTint="80"/>
                                <w:lang w:val="el-GR"/>
                              </w:rPr>
                              <w:t xml:space="preserve"> στή</w:t>
                            </w:r>
                            <w:r>
                              <w:rPr>
                                <w:rFonts w:ascii="Arial Nova Light" w:hAnsi="Arial Nova Light"/>
                                <w:color w:val="7F7F7F" w:themeColor="text1" w:themeTint="80"/>
                                <w:lang w:val="el-GR"/>
                              </w:rPr>
                              <w:t xml:space="preserve">λη </w:t>
                            </w:r>
                            <w:r>
                              <w:rPr>
                                <w:rFonts w:ascii="Arial Nova Light" w:hAnsi="Arial Nova Light"/>
                                <w:color w:val="7F7F7F" w:themeColor="text1" w:themeTint="80"/>
                              </w:rPr>
                              <w:t>Number</w:t>
                            </w:r>
                            <w:r w:rsidRPr="00500A1F">
                              <w:rPr>
                                <w:rFonts w:ascii="Arial Nova Light" w:hAnsi="Arial Nova Light"/>
                                <w:color w:val="7F7F7F" w:themeColor="text1" w:themeTint="80"/>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E3CB6" id="_x0000_t202" coordsize="21600,21600" o:spt="202" path="m,l,21600r21600,l21600,xe">
                <v:stroke joinstyle="miter"/>
                <v:path gradientshapeok="t" o:connecttype="rect"/>
              </v:shapetype>
              <v:shape id="Text Box 11" o:spid="_x0000_s1026" type="#_x0000_t202" style="position:absolute;left:0;text-align:left;margin-left:277.35pt;margin-top:264.85pt;width:155.85pt;height:.05pt;z-index:25159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" stroked="f">
                <v:textbox style="mso-fit-shape-to-text:t" inset="0,0,0,0">
                  <w:txbxContent>
                    <w:p w14:paraId="7AB7B5BA" w14:textId="5EE63EAC" w:rsidR="00500A1F" w:rsidRPr="00500A1F" w:rsidRDefault="00500A1F" w:rsidP="00500A1F">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Εικόνα 2: Μη έγκυρ</w:t>
                      </w:r>
                      <w:r>
                        <w:rPr>
                          <w:rFonts w:ascii="Arial Nova Light" w:hAnsi="Arial Nova Light"/>
                          <w:color w:val="7F7F7F" w:themeColor="text1" w:themeTint="80"/>
                          <w:lang w:val="el-GR"/>
                        </w:rPr>
                        <w:t>η</w:t>
                      </w:r>
                      <w:r w:rsidRPr="00500A1F">
                        <w:rPr>
                          <w:rFonts w:ascii="Arial Nova Light" w:hAnsi="Arial Nova Light"/>
                          <w:color w:val="7F7F7F" w:themeColor="text1" w:themeTint="80"/>
                          <w:lang w:val="el-GR"/>
                        </w:rPr>
                        <w:t xml:space="preserve"> στή</w:t>
                      </w:r>
                      <w:r>
                        <w:rPr>
                          <w:rFonts w:ascii="Arial Nova Light" w:hAnsi="Arial Nova Light"/>
                          <w:color w:val="7F7F7F" w:themeColor="text1" w:themeTint="80"/>
                          <w:lang w:val="el-GR"/>
                        </w:rPr>
                        <w:t xml:space="preserve">λη </w:t>
                      </w:r>
                      <w:r>
                        <w:rPr>
                          <w:rFonts w:ascii="Arial Nova Light" w:hAnsi="Arial Nova Light"/>
                          <w:color w:val="7F7F7F" w:themeColor="text1" w:themeTint="80"/>
                        </w:rPr>
                        <w:t>Number</w:t>
                      </w:r>
                      <w:r w:rsidRPr="00500A1F">
                        <w:rPr>
                          <w:rFonts w:ascii="Arial Nova Light" w:hAnsi="Arial Nova Light"/>
                          <w:color w:val="7F7F7F" w:themeColor="text1" w:themeTint="80"/>
                          <w:lang w:val="el-GR"/>
                        </w:rPr>
                        <w:t>.</w:t>
                      </w:r>
                    </w:p>
                  </w:txbxContent>
                </v:textbox>
                <w10:wrap type="square"/>
              </v:shape>
            </w:pict>
          </mc:Fallback>
        </mc:AlternateContent>
      </w:r>
      <w:r>
        <w:rPr>
          <w:noProof/>
        </w:rPr>
        <mc:AlternateContent>
          <mc:Choice Requires="wps">
            <w:drawing>
              <wp:anchor distT="0" distB="0" distL="114300" distR="114300" simplePos="0" relativeHeight="251590144" behindDoc="0" locked="0" layoutInCell="1" allowOverlap="1" wp14:anchorId="3366073D" wp14:editId="71930270">
                <wp:simplePos x="0" y="0"/>
                <wp:positionH relativeFrom="column">
                  <wp:posOffset>779145</wp:posOffset>
                </wp:positionH>
                <wp:positionV relativeFrom="paragraph">
                  <wp:posOffset>3403600</wp:posOffset>
                </wp:positionV>
                <wp:extent cx="1979295" cy="635"/>
                <wp:effectExtent l="0" t="0" r="1905" b="0"/>
                <wp:wrapSquare wrapText="bothSides"/>
                <wp:docPr id="10" name="Text Box 10"/>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47EB15BB" w14:textId="34C2B7E6" w:rsidR="00B62D65" w:rsidRPr="00500A1F" w:rsidRDefault="00B62D65" w:rsidP="00500A1F">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Εικόνα 1: Μη έγκυρες στήλ</w:t>
                            </w:r>
                            <w:r w:rsidR="00500A1F" w:rsidRPr="00500A1F">
                              <w:rPr>
                                <w:rFonts w:ascii="Arial Nova Light" w:hAnsi="Arial Nova Light"/>
                                <w:color w:val="7F7F7F" w:themeColor="text1" w:themeTint="80"/>
                                <w:lang w:val="el-GR"/>
                              </w:rPr>
                              <w:t xml:space="preserve">ες </w:t>
                            </w:r>
                            <w:r w:rsidR="00500A1F" w:rsidRPr="00500A1F">
                              <w:rPr>
                                <w:rFonts w:ascii="Arial Nova Light" w:hAnsi="Arial Nova Light"/>
                                <w:color w:val="7F7F7F" w:themeColor="text1" w:themeTint="80"/>
                              </w:rPr>
                              <w:t>Start</w:t>
                            </w:r>
                            <w:r w:rsidR="00500A1F" w:rsidRPr="00500A1F">
                              <w:rPr>
                                <w:rFonts w:ascii="Arial Nova Light" w:hAnsi="Arial Nova Light"/>
                                <w:color w:val="7F7F7F" w:themeColor="text1" w:themeTint="80"/>
                                <w:lang w:val="el-GR"/>
                              </w:rPr>
                              <w:t>_</w:t>
                            </w:r>
                            <w:r w:rsidR="00500A1F" w:rsidRPr="00500A1F">
                              <w:rPr>
                                <w:rFonts w:ascii="Arial Nova Light" w:hAnsi="Arial Nova Light"/>
                                <w:color w:val="7F7F7F" w:themeColor="text1" w:themeTint="80"/>
                              </w:rPr>
                              <w:t>Time</w:t>
                            </w:r>
                            <w:r w:rsidR="00500A1F" w:rsidRPr="00500A1F">
                              <w:rPr>
                                <w:rFonts w:ascii="Arial Nova Light" w:hAnsi="Arial Nova Light"/>
                                <w:color w:val="7F7F7F" w:themeColor="text1" w:themeTint="80"/>
                                <w:lang w:val="el-GR"/>
                              </w:rPr>
                              <w:t xml:space="preserve">, </w:t>
                            </w:r>
                            <w:r w:rsidR="00500A1F" w:rsidRPr="00500A1F">
                              <w:rPr>
                                <w:rFonts w:ascii="Arial Nova Light" w:hAnsi="Arial Nova Light"/>
                                <w:color w:val="7F7F7F" w:themeColor="text1" w:themeTint="80"/>
                              </w:rPr>
                              <w:t>End</w:t>
                            </w:r>
                            <w:r w:rsidR="00500A1F" w:rsidRPr="00500A1F">
                              <w:rPr>
                                <w:rFonts w:ascii="Arial Nova Light" w:hAnsi="Arial Nova Light"/>
                                <w:color w:val="7F7F7F" w:themeColor="text1" w:themeTint="80"/>
                                <w:lang w:val="el-GR"/>
                              </w:rPr>
                              <w:t>_</w:t>
                            </w:r>
                            <w:r w:rsidR="00500A1F" w:rsidRPr="00500A1F">
                              <w:rPr>
                                <w:rFonts w:ascii="Arial Nova Light" w:hAnsi="Arial Nova Light"/>
                                <w:color w:val="7F7F7F" w:themeColor="text1" w:themeTint="80"/>
                              </w:rPr>
                              <w:t>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6073D" id="Text Box 10" o:spid="_x0000_s1027" type="#_x0000_t202" style="position:absolute;left:0;text-align:left;margin-left:61.35pt;margin-top:268pt;width:155.85pt;height:.05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" stroked="f">
                <v:textbox style="mso-fit-shape-to-text:t" inset="0,0,0,0">
                  <w:txbxContent>
                    <w:p w14:paraId="47EB15BB" w14:textId="34C2B7E6" w:rsidR="00B62D65" w:rsidRPr="00500A1F" w:rsidRDefault="00B62D65" w:rsidP="00500A1F">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Εικόνα 1: Μη έγκυρες στήλ</w:t>
                      </w:r>
                      <w:r w:rsidR="00500A1F" w:rsidRPr="00500A1F">
                        <w:rPr>
                          <w:rFonts w:ascii="Arial Nova Light" w:hAnsi="Arial Nova Light"/>
                          <w:color w:val="7F7F7F" w:themeColor="text1" w:themeTint="80"/>
                          <w:lang w:val="el-GR"/>
                        </w:rPr>
                        <w:t xml:space="preserve">ες </w:t>
                      </w:r>
                      <w:r w:rsidR="00500A1F" w:rsidRPr="00500A1F">
                        <w:rPr>
                          <w:rFonts w:ascii="Arial Nova Light" w:hAnsi="Arial Nova Light"/>
                          <w:color w:val="7F7F7F" w:themeColor="text1" w:themeTint="80"/>
                        </w:rPr>
                        <w:t>Start</w:t>
                      </w:r>
                      <w:r w:rsidR="00500A1F" w:rsidRPr="00500A1F">
                        <w:rPr>
                          <w:rFonts w:ascii="Arial Nova Light" w:hAnsi="Arial Nova Light"/>
                          <w:color w:val="7F7F7F" w:themeColor="text1" w:themeTint="80"/>
                          <w:lang w:val="el-GR"/>
                        </w:rPr>
                        <w:t>_</w:t>
                      </w:r>
                      <w:r w:rsidR="00500A1F" w:rsidRPr="00500A1F">
                        <w:rPr>
                          <w:rFonts w:ascii="Arial Nova Light" w:hAnsi="Arial Nova Light"/>
                          <w:color w:val="7F7F7F" w:themeColor="text1" w:themeTint="80"/>
                        </w:rPr>
                        <w:t>Time</w:t>
                      </w:r>
                      <w:r w:rsidR="00500A1F" w:rsidRPr="00500A1F">
                        <w:rPr>
                          <w:rFonts w:ascii="Arial Nova Light" w:hAnsi="Arial Nova Light"/>
                          <w:color w:val="7F7F7F" w:themeColor="text1" w:themeTint="80"/>
                          <w:lang w:val="el-GR"/>
                        </w:rPr>
                        <w:t xml:space="preserve">, </w:t>
                      </w:r>
                      <w:r w:rsidR="00500A1F" w:rsidRPr="00500A1F">
                        <w:rPr>
                          <w:rFonts w:ascii="Arial Nova Light" w:hAnsi="Arial Nova Light"/>
                          <w:color w:val="7F7F7F" w:themeColor="text1" w:themeTint="80"/>
                        </w:rPr>
                        <w:t>End</w:t>
                      </w:r>
                      <w:r w:rsidR="00500A1F" w:rsidRPr="00500A1F">
                        <w:rPr>
                          <w:rFonts w:ascii="Arial Nova Light" w:hAnsi="Arial Nova Light"/>
                          <w:color w:val="7F7F7F" w:themeColor="text1" w:themeTint="80"/>
                          <w:lang w:val="el-GR"/>
                        </w:rPr>
                        <w:t>_</w:t>
                      </w:r>
                      <w:r w:rsidR="00500A1F" w:rsidRPr="00500A1F">
                        <w:rPr>
                          <w:rFonts w:ascii="Arial Nova Light" w:hAnsi="Arial Nova Light"/>
                          <w:color w:val="7F7F7F" w:themeColor="text1" w:themeTint="80"/>
                        </w:rPr>
                        <w:t>Time.</w:t>
                      </w:r>
                    </w:p>
                  </w:txbxContent>
                </v:textbox>
                <w10:wrap type="square"/>
              </v:shape>
            </w:pict>
          </mc:Fallback>
        </mc:AlternateContent>
      </w:r>
    </w:p>
    <w:p w14:paraId="02EDB6E8" w14:textId="748E9A53" w:rsidR="0094587E" w:rsidRPr="0094587E" w:rsidRDefault="0094587E" w:rsidP="0094587E">
      <w:pPr>
        <w:rPr>
          <w:rFonts w:ascii="Arial Nova Light" w:hAnsi="Arial Nova Light"/>
          <w:sz w:val="21"/>
          <w:szCs w:val="21"/>
          <w:lang w:val="el-GR"/>
        </w:rPr>
      </w:pPr>
    </w:p>
    <w:p w14:paraId="1DC35D44" w14:textId="6ADDAE86" w:rsidR="0094587E" w:rsidRPr="0094587E" w:rsidRDefault="0094587E" w:rsidP="0094587E">
      <w:pPr>
        <w:rPr>
          <w:rFonts w:ascii="Arial Nova Light" w:hAnsi="Arial Nova Light"/>
          <w:sz w:val="21"/>
          <w:szCs w:val="21"/>
          <w:lang w:val="el-GR"/>
        </w:rPr>
      </w:pPr>
    </w:p>
    <w:p w14:paraId="557D4D0E" w14:textId="4301EE06" w:rsidR="0094587E" w:rsidRPr="0094587E" w:rsidRDefault="0094587E" w:rsidP="0094587E">
      <w:pPr>
        <w:rPr>
          <w:rFonts w:ascii="Arial Nova Light" w:hAnsi="Arial Nova Light"/>
          <w:sz w:val="21"/>
          <w:szCs w:val="21"/>
          <w:lang w:val="el-GR"/>
        </w:rPr>
      </w:pPr>
    </w:p>
    <w:p w14:paraId="3C153126" w14:textId="140B57E6" w:rsidR="0094587E" w:rsidRPr="0094587E" w:rsidRDefault="0094587E" w:rsidP="0094587E">
      <w:pPr>
        <w:rPr>
          <w:rFonts w:ascii="Arial Nova Light" w:hAnsi="Arial Nova Light"/>
          <w:sz w:val="21"/>
          <w:szCs w:val="21"/>
          <w:lang w:val="el-GR"/>
        </w:rPr>
      </w:pPr>
    </w:p>
    <w:p w14:paraId="1237C4E9" w14:textId="0089D486" w:rsidR="0094587E" w:rsidRPr="0094587E" w:rsidRDefault="0094587E" w:rsidP="0094587E">
      <w:pPr>
        <w:rPr>
          <w:rFonts w:ascii="Arial Nova Light" w:hAnsi="Arial Nova Light"/>
          <w:sz w:val="21"/>
          <w:szCs w:val="21"/>
          <w:lang w:val="el-GR"/>
        </w:rPr>
      </w:pPr>
    </w:p>
    <w:p w14:paraId="42AABCCC" w14:textId="2B19A6B8" w:rsidR="0094587E" w:rsidRPr="0094587E" w:rsidRDefault="0094587E" w:rsidP="0094587E">
      <w:pPr>
        <w:rPr>
          <w:rFonts w:ascii="Arial Nova Light" w:hAnsi="Arial Nova Light"/>
          <w:sz w:val="21"/>
          <w:szCs w:val="21"/>
          <w:lang w:val="el-GR"/>
        </w:rPr>
      </w:pPr>
    </w:p>
    <w:p w14:paraId="121DA029" w14:textId="15960B08" w:rsidR="0094587E" w:rsidRPr="0094587E" w:rsidRDefault="0094587E" w:rsidP="0094587E">
      <w:pPr>
        <w:rPr>
          <w:rFonts w:ascii="Arial Nova Light" w:hAnsi="Arial Nova Light"/>
          <w:sz w:val="21"/>
          <w:szCs w:val="21"/>
          <w:lang w:val="el-GR"/>
        </w:rPr>
      </w:pPr>
    </w:p>
    <w:p w14:paraId="3831E5FB" w14:textId="6D50B13D" w:rsidR="0094587E" w:rsidRPr="0094587E" w:rsidRDefault="0094587E" w:rsidP="0094587E">
      <w:pPr>
        <w:rPr>
          <w:rFonts w:ascii="Arial Nova Light" w:hAnsi="Arial Nova Light"/>
          <w:sz w:val="21"/>
          <w:szCs w:val="21"/>
          <w:lang w:val="el-GR"/>
        </w:rPr>
      </w:pPr>
    </w:p>
    <w:p w14:paraId="4BAC4FF2" w14:textId="2C83C836" w:rsidR="0094587E" w:rsidRDefault="0094587E" w:rsidP="0094587E">
      <w:pPr>
        <w:rPr>
          <w:rFonts w:ascii="Arial Nova Light" w:hAnsi="Arial Nova Light"/>
          <w:sz w:val="21"/>
          <w:szCs w:val="21"/>
          <w:lang w:val="el-GR"/>
        </w:rPr>
      </w:pPr>
    </w:p>
    <w:p w14:paraId="56A49C87" w14:textId="4E41C03F" w:rsidR="0094587E" w:rsidRDefault="0094587E" w:rsidP="0094587E">
      <w:pPr>
        <w:rPr>
          <w:rFonts w:ascii="Arial Nova Light" w:hAnsi="Arial Nova Light"/>
          <w:sz w:val="21"/>
          <w:szCs w:val="21"/>
          <w:lang w:val="el-GR"/>
        </w:rPr>
      </w:pPr>
    </w:p>
    <w:p w14:paraId="4B791A63" w14:textId="3D9550F4" w:rsidR="0094587E" w:rsidRDefault="001E55F4" w:rsidP="0094587E">
      <w:pPr>
        <w:rPr>
          <w:rFonts w:ascii="Arial Nova Light" w:hAnsi="Arial Nova Light"/>
          <w:sz w:val="21"/>
          <w:szCs w:val="21"/>
          <w:lang w:val="el-GR"/>
        </w:rPr>
      </w:pPr>
      <w:r>
        <w:rPr>
          <w:rFonts w:ascii="Arial Nova Light" w:hAnsi="Arial Nova Light"/>
          <w:sz w:val="21"/>
          <w:szCs w:val="21"/>
          <w:lang w:val="el-GR"/>
        </w:rPr>
        <w:t xml:space="preserve">Με την διαγραφή των περιττών στηλών </w:t>
      </w:r>
      <w:r w:rsidR="00577472">
        <w:rPr>
          <w:rFonts w:ascii="Arial Nova Light" w:hAnsi="Arial Nova Light"/>
          <w:sz w:val="21"/>
          <w:szCs w:val="21"/>
          <w:lang w:val="el-GR"/>
        </w:rPr>
        <w:t xml:space="preserve">οι διαστάσεις του συνόλου δεδομένων μειώθηκαν από </w:t>
      </w:r>
      <w:r w:rsidRPr="001E55F4">
        <w:rPr>
          <w:rFonts w:ascii="Arial Nova Light" w:hAnsi="Arial Nova Light"/>
          <w:sz w:val="21"/>
          <w:szCs w:val="21"/>
          <w:lang w:val="el-GR"/>
        </w:rPr>
        <w:t>(2845342, 4</w:t>
      </w:r>
      <w:r>
        <w:rPr>
          <w:rFonts w:ascii="Arial Nova Light" w:hAnsi="Arial Nova Light"/>
          <w:sz w:val="21"/>
          <w:szCs w:val="21"/>
          <w:lang w:val="el-GR"/>
        </w:rPr>
        <w:t>7</w:t>
      </w:r>
      <w:r w:rsidRPr="001E55F4">
        <w:rPr>
          <w:rFonts w:ascii="Arial Nova Light" w:hAnsi="Arial Nova Light"/>
          <w:sz w:val="21"/>
          <w:szCs w:val="21"/>
          <w:lang w:val="el-GR"/>
        </w:rPr>
        <w:t>)</w:t>
      </w:r>
      <w:r>
        <w:rPr>
          <w:rFonts w:ascii="Arial Nova Light" w:hAnsi="Arial Nova Light"/>
          <w:sz w:val="21"/>
          <w:szCs w:val="21"/>
          <w:lang w:val="el-GR"/>
        </w:rPr>
        <w:t xml:space="preserve"> σε </w:t>
      </w:r>
      <w:r w:rsidRPr="001E55F4">
        <w:rPr>
          <w:rFonts w:ascii="Arial Nova Light" w:hAnsi="Arial Nova Light"/>
          <w:sz w:val="21"/>
          <w:szCs w:val="21"/>
          <w:lang w:val="el-GR"/>
        </w:rPr>
        <w:t>(2845342, 41)</w:t>
      </w:r>
      <w:r>
        <w:rPr>
          <w:rFonts w:ascii="Arial Nova Light" w:hAnsi="Arial Nova Light"/>
          <w:sz w:val="21"/>
          <w:szCs w:val="21"/>
          <w:lang w:val="el-GR"/>
        </w:rPr>
        <w:t>.</w:t>
      </w:r>
    </w:p>
    <w:p w14:paraId="167CA4FB" w14:textId="3F3D41AC" w:rsidR="001E55F4" w:rsidRPr="001E55F4" w:rsidRDefault="001E55F4" w:rsidP="001E55F4">
      <w:pPr>
        <w:pStyle w:val="Heading2"/>
        <w:pBdr>
          <w:bottom w:val="single" w:sz="4" w:space="1" w:color="auto"/>
        </w:pBdr>
        <w:rPr>
          <w:rFonts w:ascii="Arial Nova" w:hAnsi="Arial Nova"/>
          <w:color w:val="5C7C3F" w:themeColor="text2" w:themeShade="BF"/>
          <w:sz w:val="28"/>
          <w:szCs w:val="28"/>
          <w:lang w:val="el-GR"/>
        </w:rPr>
      </w:pPr>
      <w:bookmarkStart w:id="10" w:name="_Toc113883760"/>
      <w:r w:rsidRPr="00945056">
        <w:rPr>
          <w:rFonts w:ascii="Arial Nova" w:hAnsi="Arial Nova"/>
          <w:color w:val="5C7C3F" w:themeColor="text2" w:themeShade="BF"/>
          <w:sz w:val="28"/>
          <w:szCs w:val="28"/>
          <w:lang w:val="el-GR"/>
        </w:rPr>
        <w:t>1.</w:t>
      </w:r>
      <w:r>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Διαγραφή </w:t>
      </w:r>
      <w:r>
        <w:rPr>
          <w:rFonts w:ascii="Arial Nova" w:hAnsi="Arial Nova"/>
          <w:color w:val="5C7C3F" w:themeColor="text2" w:themeShade="BF"/>
          <w:sz w:val="28"/>
          <w:szCs w:val="28"/>
        </w:rPr>
        <w:t>Null</w:t>
      </w:r>
      <w:r w:rsidRPr="0052082C">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Τιμών</w:t>
      </w:r>
      <w:bookmarkEnd w:id="10"/>
    </w:p>
    <w:p w14:paraId="244F6FB1" w14:textId="242EE96E" w:rsidR="001E55F4" w:rsidRDefault="00B8591D" w:rsidP="001E55F4">
      <w:pPr>
        <w:rPr>
          <w:rFonts w:ascii="Arial Nova Light" w:hAnsi="Arial Nova Light"/>
          <w:sz w:val="21"/>
          <w:szCs w:val="21"/>
          <w:lang w:val="el-GR"/>
        </w:rPr>
      </w:pPr>
      <w:r>
        <w:rPr>
          <w:rFonts w:ascii="Arial Nova Light" w:hAnsi="Arial Nova Light"/>
          <w:sz w:val="21"/>
          <w:szCs w:val="21"/>
          <w:lang w:val="el-GR"/>
        </w:rPr>
        <w:t>Παρόλο που</w:t>
      </w:r>
      <w:r w:rsidR="0052082C">
        <w:rPr>
          <w:rFonts w:ascii="Arial Nova Light" w:hAnsi="Arial Nova Light"/>
          <w:sz w:val="21"/>
          <w:szCs w:val="21"/>
          <w:lang w:val="el-GR"/>
        </w:rPr>
        <w:t xml:space="preserve"> διαγράφηκε η στήλη </w:t>
      </w:r>
      <w:r w:rsidR="0052082C">
        <w:rPr>
          <w:rFonts w:ascii="Arial Nova Light" w:hAnsi="Arial Nova Light"/>
          <w:sz w:val="21"/>
          <w:szCs w:val="21"/>
        </w:rPr>
        <w:t>Number</w:t>
      </w:r>
      <w:r w:rsidR="0052082C">
        <w:rPr>
          <w:rFonts w:ascii="Arial Nova Light" w:hAnsi="Arial Nova Light"/>
          <w:sz w:val="21"/>
          <w:szCs w:val="21"/>
          <w:lang w:val="el-GR"/>
        </w:rPr>
        <w:t xml:space="preserve">, </w:t>
      </w:r>
      <w:r w:rsidR="0089658E">
        <w:rPr>
          <w:rFonts w:ascii="Arial Nova Light" w:hAnsi="Arial Nova Light"/>
          <w:sz w:val="21"/>
          <w:szCs w:val="21"/>
          <w:lang w:val="el-GR"/>
        </w:rPr>
        <w:t xml:space="preserve">οι </w:t>
      </w:r>
      <w:r w:rsidR="0089658E">
        <w:rPr>
          <w:rFonts w:ascii="Arial Nova Light" w:hAnsi="Arial Nova Light"/>
          <w:sz w:val="21"/>
          <w:szCs w:val="21"/>
        </w:rPr>
        <w:t>null</w:t>
      </w:r>
      <w:r w:rsidR="0089658E" w:rsidRPr="0089658E">
        <w:rPr>
          <w:rFonts w:ascii="Arial Nova Light" w:hAnsi="Arial Nova Light"/>
          <w:sz w:val="21"/>
          <w:szCs w:val="21"/>
          <w:lang w:val="el-GR"/>
        </w:rPr>
        <w:t xml:space="preserve"> </w:t>
      </w:r>
      <w:r w:rsidR="0089658E">
        <w:rPr>
          <w:rFonts w:ascii="Arial Nova Light" w:hAnsi="Arial Nova Light"/>
          <w:sz w:val="21"/>
          <w:szCs w:val="21"/>
          <w:lang w:val="el-GR"/>
        </w:rPr>
        <w:t>τιμές υπάρχουν σε αρκετά σημεία του συνόλου</w:t>
      </w:r>
      <w:r w:rsidR="004B27F7">
        <w:rPr>
          <w:rFonts w:ascii="Arial Nova Light" w:hAnsi="Arial Nova Light"/>
          <w:sz w:val="21"/>
          <w:szCs w:val="21"/>
          <w:lang w:val="el-GR"/>
        </w:rPr>
        <w:t xml:space="preserve"> δεδομένων</w:t>
      </w:r>
      <w:r w:rsidR="00F9688B">
        <w:rPr>
          <w:rFonts w:ascii="Arial Nova Light" w:hAnsi="Arial Nova Light"/>
          <w:sz w:val="21"/>
          <w:szCs w:val="21"/>
          <w:lang w:val="el-GR"/>
        </w:rPr>
        <w:t>.</w:t>
      </w:r>
      <w:r w:rsidR="003D29C4">
        <w:rPr>
          <w:rFonts w:ascii="Arial Nova Light" w:hAnsi="Arial Nova Light"/>
          <w:sz w:val="21"/>
          <w:szCs w:val="21"/>
          <w:lang w:val="el-GR"/>
        </w:rPr>
        <w:t xml:space="preserve"> Η ύπαρξη τους και κατ ’επέκταση η χρήση τους σε επόμενες ενέργειες</w:t>
      </w:r>
      <w:r w:rsidR="00F21E99">
        <w:rPr>
          <w:rFonts w:ascii="Arial Nova Light" w:hAnsi="Arial Nova Light"/>
          <w:sz w:val="21"/>
          <w:szCs w:val="21"/>
          <w:lang w:val="el-GR"/>
        </w:rPr>
        <w:t xml:space="preserve"> της διαδικασίας ανάλυσης, ενδεχομένως να επηρεάσουν</w:t>
      </w:r>
      <w:r w:rsidR="000E7CF4">
        <w:rPr>
          <w:rFonts w:ascii="Arial Nova Light" w:hAnsi="Arial Nova Light"/>
          <w:sz w:val="21"/>
          <w:szCs w:val="21"/>
          <w:lang w:val="el-GR"/>
        </w:rPr>
        <w:t xml:space="preserve"> και να αλλοιώσουν</w:t>
      </w:r>
      <w:r w:rsidR="00F21E99">
        <w:rPr>
          <w:rFonts w:ascii="Arial Nova Light" w:hAnsi="Arial Nova Light"/>
          <w:sz w:val="21"/>
          <w:szCs w:val="21"/>
          <w:lang w:val="el-GR"/>
        </w:rPr>
        <w:t xml:space="preserve"> την τελική εξαγωγή συμπερασμάτων</w:t>
      </w:r>
      <w:r w:rsidR="000E7CF4">
        <w:rPr>
          <w:rFonts w:ascii="Arial Nova Light" w:hAnsi="Arial Nova Light"/>
          <w:sz w:val="21"/>
          <w:szCs w:val="21"/>
          <w:lang w:val="el-GR"/>
        </w:rPr>
        <w:t>. Με βάση, λοιπόν, τα παραπάνω κρίθηκε αναγκαία η διαγραφή τους</w:t>
      </w:r>
      <w:r w:rsidR="00EA28A1">
        <w:rPr>
          <w:rFonts w:ascii="Arial Nova Light" w:hAnsi="Arial Nova Light"/>
          <w:sz w:val="21"/>
          <w:szCs w:val="21"/>
          <w:lang w:val="el-GR"/>
        </w:rPr>
        <w:t xml:space="preserve">, η οποία </w:t>
      </w:r>
      <w:r w:rsidR="00AD3C8D">
        <w:rPr>
          <w:rFonts w:ascii="Arial Nova Light" w:hAnsi="Arial Nova Light"/>
          <w:sz w:val="21"/>
          <w:szCs w:val="21"/>
          <w:lang w:val="el-GR"/>
        </w:rPr>
        <w:t xml:space="preserve">είχε ως αποτέλεσμα την μείωση των διαστάσεων του συνόλου δεδομένων από </w:t>
      </w:r>
      <w:r w:rsidR="00AD3C8D" w:rsidRPr="001E55F4">
        <w:rPr>
          <w:rFonts w:ascii="Arial Nova Light" w:hAnsi="Arial Nova Light"/>
          <w:sz w:val="21"/>
          <w:szCs w:val="21"/>
          <w:lang w:val="el-GR"/>
        </w:rPr>
        <w:t>(2845342, 41)</w:t>
      </w:r>
      <w:r w:rsidR="00AD3C8D">
        <w:rPr>
          <w:rFonts w:ascii="Arial Nova Light" w:hAnsi="Arial Nova Light"/>
          <w:sz w:val="21"/>
          <w:szCs w:val="21"/>
          <w:lang w:val="el-GR"/>
        </w:rPr>
        <w:t xml:space="preserve"> σε</w:t>
      </w:r>
      <w:r w:rsidR="00351E26">
        <w:rPr>
          <w:rFonts w:ascii="Arial Nova Light" w:hAnsi="Arial Nova Light"/>
          <w:sz w:val="21"/>
          <w:szCs w:val="21"/>
          <w:lang w:val="el-GR"/>
        </w:rPr>
        <w:t xml:space="preserve"> </w:t>
      </w:r>
      <w:r w:rsidR="00351E26" w:rsidRPr="00351E26">
        <w:rPr>
          <w:rFonts w:ascii="Arial Nova Light" w:hAnsi="Arial Nova Light"/>
          <w:sz w:val="21"/>
          <w:szCs w:val="21"/>
          <w:lang w:val="el-GR"/>
        </w:rPr>
        <w:t>(2207325, 41)</w:t>
      </w:r>
      <w:r w:rsidR="000E7CF4">
        <w:rPr>
          <w:rFonts w:ascii="Arial Nova Light" w:hAnsi="Arial Nova Light"/>
          <w:sz w:val="21"/>
          <w:szCs w:val="21"/>
          <w:lang w:val="el-GR"/>
        </w:rPr>
        <w:t>.</w:t>
      </w:r>
    </w:p>
    <w:p w14:paraId="36BDEC0A" w14:textId="2F1515A0" w:rsidR="00414133" w:rsidRDefault="00414133" w:rsidP="001E55F4">
      <w:pPr>
        <w:rPr>
          <w:rFonts w:ascii="Arial Nova Light" w:hAnsi="Arial Nova Light"/>
          <w:sz w:val="21"/>
          <w:szCs w:val="21"/>
          <w:lang w:val="el-GR"/>
        </w:rPr>
      </w:pPr>
    </w:p>
    <w:p w14:paraId="56EB545F" w14:textId="1D1091A9" w:rsidR="00414133" w:rsidRDefault="00414133" w:rsidP="001E55F4">
      <w:pPr>
        <w:rPr>
          <w:rFonts w:ascii="Arial Nova Light" w:hAnsi="Arial Nova Light"/>
          <w:sz w:val="21"/>
          <w:szCs w:val="21"/>
          <w:lang w:val="el-GR"/>
        </w:rPr>
      </w:pPr>
    </w:p>
    <w:p w14:paraId="1FB0CF5F" w14:textId="5D103438" w:rsidR="00414133" w:rsidRDefault="00414133" w:rsidP="001E55F4">
      <w:pPr>
        <w:rPr>
          <w:rFonts w:ascii="Arial Nova Light" w:hAnsi="Arial Nova Light"/>
          <w:sz w:val="21"/>
          <w:szCs w:val="21"/>
          <w:lang w:val="el-GR"/>
        </w:rPr>
      </w:pPr>
    </w:p>
    <w:p w14:paraId="705AF15E" w14:textId="1628960F" w:rsidR="00414133" w:rsidRPr="00414133" w:rsidRDefault="00414133" w:rsidP="00414133">
      <w:pPr>
        <w:pStyle w:val="Heading2"/>
        <w:pBdr>
          <w:bottom w:val="single" w:sz="4" w:space="1" w:color="auto"/>
        </w:pBdr>
        <w:rPr>
          <w:rFonts w:ascii="Arial Nova" w:hAnsi="Arial Nova"/>
          <w:color w:val="5C7C3F" w:themeColor="text2" w:themeShade="BF"/>
          <w:sz w:val="28"/>
          <w:szCs w:val="28"/>
          <w:lang w:val="el-GR"/>
        </w:rPr>
      </w:pPr>
      <w:bookmarkStart w:id="11" w:name="_Toc113883761"/>
      <w:r w:rsidRPr="00945056">
        <w:rPr>
          <w:rFonts w:ascii="Arial Nova" w:hAnsi="Arial Nova"/>
          <w:color w:val="5C7C3F" w:themeColor="text2" w:themeShade="BF"/>
          <w:sz w:val="28"/>
          <w:szCs w:val="28"/>
          <w:lang w:val="el-GR"/>
        </w:rPr>
        <w:lastRenderedPageBreak/>
        <w:t>1.</w:t>
      </w:r>
      <w:r w:rsidRPr="00414133">
        <w:rPr>
          <w:rFonts w:ascii="Arial Nova" w:hAnsi="Arial Nova"/>
          <w:color w:val="5C7C3F" w:themeColor="text2" w:themeShade="BF"/>
          <w:sz w:val="28"/>
          <w:szCs w:val="28"/>
          <w:lang w:val="el-GR"/>
        </w:rPr>
        <w:t>3</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Εκκαθάριση της στήλης </w:t>
      </w:r>
      <w:r>
        <w:rPr>
          <w:rFonts w:ascii="Arial Nova" w:hAnsi="Arial Nova"/>
          <w:color w:val="5C7C3F" w:themeColor="text2" w:themeShade="BF"/>
          <w:sz w:val="28"/>
          <w:szCs w:val="28"/>
        </w:rPr>
        <w:t>Weather</w:t>
      </w:r>
      <w:r w:rsidRPr="00414133">
        <w:rPr>
          <w:rFonts w:ascii="Arial Nova" w:hAnsi="Arial Nova"/>
          <w:color w:val="5C7C3F" w:themeColor="text2" w:themeShade="BF"/>
          <w:sz w:val="28"/>
          <w:szCs w:val="28"/>
          <w:lang w:val="el-GR"/>
        </w:rPr>
        <w:t>_</w:t>
      </w:r>
      <w:r>
        <w:rPr>
          <w:rFonts w:ascii="Arial Nova" w:hAnsi="Arial Nova"/>
          <w:color w:val="5C7C3F" w:themeColor="text2" w:themeShade="BF"/>
          <w:sz w:val="28"/>
          <w:szCs w:val="28"/>
        </w:rPr>
        <w:t>Condition</w:t>
      </w:r>
      <w:bookmarkEnd w:id="11"/>
    </w:p>
    <w:p w14:paraId="51B037D6" w14:textId="29659D12" w:rsidR="00414133" w:rsidRPr="00DE7401" w:rsidRDefault="00DE7401" w:rsidP="00414133">
      <w:pPr>
        <w:rPr>
          <w:rFonts w:ascii="Arial Nova Light" w:hAnsi="Arial Nova Light"/>
          <w:sz w:val="21"/>
          <w:szCs w:val="21"/>
          <w:lang w:val="el-GR"/>
        </w:rPr>
      </w:pPr>
      <w:r w:rsidRPr="00DE7401">
        <w:rPr>
          <w:rFonts w:ascii="Arial Nova Light" w:hAnsi="Arial Nova Light"/>
          <w:sz w:val="21"/>
          <w:szCs w:val="21"/>
          <w:lang w:val="el-GR"/>
        </w:rPr>
        <w:drawing>
          <wp:anchor distT="0" distB="0" distL="114300" distR="114300" simplePos="0" relativeHeight="251725312" behindDoc="0" locked="0" layoutInCell="1" allowOverlap="1" wp14:anchorId="2E9A741C" wp14:editId="13D9B1A3">
            <wp:simplePos x="0" y="0"/>
            <wp:positionH relativeFrom="margin">
              <wp:align>center</wp:align>
            </wp:positionH>
            <wp:positionV relativeFrom="paragraph">
              <wp:posOffset>1670050</wp:posOffset>
            </wp:positionV>
            <wp:extent cx="3857625" cy="2644140"/>
            <wp:effectExtent l="0" t="0" r="9525" b="3810"/>
            <wp:wrapSquare wrapText="bothSides"/>
            <wp:docPr id="100" name="Picture 10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pie chart&#10;&#10;Description automatically generated"/>
                    <pic:cNvPicPr/>
                  </pic:nvPicPr>
                  <pic:blipFill rotWithShape="1">
                    <a:blip r:embed="rId22">
                      <a:extLst>
                        <a:ext uri="{28A0092B-C50C-407E-A947-70E740481C1C}">
                          <a14:useLocalDpi xmlns:a14="http://schemas.microsoft.com/office/drawing/2010/main" val="0"/>
                        </a:ext>
                      </a:extLst>
                    </a:blip>
                    <a:srcRect t="5260" b="6009"/>
                    <a:stretch/>
                  </pic:blipFill>
                  <pic:spPr bwMode="auto">
                    <a:xfrm>
                      <a:off x="0" y="0"/>
                      <a:ext cx="3857625"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E6B">
        <w:rPr>
          <w:rFonts w:ascii="Arial Nova Light" w:hAnsi="Arial Nova Light"/>
          <w:sz w:val="21"/>
          <w:szCs w:val="21"/>
          <w:lang w:val="el-GR"/>
        </w:rPr>
        <w:t>Η</w:t>
      </w:r>
      <w:r w:rsidR="00F06E6B" w:rsidRPr="000C5F90">
        <w:rPr>
          <w:rFonts w:ascii="Arial Nova Light" w:hAnsi="Arial Nova Light"/>
          <w:sz w:val="21"/>
          <w:szCs w:val="21"/>
          <w:lang w:val="el-GR"/>
        </w:rPr>
        <w:t xml:space="preserve"> </w:t>
      </w:r>
      <w:r w:rsidR="00F06E6B">
        <w:rPr>
          <w:rFonts w:ascii="Arial Nova Light" w:hAnsi="Arial Nova Light"/>
          <w:sz w:val="21"/>
          <w:szCs w:val="21"/>
          <w:lang w:val="el-GR"/>
        </w:rPr>
        <w:t>στήλη</w:t>
      </w:r>
      <w:r w:rsidR="00F06E6B" w:rsidRPr="000C5F90">
        <w:rPr>
          <w:rFonts w:ascii="Arial Nova Light" w:hAnsi="Arial Nova Light"/>
          <w:sz w:val="21"/>
          <w:szCs w:val="21"/>
          <w:lang w:val="el-GR"/>
        </w:rPr>
        <w:t xml:space="preserve"> </w:t>
      </w:r>
      <w:r w:rsidR="00F06E6B">
        <w:rPr>
          <w:rFonts w:ascii="Arial Nova Light" w:hAnsi="Arial Nova Light"/>
          <w:sz w:val="21"/>
          <w:szCs w:val="21"/>
        </w:rPr>
        <w:t>Weather</w:t>
      </w:r>
      <w:r w:rsidR="00F06E6B" w:rsidRPr="000C5F90">
        <w:rPr>
          <w:rFonts w:ascii="Arial Nova Light" w:hAnsi="Arial Nova Light"/>
          <w:sz w:val="21"/>
          <w:szCs w:val="21"/>
          <w:lang w:val="el-GR"/>
        </w:rPr>
        <w:t>_</w:t>
      </w:r>
      <w:r w:rsidR="00F06E6B">
        <w:rPr>
          <w:rFonts w:ascii="Arial Nova Light" w:hAnsi="Arial Nova Light"/>
          <w:sz w:val="21"/>
          <w:szCs w:val="21"/>
        </w:rPr>
        <w:t>Condition</w:t>
      </w:r>
      <w:r w:rsidR="000C5F90" w:rsidRPr="000C5F90">
        <w:rPr>
          <w:rFonts w:ascii="Arial Nova Light" w:hAnsi="Arial Nova Light"/>
          <w:sz w:val="21"/>
          <w:szCs w:val="21"/>
          <w:lang w:val="el-GR"/>
        </w:rPr>
        <w:t xml:space="preserve"> </w:t>
      </w:r>
      <w:r w:rsidR="000C5F90">
        <w:rPr>
          <w:rFonts w:ascii="Arial Nova Light" w:hAnsi="Arial Nova Light"/>
          <w:sz w:val="21"/>
          <w:szCs w:val="21"/>
          <w:lang w:val="el-GR"/>
        </w:rPr>
        <w:t>έχει</w:t>
      </w:r>
      <w:r w:rsidR="000C5F90" w:rsidRPr="000C5F90">
        <w:rPr>
          <w:rFonts w:ascii="Arial Nova Light" w:hAnsi="Arial Nova Light"/>
          <w:sz w:val="21"/>
          <w:szCs w:val="21"/>
          <w:lang w:val="el-GR"/>
        </w:rPr>
        <w:t xml:space="preserve"> </w:t>
      </w:r>
      <w:r w:rsidR="000C5F90">
        <w:rPr>
          <w:rFonts w:ascii="Arial Nova Light" w:hAnsi="Arial Nova Light"/>
          <w:sz w:val="21"/>
          <w:szCs w:val="21"/>
          <w:lang w:val="el-GR"/>
        </w:rPr>
        <w:t xml:space="preserve">την μεγαλύτερη συσχέτιση με τη στήλη </w:t>
      </w:r>
      <w:r w:rsidR="000C5F90">
        <w:rPr>
          <w:rFonts w:ascii="Arial Nova Light" w:hAnsi="Arial Nova Light"/>
          <w:sz w:val="21"/>
          <w:szCs w:val="21"/>
        </w:rPr>
        <w:t>Severity</w:t>
      </w:r>
      <w:r w:rsidR="000C5F90" w:rsidRPr="000C5F90">
        <w:rPr>
          <w:rFonts w:ascii="Arial Nova Light" w:hAnsi="Arial Nova Light"/>
          <w:sz w:val="21"/>
          <w:szCs w:val="21"/>
          <w:lang w:val="el-GR"/>
        </w:rPr>
        <w:t xml:space="preserve">. </w:t>
      </w:r>
      <w:r w:rsidR="000C5F90">
        <w:rPr>
          <w:rFonts w:ascii="Arial Nova Light" w:hAnsi="Arial Nova Light"/>
          <w:sz w:val="21"/>
          <w:szCs w:val="21"/>
          <w:lang w:val="el-GR"/>
        </w:rPr>
        <w:t xml:space="preserve">Επιπλέον, περιέχει </w:t>
      </w:r>
      <w:r w:rsidR="00EB41F6">
        <w:rPr>
          <w:rFonts w:ascii="Arial Nova Light" w:hAnsi="Arial Nova Light"/>
          <w:sz w:val="21"/>
          <w:szCs w:val="21"/>
          <w:lang w:val="el-GR"/>
        </w:rPr>
        <w:t>πολλές μοναδικές τιμές, οι οποίες δεν έχουν μεγάλη συχνότητα εμφάνισης</w:t>
      </w:r>
      <w:r w:rsidR="00C72A3A">
        <w:rPr>
          <w:rFonts w:ascii="Arial Nova Light" w:hAnsi="Arial Nova Light"/>
          <w:sz w:val="21"/>
          <w:szCs w:val="21"/>
          <w:lang w:val="el-GR"/>
        </w:rPr>
        <w:t xml:space="preserve"> και περιγράφουν πολύ συγκεκριμένα καιρικά φαινόμενα</w:t>
      </w:r>
      <w:r w:rsidR="00EB41F6">
        <w:rPr>
          <w:rFonts w:ascii="Arial Nova Light" w:hAnsi="Arial Nova Light"/>
          <w:sz w:val="21"/>
          <w:szCs w:val="21"/>
          <w:lang w:val="el-GR"/>
        </w:rPr>
        <w:t>.</w:t>
      </w:r>
      <w:r w:rsidR="00467E9D">
        <w:rPr>
          <w:rFonts w:ascii="Arial Nova Light" w:hAnsi="Arial Nova Light"/>
          <w:sz w:val="21"/>
          <w:szCs w:val="21"/>
          <w:lang w:val="el-GR"/>
        </w:rPr>
        <w:t xml:space="preserve"> Με βάση τα παραπάνω θεωρήθηκε σημαντικό να «καθαριστεί» η στήλη </w:t>
      </w:r>
      <w:r w:rsidR="00467E9D">
        <w:rPr>
          <w:rFonts w:ascii="Arial Nova Light" w:hAnsi="Arial Nova Light"/>
          <w:sz w:val="21"/>
          <w:szCs w:val="21"/>
        </w:rPr>
        <w:t>Weather</w:t>
      </w:r>
      <w:r w:rsidR="00467E9D" w:rsidRPr="00467E9D">
        <w:rPr>
          <w:rFonts w:ascii="Arial Nova Light" w:hAnsi="Arial Nova Light"/>
          <w:sz w:val="21"/>
          <w:szCs w:val="21"/>
          <w:lang w:val="el-GR"/>
        </w:rPr>
        <w:t>_</w:t>
      </w:r>
      <w:r w:rsidR="00467E9D">
        <w:rPr>
          <w:rFonts w:ascii="Arial Nova Light" w:hAnsi="Arial Nova Light"/>
          <w:sz w:val="21"/>
          <w:szCs w:val="21"/>
        </w:rPr>
        <w:t>Condition</w:t>
      </w:r>
      <w:r w:rsidR="00162BF2" w:rsidRPr="00162BF2">
        <w:rPr>
          <w:rFonts w:ascii="Arial Nova Light" w:hAnsi="Arial Nova Light"/>
          <w:sz w:val="21"/>
          <w:szCs w:val="21"/>
          <w:lang w:val="el-GR"/>
        </w:rPr>
        <w:t xml:space="preserve">, </w:t>
      </w:r>
      <w:r w:rsidR="00B21821">
        <w:rPr>
          <w:rFonts w:ascii="Arial Nova Light" w:hAnsi="Arial Nova Light"/>
          <w:sz w:val="21"/>
          <w:szCs w:val="21"/>
          <w:lang w:val="el-GR"/>
        </w:rPr>
        <w:t>κατηγοριοποιώντας</w:t>
      </w:r>
      <w:r w:rsidR="00162BF2">
        <w:rPr>
          <w:rFonts w:ascii="Arial Nova Light" w:hAnsi="Arial Nova Light"/>
          <w:sz w:val="21"/>
          <w:szCs w:val="21"/>
          <w:lang w:val="el-GR"/>
        </w:rPr>
        <w:t xml:space="preserve"> τις </w:t>
      </w:r>
      <w:r w:rsidR="00614C4D">
        <w:rPr>
          <w:rFonts w:ascii="Arial Nova Light" w:hAnsi="Arial Nova Light"/>
          <w:sz w:val="21"/>
          <w:szCs w:val="21"/>
          <w:lang w:val="el-GR"/>
        </w:rPr>
        <w:t>τιμές με μικρή συχνότητα εμφάνισης</w:t>
      </w:r>
      <w:r w:rsidR="009C3CCF">
        <w:rPr>
          <w:rFonts w:ascii="Arial Nova Light" w:hAnsi="Arial Nova Light"/>
          <w:sz w:val="21"/>
          <w:szCs w:val="21"/>
          <w:lang w:val="el-GR"/>
        </w:rPr>
        <w:t xml:space="preserve"> ως τιμές με μεγάλη συχνότητα εμφάνισης. </w:t>
      </w:r>
      <w:r w:rsidR="003F6821">
        <w:rPr>
          <w:rFonts w:ascii="Arial Nova Light" w:hAnsi="Arial Nova Light"/>
          <w:sz w:val="21"/>
          <w:szCs w:val="21"/>
          <w:lang w:val="el-GR"/>
        </w:rPr>
        <w:t>Δηλα</w:t>
      </w:r>
      <w:r w:rsidR="00E10A3E">
        <w:rPr>
          <w:rFonts w:ascii="Arial Nova Light" w:hAnsi="Arial Nova Light"/>
          <w:sz w:val="21"/>
          <w:szCs w:val="21"/>
          <w:lang w:val="el-GR"/>
        </w:rPr>
        <w:t>δή τα διάφορα καιρικά φαινόμενα</w:t>
      </w:r>
      <w:r w:rsidR="00A75C7E">
        <w:rPr>
          <w:rFonts w:ascii="Arial Nova Light" w:hAnsi="Arial Nova Light"/>
          <w:sz w:val="21"/>
          <w:szCs w:val="21"/>
          <w:lang w:val="el-GR"/>
        </w:rPr>
        <w:t xml:space="preserve"> ταξινομήθηκαν σε πιο γενικές κατηγορίες, για παράδειγμα </w:t>
      </w:r>
      <w:r w:rsidR="00484881">
        <w:rPr>
          <w:rFonts w:ascii="Arial Nova Light" w:hAnsi="Arial Nova Light"/>
          <w:sz w:val="21"/>
          <w:szCs w:val="21"/>
          <w:lang w:val="el-GR"/>
        </w:rPr>
        <w:t>η τιμή</w:t>
      </w:r>
      <w:r w:rsidR="00A75C7E">
        <w:rPr>
          <w:rFonts w:ascii="Arial Nova Light" w:hAnsi="Arial Nova Light"/>
          <w:sz w:val="21"/>
          <w:szCs w:val="21"/>
          <w:lang w:val="el-GR"/>
        </w:rPr>
        <w:t xml:space="preserve"> «</w:t>
      </w:r>
      <w:r w:rsidR="00A75C7E">
        <w:rPr>
          <w:rFonts w:ascii="Arial Nova Light" w:hAnsi="Arial Nova Light"/>
          <w:sz w:val="21"/>
          <w:szCs w:val="21"/>
        </w:rPr>
        <w:t>Light</w:t>
      </w:r>
      <w:r w:rsidR="00A75C7E" w:rsidRPr="00A75C7E">
        <w:rPr>
          <w:rFonts w:ascii="Arial Nova Light" w:hAnsi="Arial Nova Light"/>
          <w:sz w:val="21"/>
          <w:szCs w:val="21"/>
          <w:lang w:val="el-GR"/>
        </w:rPr>
        <w:t xml:space="preserve"> </w:t>
      </w:r>
      <w:r w:rsidR="00A75C7E">
        <w:rPr>
          <w:rFonts w:ascii="Arial Nova Light" w:hAnsi="Arial Nova Light"/>
          <w:sz w:val="21"/>
          <w:szCs w:val="21"/>
        </w:rPr>
        <w:t>Rain</w:t>
      </w:r>
      <w:r w:rsidR="00A75C7E">
        <w:rPr>
          <w:rFonts w:ascii="Arial Nova Light" w:hAnsi="Arial Nova Light"/>
          <w:sz w:val="21"/>
          <w:szCs w:val="21"/>
          <w:lang w:val="el-GR"/>
        </w:rPr>
        <w:t>»</w:t>
      </w:r>
      <w:r w:rsidR="00C72A3A">
        <w:rPr>
          <w:rFonts w:ascii="Arial Nova Light" w:hAnsi="Arial Nova Light"/>
          <w:sz w:val="21"/>
          <w:szCs w:val="21"/>
          <w:lang w:val="el-GR"/>
        </w:rPr>
        <w:t xml:space="preserve"> </w:t>
      </w:r>
      <w:r w:rsidR="00484881">
        <w:rPr>
          <w:rFonts w:ascii="Arial Nova Light" w:hAnsi="Arial Nova Light"/>
          <w:sz w:val="21"/>
          <w:szCs w:val="21"/>
          <w:lang w:val="el-GR"/>
        </w:rPr>
        <w:t>κατηγοριοποιήθηκε</w:t>
      </w:r>
      <w:r w:rsidR="00C72A3A">
        <w:rPr>
          <w:rFonts w:ascii="Arial Nova Light" w:hAnsi="Arial Nova Light"/>
          <w:sz w:val="21"/>
          <w:szCs w:val="21"/>
          <w:lang w:val="el-GR"/>
        </w:rPr>
        <w:t xml:space="preserve"> </w:t>
      </w:r>
      <w:r w:rsidR="00484881">
        <w:rPr>
          <w:rFonts w:ascii="Arial Nova Light" w:hAnsi="Arial Nova Light"/>
          <w:sz w:val="21"/>
          <w:szCs w:val="21"/>
          <w:lang w:val="el-GR"/>
        </w:rPr>
        <w:t>ως</w:t>
      </w:r>
      <w:r w:rsidR="00C72A3A">
        <w:rPr>
          <w:rFonts w:ascii="Arial Nova Light" w:hAnsi="Arial Nova Light"/>
          <w:sz w:val="21"/>
          <w:szCs w:val="21"/>
          <w:lang w:val="el-GR"/>
        </w:rPr>
        <w:t xml:space="preserve"> «</w:t>
      </w:r>
      <w:r w:rsidR="00C72A3A">
        <w:rPr>
          <w:rFonts w:ascii="Arial Nova Light" w:hAnsi="Arial Nova Light"/>
          <w:sz w:val="21"/>
          <w:szCs w:val="21"/>
        </w:rPr>
        <w:t>Rain</w:t>
      </w:r>
      <w:r w:rsidR="00C72A3A">
        <w:rPr>
          <w:rFonts w:ascii="Arial Nova Light" w:hAnsi="Arial Nova Light"/>
          <w:sz w:val="21"/>
          <w:szCs w:val="21"/>
          <w:lang w:val="el-GR"/>
        </w:rPr>
        <w:t>».</w:t>
      </w:r>
      <w:r w:rsidR="00484881">
        <w:rPr>
          <w:rFonts w:ascii="Arial Nova Light" w:hAnsi="Arial Nova Light"/>
          <w:sz w:val="21"/>
          <w:szCs w:val="21"/>
          <w:lang w:val="el-GR"/>
        </w:rPr>
        <w:t xml:space="preserve"> Στις εικόνες που ακολουθούν φαίνεται</w:t>
      </w:r>
      <w:r w:rsidR="00D65911">
        <w:rPr>
          <w:rFonts w:ascii="Arial Nova Light" w:hAnsi="Arial Nova Light"/>
          <w:sz w:val="21"/>
          <w:szCs w:val="21"/>
          <w:lang w:val="el-GR"/>
        </w:rPr>
        <w:t xml:space="preserve"> σε μορφή γραφήματος, η στήλη </w:t>
      </w:r>
      <w:r w:rsidR="00D65911">
        <w:rPr>
          <w:rFonts w:ascii="Arial Nova Light" w:hAnsi="Arial Nova Light"/>
          <w:sz w:val="21"/>
          <w:szCs w:val="21"/>
        </w:rPr>
        <w:t>Weather</w:t>
      </w:r>
      <w:r w:rsidR="00D65911" w:rsidRPr="00D65911">
        <w:rPr>
          <w:rFonts w:ascii="Arial Nova Light" w:hAnsi="Arial Nova Light"/>
          <w:sz w:val="21"/>
          <w:szCs w:val="21"/>
          <w:lang w:val="el-GR"/>
        </w:rPr>
        <w:t>_</w:t>
      </w:r>
      <w:r w:rsidR="00D65911">
        <w:rPr>
          <w:rFonts w:ascii="Arial Nova Light" w:hAnsi="Arial Nova Light"/>
          <w:sz w:val="21"/>
          <w:szCs w:val="21"/>
        </w:rPr>
        <w:t>Condition</w:t>
      </w:r>
      <w:r w:rsidR="00D65911" w:rsidRPr="00D65911">
        <w:rPr>
          <w:rFonts w:ascii="Arial Nova Light" w:hAnsi="Arial Nova Light"/>
          <w:sz w:val="21"/>
          <w:szCs w:val="21"/>
          <w:lang w:val="el-GR"/>
        </w:rPr>
        <w:t xml:space="preserve"> </w:t>
      </w:r>
      <w:r w:rsidR="00D65911">
        <w:rPr>
          <w:rFonts w:ascii="Arial Nova Light" w:hAnsi="Arial Nova Light"/>
          <w:sz w:val="21"/>
          <w:szCs w:val="21"/>
          <w:lang w:val="el-GR"/>
        </w:rPr>
        <w:t xml:space="preserve">πριν και μετά </w:t>
      </w:r>
      <w:r w:rsidR="00EA3892">
        <w:rPr>
          <w:rFonts w:ascii="Arial Nova Light" w:hAnsi="Arial Nova Light"/>
          <w:sz w:val="21"/>
          <w:szCs w:val="21"/>
          <w:lang w:val="el-GR"/>
        </w:rPr>
        <w:t>την «εκκαθάριση»</w:t>
      </w:r>
      <w:r w:rsidR="00EF5EBE">
        <w:rPr>
          <w:rFonts w:ascii="Arial Nova Light" w:hAnsi="Arial Nova Light"/>
          <w:sz w:val="21"/>
          <w:szCs w:val="21"/>
          <w:lang w:val="el-GR"/>
        </w:rPr>
        <w:t xml:space="preserve"> (Εικόνες 3,4</w:t>
      </w:r>
      <w:r w:rsidR="00E67C3C">
        <w:rPr>
          <w:rFonts w:ascii="Arial Nova Light" w:hAnsi="Arial Nova Light"/>
          <w:sz w:val="21"/>
          <w:szCs w:val="21"/>
          <w:lang w:val="el-GR"/>
        </w:rPr>
        <w:t>)</w:t>
      </w:r>
      <w:r w:rsidR="00EA3892">
        <w:rPr>
          <w:rFonts w:ascii="Arial Nova Light" w:hAnsi="Arial Nova Light"/>
          <w:sz w:val="21"/>
          <w:szCs w:val="21"/>
          <w:lang w:val="el-GR"/>
        </w:rPr>
        <w:t>.</w:t>
      </w:r>
      <w:r w:rsidRPr="00DE7401">
        <w:rPr>
          <w:noProof/>
          <w:lang w:val="el-GR"/>
        </w:rPr>
        <w:t xml:space="preserve"> </w:t>
      </w:r>
    </w:p>
    <w:p w14:paraId="32526481" w14:textId="1D1AD4E2" w:rsidR="00F84EAA" w:rsidRDefault="00F84EAA" w:rsidP="00414133">
      <w:pPr>
        <w:rPr>
          <w:rFonts w:ascii="Arial Nova Light" w:hAnsi="Arial Nova Light"/>
          <w:sz w:val="21"/>
          <w:szCs w:val="21"/>
          <w:lang w:val="el-GR"/>
        </w:rPr>
      </w:pPr>
    </w:p>
    <w:p w14:paraId="4A4786F8" w14:textId="512C8110" w:rsidR="007B702B" w:rsidRDefault="007B702B" w:rsidP="007B702B">
      <w:pPr>
        <w:rPr>
          <w:rFonts w:ascii="Arial Nova Light" w:hAnsi="Arial Nova Light"/>
          <w:sz w:val="21"/>
          <w:szCs w:val="21"/>
          <w:lang w:val="el-GR"/>
        </w:rPr>
      </w:pPr>
      <w:r>
        <w:rPr>
          <w:noProof/>
        </w:rPr>
        <mc:AlternateContent>
          <mc:Choice Requires="wps">
            <w:drawing>
              <wp:anchor distT="0" distB="0" distL="114300" distR="114300" simplePos="0" relativeHeight="251597312" behindDoc="0" locked="0" layoutInCell="1" allowOverlap="1" wp14:anchorId="5881A72F" wp14:editId="336020A0">
                <wp:simplePos x="0" y="0"/>
                <wp:positionH relativeFrom="margin">
                  <wp:align>center</wp:align>
                </wp:positionH>
                <wp:positionV relativeFrom="paragraph">
                  <wp:posOffset>5308904</wp:posOffset>
                </wp:positionV>
                <wp:extent cx="4332605" cy="635"/>
                <wp:effectExtent l="0" t="0" r="0" b="1270"/>
                <wp:wrapSquare wrapText="bothSides"/>
                <wp:docPr id="18" name="Text Box 18"/>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37A53257" w14:textId="679F31D6" w:rsidR="007B702B" w:rsidRPr="007B702B" w:rsidRDefault="007B702B" w:rsidP="007B702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4</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μετά την εκκαθάριση.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81A72F" id="Text Box 18" o:spid="_x0000_s1028" type="#_x0000_t202" style="position:absolute;margin-left:0;margin-top:418pt;width:341.15pt;height:.05pt;z-index:251597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TgGw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wfZ7PpfHz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" stroked="f">
                <v:textbox style="mso-fit-shape-to-text:t" inset="0,0,0,0">
                  <w:txbxContent>
                    <w:p w14:paraId="37A53257" w14:textId="679F31D6" w:rsidR="007B702B" w:rsidRPr="007B702B" w:rsidRDefault="007B702B" w:rsidP="007B702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4</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μετά την εκκαθάριση.</w:t>
                      </w:r>
                    </w:p>
                  </w:txbxContent>
                </v:textbox>
                <w10:wrap type="square" anchorx="margin"/>
              </v:shape>
            </w:pict>
          </mc:Fallback>
        </mc:AlternateContent>
      </w:r>
      <w:r>
        <w:rPr>
          <w:noProof/>
        </w:rPr>
        <mc:AlternateContent>
          <mc:Choice Requires="wps">
            <w:drawing>
              <wp:anchor distT="0" distB="0" distL="114300" distR="114300" simplePos="0" relativeHeight="251596288" behindDoc="0" locked="0" layoutInCell="1" allowOverlap="1" wp14:anchorId="39263DC8" wp14:editId="1CF3B756">
                <wp:simplePos x="0" y="0"/>
                <wp:positionH relativeFrom="column">
                  <wp:posOffset>802640</wp:posOffset>
                </wp:positionH>
                <wp:positionV relativeFrom="paragraph">
                  <wp:posOffset>2246630</wp:posOffset>
                </wp:positionV>
                <wp:extent cx="4332605" cy="635"/>
                <wp:effectExtent l="0" t="0" r="0" b="1270"/>
                <wp:wrapSquare wrapText="bothSides"/>
                <wp:docPr id="17" name="Text Box 17"/>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496EDE37" w14:textId="723CCE5F" w:rsidR="007B702B" w:rsidRPr="007B702B" w:rsidRDefault="007B702B" w:rsidP="007B702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3</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πριν την εκκαθάριση.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263DC8" id="Text Box 17" o:spid="_x0000_s1029" type="#_x0000_t202" style="position:absolute;margin-left:63.2pt;margin-top:176.9pt;width:341.15pt;height:.05pt;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DFGw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wfZ7PpfHzHmaTYfHYX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" stroked="f">
                <v:textbox style="mso-fit-shape-to-text:t" inset="0,0,0,0">
                  <w:txbxContent>
                    <w:p w14:paraId="496EDE37" w14:textId="723CCE5F" w:rsidR="007B702B" w:rsidRPr="007B702B" w:rsidRDefault="007B702B" w:rsidP="007B702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3</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πριν την εκκαθάριση.</w:t>
                      </w:r>
                    </w:p>
                  </w:txbxContent>
                </v:textbox>
                <w10:wrap type="square"/>
              </v:shape>
            </w:pict>
          </mc:Fallback>
        </mc:AlternateContent>
      </w:r>
    </w:p>
    <w:p w14:paraId="1A49DDBB" w14:textId="1ECC0FC0" w:rsidR="007B702B" w:rsidRPr="007B702B" w:rsidRDefault="007B702B" w:rsidP="007B702B">
      <w:pPr>
        <w:rPr>
          <w:rFonts w:ascii="Arial Nova Light" w:hAnsi="Arial Nova Light"/>
          <w:sz w:val="21"/>
          <w:szCs w:val="21"/>
          <w:lang w:val="el-GR"/>
        </w:rPr>
      </w:pPr>
    </w:p>
    <w:p w14:paraId="1584F0CD" w14:textId="281696DB" w:rsidR="007B702B" w:rsidRPr="007B702B" w:rsidRDefault="007B702B" w:rsidP="007B702B">
      <w:pPr>
        <w:rPr>
          <w:rFonts w:ascii="Arial Nova Light" w:hAnsi="Arial Nova Light"/>
          <w:sz w:val="21"/>
          <w:szCs w:val="21"/>
          <w:lang w:val="el-GR"/>
        </w:rPr>
      </w:pPr>
    </w:p>
    <w:p w14:paraId="05A613BF" w14:textId="4F50451A" w:rsidR="007B702B" w:rsidRPr="007B702B" w:rsidRDefault="007B702B" w:rsidP="007B702B">
      <w:pPr>
        <w:rPr>
          <w:rFonts w:ascii="Arial Nova Light" w:hAnsi="Arial Nova Light"/>
          <w:sz w:val="21"/>
          <w:szCs w:val="21"/>
          <w:lang w:val="el-GR"/>
        </w:rPr>
      </w:pPr>
    </w:p>
    <w:p w14:paraId="5577D18F" w14:textId="70AF2FFD" w:rsidR="007B702B" w:rsidRPr="007B702B" w:rsidRDefault="007B702B" w:rsidP="007B702B">
      <w:pPr>
        <w:rPr>
          <w:rFonts w:ascii="Arial Nova Light" w:hAnsi="Arial Nova Light"/>
          <w:sz w:val="21"/>
          <w:szCs w:val="21"/>
          <w:lang w:val="el-GR"/>
        </w:rPr>
      </w:pPr>
    </w:p>
    <w:p w14:paraId="0BD10356" w14:textId="6C79A89F" w:rsidR="007B702B" w:rsidRPr="007B702B" w:rsidRDefault="007B702B" w:rsidP="007B702B">
      <w:pPr>
        <w:rPr>
          <w:rFonts w:ascii="Arial Nova Light" w:hAnsi="Arial Nova Light"/>
          <w:sz w:val="21"/>
          <w:szCs w:val="21"/>
          <w:lang w:val="el-GR"/>
        </w:rPr>
      </w:pPr>
    </w:p>
    <w:p w14:paraId="1246C650" w14:textId="0B7C36AA" w:rsidR="007B702B" w:rsidRPr="007B702B" w:rsidRDefault="007B702B" w:rsidP="007B702B">
      <w:pPr>
        <w:rPr>
          <w:rFonts w:ascii="Arial Nova Light" w:hAnsi="Arial Nova Light"/>
          <w:sz w:val="21"/>
          <w:szCs w:val="21"/>
          <w:lang w:val="el-GR"/>
        </w:rPr>
      </w:pPr>
    </w:p>
    <w:p w14:paraId="72ADD225" w14:textId="3749C384" w:rsidR="007B702B" w:rsidRPr="007B702B" w:rsidRDefault="00DE7401" w:rsidP="00DE7401">
      <w:pPr>
        <w:tabs>
          <w:tab w:val="left" w:pos="2700"/>
        </w:tabs>
        <w:rPr>
          <w:rFonts w:ascii="Arial Nova Light" w:hAnsi="Arial Nova Light"/>
          <w:sz w:val="21"/>
          <w:szCs w:val="21"/>
          <w:lang w:val="el-GR"/>
        </w:rPr>
      </w:pPr>
      <w:r w:rsidRPr="00DE7401">
        <w:rPr>
          <w:rFonts w:ascii="Arial Nova Light" w:hAnsi="Arial Nova Light"/>
          <w:sz w:val="21"/>
          <w:szCs w:val="21"/>
          <w:lang w:val="el-GR"/>
        </w:rPr>
        <w:drawing>
          <wp:anchor distT="0" distB="0" distL="114300" distR="114300" simplePos="0" relativeHeight="251730432" behindDoc="0" locked="0" layoutInCell="1" allowOverlap="1" wp14:anchorId="2A6B52A9" wp14:editId="6F21B7AC">
            <wp:simplePos x="0" y="0"/>
            <wp:positionH relativeFrom="margin">
              <wp:align>center</wp:align>
            </wp:positionH>
            <wp:positionV relativeFrom="paragraph">
              <wp:posOffset>40005</wp:posOffset>
            </wp:positionV>
            <wp:extent cx="3564255" cy="2678831"/>
            <wp:effectExtent l="0" t="0" r="0" b="7620"/>
            <wp:wrapSquare wrapText="bothSides"/>
            <wp:docPr id="101" name="Picture 10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pie chart&#10;&#10;Description automatically generated"/>
                    <pic:cNvPicPr/>
                  </pic:nvPicPr>
                  <pic:blipFill rotWithShape="1">
                    <a:blip r:embed="rId23">
                      <a:extLst>
                        <a:ext uri="{28A0092B-C50C-407E-A947-70E740481C1C}">
                          <a14:useLocalDpi xmlns:a14="http://schemas.microsoft.com/office/drawing/2010/main" val="0"/>
                        </a:ext>
                      </a:extLst>
                    </a:blip>
                    <a:srcRect t="3948" b="8532"/>
                    <a:stretch/>
                  </pic:blipFill>
                  <pic:spPr bwMode="auto">
                    <a:xfrm>
                      <a:off x="0" y="0"/>
                      <a:ext cx="3564255" cy="26788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ova Light" w:hAnsi="Arial Nova Light"/>
          <w:sz w:val="21"/>
          <w:szCs w:val="21"/>
          <w:lang w:val="el-GR"/>
        </w:rPr>
        <w:tab/>
      </w:r>
    </w:p>
    <w:p w14:paraId="3C13C331" w14:textId="5D340352" w:rsidR="007B702B" w:rsidRPr="007B702B" w:rsidRDefault="007B702B" w:rsidP="007B702B">
      <w:pPr>
        <w:rPr>
          <w:rFonts w:ascii="Arial Nova Light" w:hAnsi="Arial Nova Light"/>
          <w:sz w:val="21"/>
          <w:szCs w:val="21"/>
          <w:lang w:val="el-GR"/>
        </w:rPr>
      </w:pPr>
    </w:p>
    <w:p w14:paraId="2F70366F" w14:textId="7EE50B66" w:rsidR="007B702B" w:rsidRPr="007B702B" w:rsidRDefault="007B702B" w:rsidP="007B702B">
      <w:pPr>
        <w:rPr>
          <w:rFonts w:ascii="Arial Nova Light" w:hAnsi="Arial Nova Light"/>
          <w:sz w:val="21"/>
          <w:szCs w:val="21"/>
          <w:lang w:val="el-GR"/>
        </w:rPr>
      </w:pPr>
    </w:p>
    <w:p w14:paraId="33F34868" w14:textId="172D9D78" w:rsidR="007B702B" w:rsidRPr="007B702B" w:rsidRDefault="007B702B" w:rsidP="007B702B">
      <w:pPr>
        <w:rPr>
          <w:rFonts w:ascii="Arial Nova Light" w:hAnsi="Arial Nova Light"/>
          <w:sz w:val="21"/>
          <w:szCs w:val="21"/>
          <w:lang w:val="el-GR"/>
        </w:rPr>
      </w:pPr>
    </w:p>
    <w:p w14:paraId="4BFEB659" w14:textId="05A63F30" w:rsidR="007B702B" w:rsidRPr="007B702B" w:rsidRDefault="007B702B" w:rsidP="007B702B">
      <w:pPr>
        <w:rPr>
          <w:rFonts w:ascii="Arial Nova Light" w:hAnsi="Arial Nova Light"/>
          <w:sz w:val="21"/>
          <w:szCs w:val="21"/>
          <w:lang w:val="el-GR"/>
        </w:rPr>
      </w:pPr>
    </w:p>
    <w:p w14:paraId="55D2D985" w14:textId="14EFAF4B" w:rsidR="007B702B" w:rsidRPr="007B702B" w:rsidRDefault="007B702B" w:rsidP="007B702B">
      <w:pPr>
        <w:rPr>
          <w:rFonts w:ascii="Arial Nova Light" w:hAnsi="Arial Nova Light"/>
          <w:sz w:val="21"/>
          <w:szCs w:val="21"/>
          <w:lang w:val="el-GR"/>
        </w:rPr>
      </w:pPr>
    </w:p>
    <w:p w14:paraId="4A2479E8" w14:textId="746592D1" w:rsidR="007B702B" w:rsidRPr="007B702B" w:rsidRDefault="007B702B" w:rsidP="007B702B">
      <w:pPr>
        <w:rPr>
          <w:rFonts w:ascii="Arial Nova Light" w:hAnsi="Arial Nova Light"/>
          <w:sz w:val="21"/>
          <w:szCs w:val="21"/>
          <w:lang w:val="el-GR"/>
        </w:rPr>
      </w:pPr>
    </w:p>
    <w:p w14:paraId="77BE5E73" w14:textId="5D3A4BCD" w:rsidR="007B702B" w:rsidRDefault="007B702B" w:rsidP="007B702B">
      <w:pPr>
        <w:rPr>
          <w:rFonts w:ascii="Arial Nova Light" w:hAnsi="Arial Nova Light"/>
          <w:sz w:val="21"/>
          <w:szCs w:val="21"/>
          <w:lang w:val="el-GR"/>
        </w:rPr>
      </w:pPr>
    </w:p>
    <w:p w14:paraId="207AD237" w14:textId="691B3790" w:rsidR="007B702B" w:rsidRDefault="002A332A" w:rsidP="007B702B">
      <w:pPr>
        <w:rPr>
          <w:rFonts w:ascii="Arial Nova Light" w:hAnsi="Arial Nova Light"/>
          <w:sz w:val="21"/>
          <w:szCs w:val="21"/>
          <w:lang w:val="el-GR"/>
        </w:rPr>
      </w:pPr>
      <w:r w:rsidRPr="00DE7401">
        <w:rPr>
          <w:rFonts w:ascii="Arial Nova Light" w:hAnsi="Arial Nova Light"/>
          <w:noProof/>
          <w:sz w:val="21"/>
          <w:szCs w:val="21"/>
          <w:lang w:val="el-GR"/>
        </w:rPr>
        <w:lastRenderedPageBreak/>
        <w:drawing>
          <wp:anchor distT="0" distB="0" distL="114300" distR="114300" simplePos="0" relativeHeight="251735552" behindDoc="0" locked="0" layoutInCell="1" allowOverlap="1" wp14:anchorId="75E0EA0B" wp14:editId="4D1D7FE8">
            <wp:simplePos x="0" y="0"/>
            <wp:positionH relativeFrom="margin">
              <wp:align>center</wp:align>
            </wp:positionH>
            <wp:positionV relativeFrom="paragraph">
              <wp:posOffset>1114425</wp:posOffset>
            </wp:positionV>
            <wp:extent cx="4322445" cy="3599815"/>
            <wp:effectExtent l="0" t="0" r="1905" b="635"/>
            <wp:wrapSquare wrapText="bothSides"/>
            <wp:docPr id="102" name="Picture 10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pie chart&#10;&#10;Description automatically generated"/>
                    <pic:cNvPicPr/>
                  </pic:nvPicPr>
                  <pic:blipFill rotWithShape="1">
                    <a:blip r:embed="rId24">
                      <a:extLst>
                        <a:ext uri="{28A0092B-C50C-407E-A947-70E740481C1C}">
                          <a14:useLocalDpi xmlns:a14="http://schemas.microsoft.com/office/drawing/2010/main" val="0"/>
                        </a:ext>
                      </a:extLst>
                    </a:blip>
                    <a:srcRect t="5352" b="7623"/>
                    <a:stretch/>
                  </pic:blipFill>
                  <pic:spPr bwMode="auto">
                    <a:xfrm>
                      <a:off x="0" y="0"/>
                      <a:ext cx="4322445"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294">
        <w:rPr>
          <w:rFonts w:ascii="Arial Nova Light" w:hAnsi="Arial Nova Light"/>
          <w:sz w:val="21"/>
          <w:szCs w:val="21"/>
          <w:lang w:val="el-GR"/>
        </w:rPr>
        <w:t>Παρόλο που πραγματοποι</w:t>
      </w:r>
      <w:r w:rsidR="00E844C3">
        <w:rPr>
          <w:rFonts w:ascii="Arial Nova Light" w:hAnsi="Arial Nova Light"/>
          <w:sz w:val="21"/>
          <w:szCs w:val="21"/>
          <w:lang w:val="el-GR"/>
        </w:rPr>
        <w:t>ήθηκε η παραπάνω εκκαθάριση</w:t>
      </w:r>
      <w:r w:rsidR="00E67C3C">
        <w:rPr>
          <w:rFonts w:ascii="Arial Nova Light" w:hAnsi="Arial Nova Light"/>
          <w:sz w:val="21"/>
          <w:szCs w:val="21"/>
          <w:lang w:val="el-GR"/>
        </w:rPr>
        <w:t xml:space="preserve"> οι τιμές της στήλης </w:t>
      </w:r>
      <w:r w:rsidR="00E67C3C">
        <w:rPr>
          <w:rFonts w:ascii="Arial Nova Light" w:hAnsi="Arial Nova Light"/>
          <w:sz w:val="21"/>
          <w:szCs w:val="21"/>
        </w:rPr>
        <w:t>Weather</w:t>
      </w:r>
      <w:r w:rsidR="00E67C3C" w:rsidRPr="00E67C3C">
        <w:rPr>
          <w:rFonts w:ascii="Arial Nova Light" w:hAnsi="Arial Nova Light"/>
          <w:sz w:val="21"/>
          <w:szCs w:val="21"/>
          <w:lang w:val="el-GR"/>
        </w:rPr>
        <w:t>_</w:t>
      </w:r>
      <w:r w:rsidR="00E67C3C">
        <w:rPr>
          <w:rFonts w:ascii="Arial Nova Light" w:hAnsi="Arial Nova Light"/>
          <w:sz w:val="21"/>
          <w:szCs w:val="21"/>
        </w:rPr>
        <w:t>Condition</w:t>
      </w:r>
      <w:r w:rsidR="00E67C3C" w:rsidRPr="00E67C3C">
        <w:rPr>
          <w:rFonts w:ascii="Arial Nova Light" w:hAnsi="Arial Nova Light"/>
          <w:sz w:val="21"/>
          <w:szCs w:val="21"/>
          <w:lang w:val="el-GR"/>
        </w:rPr>
        <w:t xml:space="preserve"> </w:t>
      </w:r>
      <w:r w:rsidR="00E67C3C">
        <w:rPr>
          <w:rFonts w:ascii="Arial Nova Light" w:hAnsi="Arial Nova Light"/>
          <w:sz w:val="21"/>
          <w:szCs w:val="21"/>
          <w:lang w:val="el-GR"/>
        </w:rPr>
        <w:t>ακόμα παραμένουν πυκνές σε πλήθος, όπως φαίνεται και στην Εικόνα 4</w:t>
      </w:r>
      <w:r w:rsidR="00B64949">
        <w:rPr>
          <w:rFonts w:ascii="Arial Nova Light" w:hAnsi="Arial Nova Light"/>
          <w:sz w:val="21"/>
          <w:szCs w:val="21"/>
          <w:lang w:val="el-GR"/>
        </w:rPr>
        <w:t xml:space="preserve">, επομένως θα </w:t>
      </w:r>
      <w:r w:rsidR="00D517BC">
        <w:rPr>
          <w:rFonts w:ascii="Arial Nova Light" w:hAnsi="Arial Nova Light"/>
          <w:sz w:val="21"/>
          <w:szCs w:val="21"/>
          <w:lang w:val="el-GR"/>
        </w:rPr>
        <w:t>πρέπει να πραγματοποιηθεί μια επανάληψη της διαδικασίας που ακολουθήθηκε παραπάνω</w:t>
      </w:r>
      <w:r w:rsidR="00313972">
        <w:rPr>
          <w:rFonts w:ascii="Arial Nova Light" w:hAnsi="Arial Nova Light"/>
          <w:sz w:val="21"/>
          <w:szCs w:val="21"/>
          <w:lang w:val="el-GR"/>
        </w:rPr>
        <w:t>, ώστε ο αριθμός των τιμών της στήλης να περιοριστεί ακόμα περισσότερο. Το αποτέλεσμα της δεύτερης εκκαθάρισης φαίνεται στην εικόνα που ακολουθεί (Εικόνα 5).</w:t>
      </w:r>
      <w:r w:rsidR="00313972" w:rsidRPr="00313972">
        <w:rPr>
          <w:rFonts w:ascii="Arial Nova Light" w:hAnsi="Arial Nova Light"/>
          <w:noProof/>
          <w:sz w:val="21"/>
          <w:szCs w:val="21"/>
          <w:lang w:val="el-GR"/>
        </w:rPr>
        <w:t xml:space="preserve"> </w:t>
      </w:r>
    </w:p>
    <w:p w14:paraId="26C1A19C" w14:textId="0C92718F" w:rsidR="00313972" w:rsidRDefault="00313972" w:rsidP="007B702B">
      <w:pPr>
        <w:rPr>
          <w:rFonts w:ascii="Arial Nova Light" w:hAnsi="Arial Nova Light"/>
          <w:sz w:val="21"/>
          <w:szCs w:val="21"/>
          <w:lang w:val="el-GR"/>
        </w:rPr>
      </w:pPr>
      <w:r>
        <w:rPr>
          <w:noProof/>
        </w:rPr>
        <mc:AlternateContent>
          <mc:Choice Requires="wps">
            <w:drawing>
              <wp:anchor distT="0" distB="0" distL="114300" distR="114300" simplePos="0" relativeHeight="251600384" behindDoc="0" locked="0" layoutInCell="1" allowOverlap="1" wp14:anchorId="4D8D8E12" wp14:editId="4AACBBEB">
                <wp:simplePos x="0" y="0"/>
                <wp:positionH relativeFrom="margin">
                  <wp:posOffset>715010</wp:posOffset>
                </wp:positionH>
                <wp:positionV relativeFrom="paragraph">
                  <wp:posOffset>3601720</wp:posOffset>
                </wp:positionV>
                <wp:extent cx="4419600" cy="635"/>
                <wp:effectExtent l="0" t="0" r="0" b="1270"/>
                <wp:wrapSquare wrapText="bothSides"/>
                <wp:docPr id="21" name="Text Box 2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8C07452" w14:textId="2E8966A3" w:rsidR="00313972" w:rsidRPr="007B702B" w:rsidRDefault="00313972" w:rsidP="00313972">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5</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μετά την δεύτερη εκκαθάριση.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D8E12" id="Text Box 21" o:spid="_x0000_s1030" type="#_x0000_t202" style="position:absolute;margin-left:56.3pt;margin-top:283.6pt;width:348pt;height:.05pt;z-index:251600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C/GQIAAD8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7ezTfEouSb75+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" stroked="f">
                <v:textbox style="mso-fit-shape-to-text:t" inset="0,0,0,0">
                  <w:txbxContent>
                    <w:p w14:paraId="78C07452" w14:textId="2E8966A3" w:rsidR="00313972" w:rsidRPr="007B702B" w:rsidRDefault="00313972" w:rsidP="00313972">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5</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Οι τιμές της στήλης </w:t>
                      </w:r>
                      <w:r>
                        <w:rPr>
                          <w:rFonts w:ascii="Arial Nova Light" w:hAnsi="Arial Nova Light"/>
                          <w:color w:val="7F7F7F" w:themeColor="text1" w:themeTint="80"/>
                        </w:rPr>
                        <w:t>Weather</w:t>
                      </w:r>
                      <w:r w:rsidRPr="007B702B">
                        <w:rPr>
                          <w:rFonts w:ascii="Arial Nova Light" w:hAnsi="Arial Nova Light"/>
                          <w:color w:val="7F7F7F" w:themeColor="text1" w:themeTint="80"/>
                          <w:lang w:val="el-GR"/>
                        </w:rPr>
                        <w:t>_</w:t>
                      </w:r>
                      <w:r>
                        <w:rPr>
                          <w:rFonts w:ascii="Arial Nova Light" w:hAnsi="Arial Nova Light"/>
                          <w:color w:val="7F7F7F" w:themeColor="text1" w:themeTint="80"/>
                        </w:rPr>
                        <w:t>Condition</w:t>
                      </w:r>
                      <w:r w:rsidRPr="007B702B">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μετά την δεύτερη εκκαθάριση.</w:t>
                      </w:r>
                    </w:p>
                  </w:txbxContent>
                </v:textbox>
                <w10:wrap type="square" anchorx="margin"/>
              </v:shape>
            </w:pict>
          </mc:Fallback>
        </mc:AlternateContent>
      </w:r>
    </w:p>
    <w:p w14:paraId="384DAC75" w14:textId="16DDCDC9" w:rsidR="001F282F" w:rsidRPr="001F282F" w:rsidRDefault="001F282F" w:rsidP="001F282F">
      <w:pPr>
        <w:rPr>
          <w:rFonts w:ascii="Arial Nova Light" w:hAnsi="Arial Nova Light"/>
          <w:sz w:val="21"/>
          <w:szCs w:val="21"/>
          <w:lang w:val="el-GR"/>
        </w:rPr>
      </w:pPr>
    </w:p>
    <w:p w14:paraId="562C6438" w14:textId="000DAE23" w:rsidR="001F282F" w:rsidRPr="001F282F" w:rsidRDefault="001F282F" w:rsidP="001F282F">
      <w:pPr>
        <w:rPr>
          <w:rFonts w:ascii="Arial Nova Light" w:hAnsi="Arial Nova Light"/>
          <w:sz w:val="21"/>
          <w:szCs w:val="21"/>
          <w:lang w:val="el-GR"/>
        </w:rPr>
      </w:pPr>
    </w:p>
    <w:p w14:paraId="27DE1682" w14:textId="0E125000" w:rsidR="001F282F" w:rsidRPr="001F282F" w:rsidRDefault="001F282F" w:rsidP="001F282F">
      <w:pPr>
        <w:rPr>
          <w:rFonts w:ascii="Arial Nova Light" w:hAnsi="Arial Nova Light"/>
          <w:sz w:val="21"/>
          <w:szCs w:val="21"/>
          <w:lang w:val="el-GR"/>
        </w:rPr>
      </w:pPr>
    </w:p>
    <w:p w14:paraId="6F93B7C9" w14:textId="10FE852C" w:rsidR="001F282F" w:rsidRPr="001F282F" w:rsidRDefault="001F282F" w:rsidP="001F282F">
      <w:pPr>
        <w:rPr>
          <w:rFonts w:ascii="Arial Nova Light" w:hAnsi="Arial Nova Light"/>
          <w:sz w:val="21"/>
          <w:szCs w:val="21"/>
          <w:lang w:val="el-GR"/>
        </w:rPr>
      </w:pPr>
    </w:p>
    <w:p w14:paraId="0F4792DF" w14:textId="47DA3D18" w:rsidR="001F282F" w:rsidRPr="001F282F" w:rsidRDefault="001F282F" w:rsidP="001F282F">
      <w:pPr>
        <w:rPr>
          <w:rFonts w:ascii="Arial Nova Light" w:hAnsi="Arial Nova Light"/>
          <w:sz w:val="21"/>
          <w:szCs w:val="21"/>
          <w:lang w:val="el-GR"/>
        </w:rPr>
      </w:pPr>
    </w:p>
    <w:p w14:paraId="1A669185" w14:textId="6BE95FF3" w:rsidR="001F282F" w:rsidRPr="001F282F" w:rsidRDefault="001F282F" w:rsidP="001F282F">
      <w:pPr>
        <w:rPr>
          <w:rFonts w:ascii="Arial Nova Light" w:hAnsi="Arial Nova Light"/>
          <w:sz w:val="21"/>
          <w:szCs w:val="21"/>
          <w:lang w:val="el-GR"/>
        </w:rPr>
      </w:pPr>
    </w:p>
    <w:p w14:paraId="7312D5CD" w14:textId="34A1024C" w:rsidR="001F282F" w:rsidRPr="001F282F" w:rsidRDefault="001F282F" w:rsidP="001F282F">
      <w:pPr>
        <w:rPr>
          <w:rFonts w:ascii="Arial Nova Light" w:hAnsi="Arial Nova Light"/>
          <w:sz w:val="21"/>
          <w:szCs w:val="21"/>
          <w:lang w:val="el-GR"/>
        </w:rPr>
      </w:pPr>
    </w:p>
    <w:p w14:paraId="1FE1FBF2" w14:textId="3B8B40B1" w:rsidR="001F282F" w:rsidRPr="001F282F" w:rsidRDefault="001F282F" w:rsidP="001F282F">
      <w:pPr>
        <w:rPr>
          <w:rFonts w:ascii="Arial Nova Light" w:hAnsi="Arial Nova Light"/>
          <w:sz w:val="21"/>
          <w:szCs w:val="21"/>
          <w:lang w:val="el-GR"/>
        </w:rPr>
      </w:pPr>
    </w:p>
    <w:p w14:paraId="683D8E9B" w14:textId="1C94B504" w:rsidR="001F282F" w:rsidRPr="001F282F" w:rsidRDefault="001F282F" w:rsidP="001F282F">
      <w:pPr>
        <w:rPr>
          <w:rFonts w:ascii="Arial Nova Light" w:hAnsi="Arial Nova Light"/>
          <w:sz w:val="21"/>
          <w:szCs w:val="21"/>
          <w:lang w:val="el-GR"/>
        </w:rPr>
      </w:pPr>
    </w:p>
    <w:p w14:paraId="0FF112BA" w14:textId="2E682CDB" w:rsidR="001F282F" w:rsidRDefault="001F282F" w:rsidP="001F282F">
      <w:pPr>
        <w:rPr>
          <w:rFonts w:ascii="Arial Nova Light" w:hAnsi="Arial Nova Light"/>
          <w:sz w:val="21"/>
          <w:szCs w:val="21"/>
          <w:lang w:val="el-GR"/>
        </w:rPr>
      </w:pPr>
    </w:p>
    <w:p w14:paraId="6D8DABBE" w14:textId="2AF84645" w:rsidR="001F282F" w:rsidRDefault="001F282F" w:rsidP="001F282F">
      <w:pPr>
        <w:rPr>
          <w:rFonts w:ascii="Arial Nova Light" w:hAnsi="Arial Nova Light"/>
          <w:sz w:val="21"/>
          <w:szCs w:val="21"/>
          <w:lang w:val="el-GR"/>
        </w:rPr>
      </w:pPr>
    </w:p>
    <w:p w14:paraId="26367D82" w14:textId="615BFC54" w:rsidR="00441DE1" w:rsidRPr="00945056" w:rsidRDefault="00441DE1" w:rsidP="00441DE1">
      <w:pPr>
        <w:pStyle w:val="Heading2"/>
        <w:pBdr>
          <w:bottom w:val="single" w:sz="4" w:space="1" w:color="auto"/>
        </w:pBdr>
        <w:rPr>
          <w:rFonts w:ascii="Arial Nova" w:hAnsi="Arial Nova"/>
          <w:color w:val="5C7C3F" w:themeColor="text2" w:themeShade="BF"/>
          <w:sz w:val="28"/>
          <w:szCs w:val="28"/>
          <w:lang w:val="el-GR"/>
        </w:rPr>
      </w:pPr>
      <w:bookmarkStart w:id="12" w:name="_Toc113883762"/>
      <w:r>
        <w:rPr>
          <w:rFonts w:ascii="Arial Nova" w:hAnsi="Arial Nova"/>
          <w:color w:val="5C7C3F" w:themeColor="text2" w:themeShade="BF"/>
          <w:sz w:val="28"/>
          <w:szCs w:val="28"/>
          <w:lang w:val="el-GR"/>
        </w:rPr>
        <w:t>2</w:t>
      </w:r>
      <w:r w:rsidR="00A85A61">
        <w:rPr>
          <w:rFonts w:ascii="Arial Nova" w:hAnsi="Arial Nova"/>
          <w:color w:val="5C7C3F" w:themeColor="text2" w:themeShade="BF"/>
          <w:sz w:val="28"/>
          <w:szCs w:val="28"/>
          <w:lang w:val="el-GR"/>
        </w:rPr>
        <w:t>.</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Οπτικοποίηση Δεδομένων</w:t>
      </w:r>
      <w:bookmarkEnd w:id="12"/>
    </w:p>
    <w:p w14:paraId="20DA714C" w14:textId="303AA210" w:rsidR="00F11BFF" w:rsidRDefault="007444C4" w:rsidP="00F11BFF">
      <w:pPr>
        <w:spacing w:before="0"/>
        <w:rPr>
          <w:rFonts w:ascii="Arial Nova Light" w:hAnsi="Arial Nova Light"/>
          <w:sz w:val="21"/>
          <w:szCs w:val="21"/>
          <w:lang w:val="el-GR"/>
        </w:rPr>
      </w:pPr>
      <w:r w:rsidRPr="007444C4">
        <w:rPr>
          <w:rFonts w:ascii="Arial Nova Light" w:hAnsi="Arial Nova Light"/>
          <w:sz w:val="21"/>
          <w:szCs w:val="21"/>
          <w:lang w:val="el-GR"/>
        </w:rPr>
        <w:t xml:space="preserve">Οπτικοποίηση των δεδομένων είναι η προβολή της πληροφορίας είτε </w:t>
      </w:r>
      <w:r w:rsidR="00D22CC0">
        <w:rPr>
          <w:rFonts w:ascii="Arial Nova Light" w:hAnsi="Arial Nova Light"/>
          <w:sz w:val="21"/>
          <w:szCs w:val="21"/>
          <w:lang w:val="el-GR"/>
        </w:rPr>
        <w:t>σε μορφή γραφήματος</w:t>
      </w:r>
      <w:r w:rsidR="00831001">
        <w:rPr>
          <w:rFonts w:ascii="Arial Nova Light" w:hAnsi="Arial Nova Light"/>
          <w:sz w:val="21"/>
          <w:szCs w:val="21"/>
          <w:lang w:val="el-GR"/>
        </w:rPr>
        <w:t>, οποιουδήποτε είδους</w:t>
      </w:r>
      <w:r w:rsidR="00D22CC0">
        <w:rPr>
          <w:rFonts w:ascii="Arial Nova Light" w:hAnsi="Arial Nova Light"/>
          <w:sz w:val="21"/>
          <w:szCs w:val="21"/>
          <w:lang w:val="el-GR"/>
        </w:rPr>
        <w:t>,</w:t>
      </w:r>
      <w:r w:rsidRPr="007444C4">
        <w:rPr>
          <w:rFonts w:ascii="Arial Nova Light" w:hAnsi="Arial Nova Light"/>
          <w:sz w:val="21"/>
          <w:szCs w:val="21"/>
          <w:lang w:val="el-GR"/>
        </w:rPr>
        <w:t xml:space="preserve"> είτε </w:t>
      </w:r>
      <w:r w:rsidR="00D22CC0">
        <w:rPr>
          <w:rFonts w:ascii="Arial Nova Light" w:hAnsi="Arial Nova Light"/>
          <w:sz w:val="21"/>
          <w:szCs w:val="21"/>
          <w:lang w:val="el-GR"/>
        </w:rPr>
        <w:t>σε μορφή πίνακα.</w:t>
      </w:r>
      <w:r w:rsidR="005F6DEC">
        <w:rPr>
          <w:rFonts w:ascii="Arial Nova Light" w:hAnsi="Arial Nova Light"/>
          <w:sz w:val="21"/>
          <w:szCs w:val="21"/>
          <w:lang w:val="el-GR"/>
        </w:rPr>
        <w:t xml:space="preserve"> Η </w:t>
      </w:r>
      <w:r w:rsidR="009E2B56">
        <w:rPr>
          <w:rFonts w:ascii="Arial Nova Light" w:hAnsi="Arial Nova Light"/>
          <w:sz w:val="21"/>
          <w:szCs w:val="21"/>
          <w:lang w:val="el-GR"/>
        </w:rPr>
        <w:t xml:space="preserve">τεχνική της οπτικοποίησης στην Αναλυτική Δεδομένων </w:t>
      </w:r>
      <w:r w:rsidR="00856D3C">
        <w:rPr>
          <w:rFonts w:ascii="Arial Nova Light" w:hAnsi="Arial Nova Light"/>
          <w:sz w:val="21"/>
          <w:szCs w:val="21"/>
          <w:lang w:val="el-GR"/>
        </w:rPr>
        <w:t>θεωρείται</w:t>
      </w:r>
      <w:r w:rsidR="009E2B56">
        <w:rPr>
          <w:rFonts w:ascii="Arial Nova Light" w:hAnsi="Arial Nova Light"/>
          <w:sz w:val="21"/>
          <w:szCs w:val="21"/>
          <w:lang w:val="el-GR"/>
        </w:rPr>
        <w:t xml:space="preserve"> απαραίτητο στάδιο</w:t>
      </w:r>
      <w:r w:rsidR="007A4CA4">
        <w:rPr>
          <w:rFonts w:ascii="Arial Nova Light" w:hAnsi="Arial Nova Light"/>
          <w:sz w:val="21"/>
          <w:szCs w:val="21"/>
          <w:lang w:val="el-GR"/>
        </w:rPr>
        <w:t xml:space="preserve"> και η σημασία </w:t>
      </w:r>
      <w:r w:rsidR="00E52916">
        <w:rPr>
          <w:rFonts w:ascii="Arial Nova Light" w:hAnsi="Arial Nova Light"/>
          <w:sz w:val="21"/>
          <w:szCs w:val="21"/>
          <w:lang w:val="el-GR"/>
        </w:rPr>
        <w:t xml:space="preserve">της έγκειται στο ότι οι ερευνητές μπορούν να αφομοιώσουν πιο γρήγορα μεγάλο όγκο οπτικής πληροφορίας </w:t>
      </w:r>
      <w:r w:rsidR="00B85EAE">
        <w:rPr>
          <w:rFonts w:ascii="Arial Nova Light" w:hAnsi="Arial Nova Light"/>
          <w:sz w:val="21"/>
          <w:szCs w:val="21"/>
          <w:lang w:val="el-GR"/>
        </w:rPr>
        <w:t xml:space="preserve">και κατ’ επέκταση να εξοικειωθούν σε σύντομο χρονικό διάστημα με τα δεδομένα </w:t>
      </w:r>
      <w:r w:rsidR="0091030E">
        <w:rPr>
          <w:rFonts w:ascii="Arial Nova Light" w:hAnsi="Arial Nova Light"/>
          <w:sz w:val="21"/>
          <w:szCs w:val="21"/>
          <w:lang w:val="el-GR"/>
        </w:rPr>
        <w:t>τους.</w:t>
      </w:r>
      <w:r w:rsidR="009D2C37">
        <w:rPr>
          <w:rFonts w:ascii="Arial Nova Light" w:hAnsi="Arial Nova Light"/>
          <w:sz w:val="21"/>
          <w:szCs w:val="21"/>
          <w:lang w:val="el-GR"/>
        </w:rPr>
        <w:t xml:space="preserve"> Τα γραφήματα πίτας στις Εικόνες 3, 4 και 5 </w:t>
      </w:r>
      <w:r w:rsidR="00856D3C">
        <w:rPr>
          <w:rFonts w:ascii="Arial Nova Light" w:hAnsi="Arial Nova Light"/>
          <w:sz w:val="21"/>
          <w:szCs w:val="21"/>
          <w:lang w:val="el-GR"/>
        </w:rPr>
        <w:t>αποτελούν παραδείγματα οπτικοποίησης</w:t>
      </w:r>
      <w:r w:rsidR="00C01A94">
        <w:rPr>
          <w:rFonts w:ascii="Arial Nova Light" w:hAnsi="Arial Nova Light"/>
          <w:sz w:val="21"/>
          <w:szCs w:val="21"/>
          <w:lang w:val="el-GR"/>
        </w:rPr>
        <w:t xml:space="preserve">. </w:t>
      </w:r>
    </w:p>
    <w:p w14:paraId="354BB445" w14:textId="57F52E36" w:rsidR="002F76D9" w:rsidRPr="00414133" w:rsidRDefault="00C62F51" w:rsidP="002F76D9">
      <w:pPr>
        <w:pStyle w:val="Heading2"/>
        <w:pBdr>
          <w:bottom w:val="single" w:sz="4" w:space="1" w:color="auto"/>
        </w:pBdr>
        <w:rPr>
          <w:rFonts w:ascii="Arial Nova" w:hAnsi="Arial Nova"/>
          <w:color w:val="5C7C3F" w:themeColor="text2" w:themeShade="BF"/>
          <w:sz w:val="28"/>
          <w:szCs w:val="28"/>
          <w:lang w:val="el-GR"/>
        </w:rPr>
      </w:pPr>
      <w:bookmarkStart w:id="13" w:name="_Toc113883763"/>
      <w:r>
        <w:rPr>
          <w:rFonts w:ascii="Arial Nova" w:hAnsi="Arial Nova"/>
          <w:color w:val="5C7C3F" w:themeColor="text2" w:themeShade="BF"/>
          <w:sz w:val="28"/>
          <w:szCs w:val="28"/>
          <w:lang w:val="el-GR"/>
        </w:rPr>
        <w:t>2</w:t>
      </w:r>
      <w:r w:rsidR="002F76D9"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1</w:t>
      </w:r>
      <w:r w:rsidR="002F76D9" w:rsidRPr="00945056">
        <w:rPr>
          <w:rFonts w:ascii="Arial Nova" w:hAnsi="Arial Nova"/>
          <w:color w:val="5C7C3F" w:themeColor="text2" w:themeShade="BF"/>
          <w:sz w:val="28"/>
          <w:szCs w:val="28"/>
          <w:lang w:val="el-GR"/>
        </w:rPr>
        <w:t xml:space="preserve"> </w:t>
      </w:r>
      <w:r w:rsidR="007F129E">
        <w:rPr>
          <w:rFonts w:ascii="Arial Nova" w:hAnsi="Arial Nova"/>
          <w:color w:val="5C7C3F" w:themeColor="text2" w:themeShade="BF"/>
          <w:sz w:val="28"/>
          <w:szCs w:val="28"/>
          <w:lang w:val="el-GR"/>
        </w:rPr>
        <w:t>Εξαγωγή χρήσιμης πληροφορίας</w:t>
      </w:r>
      <w:bookmarkEnd w:id="13"/>
    </w:p>
    <w:p w14:paraId="10135362" w14:textId="2E5E9790" w:rsidR="00F11BFF" w:rsidRPr="002A332A" w:rsidRDefault="002F76D9" w:rsidP="00F11BFF">
      <w:pPr>
        <w:spacing w:before="0"/>
        <w:rPr>
          <w:rFonts w:ascii="Arial Nova Light" w:hAnsi="Arial Nova Light"/>
          <w:sz w:val="21"/>
          <w:szCs w:val="21"/>
          <w:lang w:val="el-GR"/>
        </w:rPr>
      </w:pPr>
      <w:r>
        <w:rPr>
          <w:rFonts w:ascii="Arial Nova Light" w:hAnsi="Arial Nova Light"/>
          <w:sz w:val="21"/>
          <w:szCs w:val="21"/>
          <w:lang w:val="el-GR"/>
        </w:rPr>
        <w:t>Ο</w:t>
      </w:r>
      <w:r w:rsidR="00422A49">
        <w:rPr>
          <w:rFonts w:ascii="Arial Nova Light" w:hAnsi="Arial Nova Light"/>
          <w:sz w:val="21"/>
          <w:szCs w:val="21"/>
          <w:lang w:val="el-GR"/>
        </w:rPr>
        <w:t xml:space="preserve"> όγκος του </w:t>
      </w:r>
      <w:r w:rsidR="00BC2F70">
        <w:rPr>
          <w:rFonts w:ascii="Arial Nova Light" w:hAnsi="Arial Nova Light"/>
          <w:sz w:val="21"/>
          <w:szCs w:val="21"/>
          <w:lang w:val="el-GR"/>
        </w:rPr>
        <w:t xml:space="preserve">δοθέντος </w:t>
      </w:r>
      <w:r w:rsidR="00422A49">
        <w:rPr>
          <w:rFonts w:ascii="Arial Nova Light" w:hAnsi="Arial Nova Light"/>
          <w:sz w:val="21"/>
          <w:szCs w:val="21"/>
          <w:lang w:val="el-GR"/>
        </w:rPr>
        <w:t xml:space="preserve">συνόλου δεδομένων είναι τόσο μεγάλος που δίνεται η δυνατότητα να οπτικοποιηθούν πολλές πτυχές του, οι οποίες ίσως να μην ήταν τόσο κατανοητές από τις αριθμητικές </w:t>
      </w:r>
      <w:r w:rsidR="00422A49">
        <w:rPr>
          <w:rFonts w:ascii="Arial Nova Light" w:hAnsi="Arial Nova Light"/>
          <w:sz w:val="21"/>
          <w:szCs w:val="21"/>
          <w:lang w:val="el-GR"/>
        </w:rPr>
        <w:lastRenderedPageBreak/>
        <w:t>τιμές τους.</w:t>
      </w:r>
      <w:r w:rsidR="00A85A61">
        <w:rPr>
          <w:rFonts w:ascii="Arial Nova Light" w:hAnsi="Arial Nova Light"/>
          <w:sz w:val="21"/>
          <w:szCs w:val="21"/>
          <w:lang w:val="el-GR"/>
        </w:rPr>
        <w:t xml:space="preserve"> Τα γραφήματα και οι πίνακες οπτικοποίησης φαίνονται στις εικόνες που ακολουθούν </w:t>
      </w:r>
      <w:r w:rsidR="00AD0342">
        <w:rPr>
          <w:rFonts w:ascii="Arial Nova Light" w:hAnsi="Arial Nova Light"/>
          <w:sz w:val="21"/>
          <w:szCs w:val="21"/>
          <w:lang w:val="el-GR"/>
        </w:rPr>
        <w:t xml:space="preserve"> </w:t>
      </w:r>
      <w:r w:rsidR="002A332A" w:rsidRPr="002A332A">
        <w:rPr>
          <w:rFonts w:ascii="Arial Nova Light" w:hAnsi="Arial Nova Light"/>
          <w:sz w:val="21"/>
          <w:szCs w:val="21"/>
          <w:lang w:val="el-GR"/>
        </w:rPr>
        <w:drawing>
          <wp:anchor distT="0" distB="0" distL="114300" distR="114300" simplePos="0" relativeHeight="251737600" behindDoc="0" locked="0" layoutInCell="1" allowOverlap="1" wp14:anchorId="6C60B55F" wp14:editId="7DE94D6B">
            <wp:simplePos x="0" y="0"/>
            <wp:positionH relativeFrom="margin">
              <wp:align>center</wp:align>
            </wp:positionH>
            <wp:positionV relativeFrom="paragraph">
              <wp:posOffset>495300</wp:posOffset>
            </wp:positionV>
            <wp:extent cx="3962400" cy="3226435"/>
            <wp:effectExtent l="0" t="0" r="0" b="0"/>
            <wp:wrapSquare wrapText="bothSides"/>
            <wp:docPr id="103" name="Picture 10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pie chart&#10;&#10;Description automatically generated"/>
                    <pic:cNvPicPr/>
                  </pic:nvPicPr>
                  <pic:blipFill rotWithShape="1">
                    <a:blip r:embed="rId25">
                      <a:extLst>
                        <a:ext uri="{28A0092B-C50C-407E-A947-70E740481C1C}">
                          <a14:useLocalDpi xmlns:a14="http://schemas.microsoft.com/office/drawing/2010/main" val="0"/>
                        </a:ext>
                      </a:extLst>
                    </a:blip>
                    <a:srcRect t="10394" b="6273"/>
                    <a:stretch/>
                  </pic:blipFill>
                  <pic:spPr bwMode="auto">
                    <a:xfrm>
                      <a:off x="0" y="0"/>
                      <a:ext cx="3962400" cy="3226435"/>
                    </a:xfrm>
                    <a:prstGeom prst="rect">
                      <a:avLst/>
                    </a:prstGeom>
                    <a:ln>
                      <a:noFill/>
                    </a:ln>
                    <a:extLst>
                      <a:ext uri="{53640926-AAD7-44D8-BBD7-CCE9431645EC}">
                        <a14:shadowObscured xmlns:a14="http://schemas.microsoft.com/office/drawing/2010/main"/>
                      </a:ext>
                    </a:extLst>
                  </pic:spPr>
                </pic:pic>
              </a:graphicData>
            </a:graphic>
          </wp:anchor>
        </w:drawing>
      </w:r>
      <w:r w:rsidR="00A85A61">
        <w:rPr>
          <w:rFonts w:ascii="Arial Nova Light" w:hAnsi="Arial Nova Light"/>
          <w:sz w:val="21"/>
          <w:szCs w:val="21"/>
          <w:lang w:val="el-GR"/>
        </w:rPr>
        <w:t xml:space="preserve">(Εικόνες </w:t>
      </w:r>
      <w:r w:rsidR="00AD0342">
        <w:rPr>
          <w:rFonts w:ascii="Arial Nova Light" w:hAnsi="Arial Nova Light"/>
          <w:sz w:val="21"/>
          <w:szCs w:val="21"/>
          <w:lang w:val="el-GR"/>
        </w:rPr>
        <w:t>6, 7, 8,</w:t>
      </w:r>
      <w:r w:rsidR="00C62F51">
        <w:rPr>
          <w:rFonts w:ascii="Arial Nova Light" w:hAnsi="Arial Nova Light"/>
          <w:sz w:val="21"/>
          <w:szCs w:val="21"/>
          <w:lang w:val="el-GR"/>
        </w:rPr>
        <w:t>και 9</w:t>
      </w:r>
      <w:r w:rsidR="00A85A61">
        <w:rPr>
          <w:rFonts w:ascii="Arial Nova Light" w:hAnsi="Arial Nova Light"/>
          <w:sz w:val="21"/>
          <w:szCs w:val="21"/>
          <w:lang w:val="el-GR"/>
        </w:rPr>
        <w:t>).</w:t>
      </w:r>
      <w:r w:rsidR="002A332A" w:rsidRPr="002A332A">
        <w:rPr>
          <w:noProof/>
          <w:lang w:val="el-GR"/>
        </w:rPr>
        <w:t xml:space="preserve"> </w:t>
      </w:r>
    </w:p>
    <w:p w14:paraId="4A289C5E" w14:textId="26059310" w:rsidR="00BC0787" w:rsidRDefault="00BC0787" w:rsidP="00F11BFF">
      <w:pPr>
        <w:spacing w:before="0"/>
        <w:rPr>
          <w:rFonts w:ascii="Arial Nova Light" w:hAnsi="Arial Nova Light"/>
          <w:sz w:val="21"/>
          <w:szCs w:val="21"/>
          <w:lang w:val="el-GR"/>
        </w:rPr>
      </w:pPr>
    </w:p>
    <w:p w14:paraId="4FADBD40" w14:textId="093C82F9" w:rsidR="00A85A61" w:rsidRPr="00A85A61" w:rsidRDefault="00A85A61" w:rsidP="00A85A61">
      <w:pPr>
        <w:rPr>
          <w:rFonts w:ascii="Arial Nova Light" w:hAnsi="Arial Nova Light"/>
          <w:sz w:val="21"/>
          <w:szCs w:val="21"/>
          <w:lang w:val="el-GR"/>
        </w:rPr>
      </w:pPr>
    </w:p>
    <w:p w14:paraId="717951A3" w14:textId="57ACF1DF" w:rsidR="00A85A61" w:rsidRPr="00A85A61" w:rsidRDefault="00A85A61" w:rsidP="00A85A61">
      <w:pPr>
        <w:rPr>
          <w:rFonts w:ascii="Arial Nova Light" w:hAnsi="Arial Nova Light"/>
          <w:sz w:val="21"/>
          <w:szCs w:val="21"/>
          <w:lang w:val="el-GR"/>
        </w:rPr>
      </w:pPr>
    </w:p>
    <w:p w14:paraId="1B6769D9" w14:textId="7D06F159" w:rsidR="00A85A61" w:rsidRPr="00A85A61" w:rsidRDefault="00A85A61" w:rsidP="00A85A61">
      <w:pPr>
        <w:rPr>
          <w:rFonts w:ascii="Arial Nova Light" w:hAnsi="Arial Nova Light"/>
          <w:sz w:val="21"/>
          <w:szCs w:val="21"/>
          <w:lang w:val="el-GR"/>
        </w:rPr>
      </w:pPr>
    </w:p>
    <w:p w14:paraId="671EB3C1" w14:textId="18849B94" w:rsidR="00A85A61" w:rsidRPr="00A85A61" w:rsidRDefault="00A85A61" w:rsidP="00A85A61">
      <w:pPr>
        <w:rPr>
          <w:rFonts w:ascii="Arial Nova Light" w:hAnsi="Arial Nova Light"/>
          <w:sz w:val="21"/>
          <w:szCs w:val="21"/>
          <w:lang w:val="el-GR"/>
        </w:rPr>
      </w:pPr>
    </w:p>
    <w:p w14:paraId="5D198493" w14:textId="2AD0B75D" w:rsidR="00A85A61" w:rsidRPr="00A85A61" w:rsidRDefault="00A85A61" w:rsidP="00A85A61">
      <w:pPr>
        <w:rPr>
          <w:rFonts w:ascii="Arial Nova Light" w:hAnsi="Arial Nova Light"/>
          <w:sz w:val="21"/>
          <w:szCs w:val="21"/>
          <w:lang w:val="el-GR"/>
        </w:rPr>
      </w:pPr>
    </w:p>
    <w:p w14:paraId="132834B8" w14:textId="55D3C0DC" w:rsidR="00A85A61" w:rsidRPr="00A85A61" w:rsidRDefault="00A85A61" w:rsidP="00A85A61">
      <w:pPr>
        <w:rPr>
          <w:rFonts w:ascii="Arial Nova Light" w:hAnsi="Arial Nova Light"/>
          <w:sz w:val="21"/>
          <w:szCs w:val="21"/>
          <w:lang w:val="el-GR"/>
        </w:rPr>
      </w:pPr>
    </w:p>
    <w:p w14:paraId="7A2CE546" w14:textId="741EB4C2" w:rsidR="00A85A61" w:rsidRPr="00A85A61" w:rsidRDefault="00A85A61" w:rsidP="00A85A61">
      <w:pPr>
        <w:rPr>
          <w:rFonts w:ascii="Arial Nova Light" w:hAnsi="Arial Nova Light"/>
          <w:sz w:val="21"/>
          <w:szCs w:val="21"/>
          <w:lang w:val="el-GR"/>
        </w:rPr>
      </w:pPr>
    </w:p>
    <w:p w14:paraId="5BF9B51E" w14:textId="7859D7DB" w:rsidR="00A85A61" w:rsidRPr="00A85A61" w:rsidRDefault="00A85A61" w:rsidP="00A85A61">
      <w:pPr>
        <w:rPr>
          <w:rFonts w:ascii="Arial Nova Light" w:hAnsi="Arial Nova Light"/>
          <w:sz w:val="21"/>
          <w:szCs w:val="21"/>
          <w:lang w:val="el-GR"/>
        </w:rPr>
      </w:pPr>
    </w:p>
    <w:p w14:paraId="22E53A6D" w14:textId="642FB76F" w:rsidR="00A85A61" w:rsidRPr="00A85A61" w:rsidRDefault="00AD0342" w:rsidP="00A85A61">
      <w:pPr>
        <w:rPr>
          <w:rFonts w:ascii="Arial Nova Light" w:hAnsi="Arial Nova Light"/>
          <w:sz w:val="21"/>
          <w:szCs w:val="21"/>
          <w:lang w:val="el-GR"/>
        </w:rPr>
      </w:pPr>
      <w:r>
        <w:rPr>
          <w:noProof/>
        </w:rPr>
        <mc:AlternateContent>
          <mc:Choice Requires="wps">
            <w:drawing>
              <wp:anchor distT="0" distB="0" distL="114300" distR="114300" simplePos="0" relativeHeight="251610624" behindDoc="0" locked="0" layoutInCell="1" allowOverlap="1" wp14:anchorId="1A1648B3" wp14:editId="446099CC">
                <wp:simplePos x="0" y="0"/>
                <wp:positionH relativeFrom="margin">
                  <wp:align>center</wp:align>
                </wp:positionH>
                <wp:positionV relativeFrom="paragraph">
                  <wp:posOffset>5080</wp:posOffset>
                </wp:positionV>
                <wp:extent cx="4419600" cy="635"/>
                <wp:effectExtent l="0" t="0" r="0" b="1270"/>
                <wp:wrapSquare wrapText="bothSides"/>
                <wp:docPr id="36" name="Text Box 36"/>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4BC7131F" w14:textId="43CF9B8D" w:rsidR="00063A1B" w:rsidRPr="007B702B" w:rsidRDefault="00063A1B" w:rsidP="00063A1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6</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w:t>
                            </w:r>
                            <w:r w:rsidR="0012139E">
                              <w:rPr>
                                <w:rFonts w:ascii="Arial Nova Light" w:hAnsi="Arial Nova Light"/>
                                <w:color w:val="7F7F7F" w:themeColor="text1" w:themeTint="80"/>
                                <w:lang w:val="el-GR"/>
                              </w:rPr>
                              <w:t>Ατυχήματα ανα πολιτεία.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648B3" id="Text Box 36" o:spid="_x0000_s1031" type="#_x0000_t202" style="position:absolute;margin-left:0;margin-top:.4pt;width:348pt;height:.05pt;z-index:251610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SaGQIAAD8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" stroked="f">
                <v:textbox style="mso-fit-shape-to-text:t" inset="0,0,0,0">
                  <w:txbxContent>
                    <w:p w14:paraId="4BC7131F" w14:textId="43CF9B8D" w:rsidR="00063A1B" w:rsidRPr="007B702B" w:rsidRDefault="00063A1B" w:rsidP="00063A1B">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6</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w:t>
                      </w:r>
                      <w:r w:rsidR="0012139E">
                        <w:rPr>
                          <w:rFonts w:ascii="Arial Nova Light" w:hAnsi="Arial Nova Light"/>
                          <w:color w:val="7F7F7F" w:themeColor="text1" w:themeTint="80"/>
                          <w:lang w:val="el-GR"/>
                        </w:rPr>
                        <w:t>Ατυχήματα ανα πολιτεία.</w:t>
                      </w:r>
                    </w:p>
                  </w:txbxContent>
                </v:textbox>
                <w10:wrap type="square" anchorx="margin"/>
              </v:shape>
            </w:pict>
          </mc:Fallback>
        </mc:AlternateContent>
      </w:r>
    </w:p>
    <w:p w14:paraId="2D8D44C1" w14:textId="159D08A0" w:rsidR="00A85A61" w:rsidRDefault="002A332A" w:rsidP="00A85A61">
      <w:pPr>
        <w:rPr>
          <w:rFonts w:ascii="Arial Nova Light" w:hAnsi="Arial Nova Light"/>
          <w:sz w:val="21"/>
          <w:szCs w:val="21"/>
          <w:lang w:val="el-GR"/>
        </w:rPr>
      </w:pPr>
      <w:r w:rsidRPr="002A332A">
        <w:rPr>
          <w:rFonts w:ascii="Arial Nova Light" w:hAnsi="Arial Nova Light"/>
          <w:sz w:val="21"/>
          <w:szCs w:val="21"/>
          <w:lang w:val="el-GR"/>
        </w:rPr>
        <w:drawing>
          <wp:anchor distT="0" distB="0" distL="114300" distR="114300" simplePos="0" relativeHeight="251738624" behindDoc="0" locked="0" layoutInCell="1" allowOverlap="1" wp14:anchorId="3EB9E858" wp14:editId="34243A5D">
            <wp:simplePos x="0" y="0"/>
            <wp:positionH relativeFrom="margin">
              <wp:align>center</wp:align>
            </wp:positionH>
            <wp:positionV relativeFrom="paragraph">
              <wp:posOffset>122555</wp:posOffset>
            </wp:positionV>
            <wp:extent cx="4314825" cy="3382010"/>
            <wp:effectExtent l="0" t="0" r="9525" b="8890"/>
            <wp:wrapSquare wrapText="bothSides"/>
            <wp:docPr id="104" name="Picture 10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pie chart&#10;&#10;Description automatically generated"/>
                    <pic:cNvPicPr/>
                  </pic:nvPicPr>
                  <pic:blipFill rotWithShape="1">
                    <a:blip r:embed="rId26">
                      <a:extLst>
                        <a:ext uri="{28A0092B-C50C-407E-A947-70E740481C1C}">
                          <a14:useLocalDpi xmlns:a14="http://schemas.microsoft.com/office/drawing/2010/main" val="0"/>
                        </a:ext>
                      </a:extLst>
                    </a:blip>
                    <a:srcRect t="9879" b="9754"/>
                    <a:stretch/>
                  </pic:blipFill>
                  <pic:spPr bwMode="auto">
                    <a:xfrm>
                      <a:off x="0" y="0"/>
                      <a:ext cx="4314825" cy="338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70B9D" w14:textId="14F66C5C" w:rsidR="00A85A61" w:rsidRDefault="00A85A61" w:rsidP="00A85A61">
      <w:pPr>
        <w:rPr>
          <w:rFonts w:ascii="Arial Nova Light" w:hAnsi="Arial Nova Light"/>
          <w:sz w:val="21"/>
          <w:szCs w:val="21"/>
          <w:lang w:val="el-GR"/>
        </w:rPr>
      </w:pPr>
    </w:p>
    <w:p w14:paraId="57940395" w14:textId="1234C1B2" w:rsidR="00A85A61" w:rsidRDefault="00A85A61" w:rsidP="00A85A61">
      <w:pPr>
        <w:tabs>
          <w:tab w:val="left" w:pos="1841"/>
        </w:tabs>
        <w:rPr>
          <w:rFonts w:ascii="Arial Nova Light" w:hAnsi="Arial Nova Light"/>
          <w:sz w:val="21"/>
          <w:szCs w:val="21"/>
          <w:lang w:val="el-GR"/>
        </w:rPr>
      </w:pPr>
      <w:r>
        <w:rPr>
          <w:rFonts w:ascii="Arial Nova Light" w:hAnsi="Arial Nova Light"/>
          <w:sz w:val="21"/>
          <w:szCs w:val="21"/>
          <w:lang w:val="el-GR"/>
        </w:rPr>
        <w:tab/>
      </w:r>
    </w:p>
    <w:p w14:paraId="61D3ED8B" w14:textId="1A4CCB29" w:rsidR="00B8180B" w:rsidRDefault="00B8180B" w:rsidP="00A85A61">
      <w:pPr>
        <w:tabs>
          <w:tab w:val="left" w:pos="1841"/>
        </w:tabs>
        <w:rPr>
          <w:rFonts w:ascii="Arial Nova Light" w:hAnsi="Arial Nova Light"/>
          <w:sz w:val="21"/>
          <w:szCs w:val="21"/>
          <w:lang w:val="el-GR"/>
        </w:rPr>
      </w:pPr>
    </w:p>
    <w:p w14:paraId="0F1A9952" w14:textId="0A78A5D3" w:rsidR="00B8180B" w:rsidRDefault="00B8180B" w:rsidP="00A85A61">
      <w:pPr>
        <w:tabs>
          <w:tab w:val="left" w:pos="1841"/>
        </w:tabs>
        <w:rPr>
          <w:rFonts w:ascii="Arial Nova Light" w:hAnsi="Arial Nova Light"/>
          <w:sz w:val="21"/>
          <w:szCs w:val="21"/>
          <w:lang w:val="el-GR"/>
        </w:rPr>
      </w:pPr>
    </w:p>
    <w:p w14:paraId="517E4A9F" w14:textId="75018DBA" w:rsidR="00B8180B" w:rsidRDefault="00B8180B" w:rsidP="00A85A61">
      <w:pPr>
        <w:tabs>
          <w:tab w:val="left" w:pos="1841"/>
        </w:tabs>
        <w:rPr>
          <w:rFonts w:ascii="Arial Nova Light" w:hAnsi="Arial Nova Light"/>
          <w:sz w:val="21"/>
          <w:szCs w:val="21"/>
          <w:lang w:val="el-GR"/>
        </w:rPr>
      </w:pPr>
    </w:p>
    <w:p w14:paraId="57A6FBD9" w14:textId="3C18A799" w:rsidR="00B8180B" w:rsidRDefault="00B8180B" w:rsidP="00A85A61">
      <w:pPr>
        <w:tabs>
          <w:tab w:val="left" w:pos="1841"/>
        </w:tabs>
        <w:rPr>
          <w:rFonts w:ascii="Arial Nova Light" w:hAnsi="Arial Nova Light"/>
          <w:sz w:val="21"/>
          <w:szCs w:val="21"/>
          <w:lang w:val="el-GR"/>
        </w:rPr>
      </w:pPr>
    </w:p>
    <w:p w14:paraId="18E2646A" w14:textId="4032E317" w:rsidR="00B8180B" w:rsidRDefault="00B8180B" w:rsidP="00A85A61">
      <w:pPr>
        <w:tabs>
          <w:tab w:val="left" w:pos="1841"/>
        </w:tabs>
        <w:rPr>
          <w:rFonts w:ascii="Arial Nova Light" w:hAnsi="Arial Nova Light"/>
          <w:sz w:val="21"/>
          <w:szCs w:val="21"/>
          <w:lang w:val="el-GR"/>
        </w:rPr>
      </w:pPr>
    </w:p>
    <w:p w14:paraId="7B3EC61D" w14:textId="324341CB" w:rsidR="00B8180B" w:rsidRDefault="00B8180B" w:rsidP="00A85A61">
      <w:pPr>
        <w:tabs>
          <w:tab w:val="left" w:pos="1841"/>
        </w:tabs>
        <w:rPr>
          <w:rFonts w:ascii="Arial Nova Light" w:hAnsi="Arial Nova Light"/>
          <w:sz w:val="21"/>
          <w:szCs w:val="21"/>
          <w:lang w:val="el-GR"/>
        </w:rPr>
      </w:pPr>
    </w:p>
    <w:p w14:paraId="593FDAF1" w14:textId="57BFC36B" w:rsidR="00B8180B" w:rsidRDefault="00B8180B" w:rsidP="00A85A61">
      <w:pPr>
        <w:tabs>
          <w:tab w:val="left" w:pos="1841"/>
        </w:tabs>
        <w:rPr>
          <w:rFonts w:ascii="Arial Nova Light" w:hAnsi="Arial Nova Light"/>
          <w:sz w:val="21"/>
          <w:szCs w:val="21"/>
          <w:lang w:val="el-GR"/>
        </w:rPr>
      </w:pPr>
    </w:p>
    <w:p w14:paraId="1F2201CD" w14:textId="72B8BB0E" w:rsidR="00B8180B" w:rsidRDefault="00C62F51" w:rsidP="00A85A61">
      <w:pPr>
        <w:tabs>
          <w:tab w:val="left" w:pos="1841"/>
        </w:tabs>
        <w:rPr>
          <w:rFonts w:ascii="Arial Nova Light" w:hAnsi="Arial Nova Light"/>
          <w:sz w:val="21"/>
          <w:szCs w:val="21"/>
          <w:lang w:val="el-GR"/>
        </w:rPr>
      </w:pPr>
      <w:r>
        <w:rPr>
          <w:noProof/>
        </w:rPr>
        <mc:AlternateContent>
          <mc:Choice Requires="wps">
            <w:drawing>
              <wp:anchor distT="0" distB="0" distL="114300" distR="114300" simplePos="0" relativeHeight="251611648" behindDoc="0" locked="0" layoutInCell="1" allowOverlap="1" wp14:anchorId="2D8529A4" wp14:editId="645B3A33">
                <wp:simplePos x="0" y="0"/>
                <wp:positionH relativeFrom="margin">
                  <wp:align>center</wp:align>
                </wp:positionH>
                <wp:positionV relativeFrom="paragraph">
                  <wp:posOffset>6985</wp:posOffset>
                </wp:positionV>
                <wp:extent cx="4419600" cy="635"/>
                <wp:effectExtent l="0" t="0" r="0" b="1270"/>
                <wp:wrapSquare wrapText="bothSides"/>
                <wp:docPr id="37" name="Text Box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F703BE5" w14:textId="6B74D230" w:rsidR="0012139E" w:rsidRPr="007B702B" w:rsidRDefault="0012139E" w:rsidP="0012139E">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7</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w:t>
                            </w:r>
                            <w:r w:rsidR="00AD0342">
                              <w:rPr>
                                <w:rFonts w:ascii="Arial Nova Light" w:hAnsi="Arial Nova Light"/>
                                <w:color w:val="7F7F7F" w:themeColor="text1" w:themeTint="80"/>
                                <w:lang w:val="el-GR"/>
                              </w:rPr>
                              <w:t>Σοβαρότητα ατυχημάτων</w:t>
                            </w:r>
                            <w:r>
                              <w:rPr>
                                <w:rFonts w:ascii="Arial Nova Light" w:hAnsi="Arial Nova Light"/>
                                <w:color w:val="7F7F7F" w:themeColor="text1" w:themeTint="80"/>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529A4" id="Text Box 37" o:spid="_x0000_s1032" type="#_x0000_t202" style="position:absolute;margin-left:0;margin-top:.55pt;width:348pt;height:.05pt;z-index:251611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n1GQIAAD8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7ezTfEouSb75+w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" stroked="f">
                <v:textbox style="mso-fit-shape-to-text:t" inset="0,0,0,0">
                  <w:txbxContent>
                    <w:p w14:paraId="2F703BE5" w14:textId="6B74D230" w:rsidR="0012139E" w:rsidRPr="007B702B" w:rsidRDefault="0012139E" w:rsidP="0012139E">
                      <w:pPr>
                        <w:pStyle w:val="Caption"/>
                        <w:jc w:val="center"/>
                        <w:rPr>
                          <w:rFonts w:ascii="Arial Nova Light" w:hAnsi="Arial Nova Light"/>
                          <w:noProof/>
                          <w:color w:val="7F7F7F" w:themeColor="text1" w:themeTint="80"/>
                          <w:szCs w:val="16"/>
                          <w:lang w:val="el-GR"/>
                        </w:rPr>
                      </w:pPr>
                      <w:r w:rsidRPr="00500A1F">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7</w:t>
                      </w:r>
                      <w:r w:rsidRPr="00500A1F">
                        <w:rPr>
                          <w:rFonts w:ascii="Arial Nova Light" w:hAnsi="Arial Nova Light"/>
                          <w:color w:val="7F7F7F" w:themeColor="text1" w:themeTint="80"/>
                          <w:lang w:val="el-GR"/>
                        </w:rPr>
                        <w:t>:</w:t>
                      </w:r>
                      <w:r>
                        <w:rPr>
                          <w:rFonts w:ascii="Arial Nova Light" w:hAnsi="Arial Nova Light"/>
                          <w:color w:val="7F7F7F" w:themeColor="text1" w:themeTint="80"/>
                          <w:lang w:val="el-GR"/>
                        </w:rPr>
                        <w:t xml:space="preserve"> </w:t>
                      </w:r>
                      <w:r w:rsidR="00AD0342">
                        <w:rPr>
                          <w:rFonts w:ascii="Arial Nova Light" w:hAnsi="Arial Nova Light"/>
                          <w:color w:val="7F7F7F" w:themeColor="text1" w:themeTint="80"/>
                          <w:lang w:val="el-GR"/>
                        </w:rPr>
                        <w:t>Σοβαρότητα ατυχημάτων</w:t>
                      </w:r>
                      <w:r>
                        <w:rPr>
                          <w:rFonts w:ascii="Arial Nova Light" w:hAnsi="Arial Nova Light"/>
                          <w:color w:val="7F7F7F" w:themeColor="text1" w:themeTint="80"/>
                          <w:lang w:val="el-GR"/>
                        </w:rPr>
                        <w:t>.</w:t>
                      </w:r>
                    </w:p>
                  </w:txbxContent>
                </v:textbox>
                <w10:wrap type="square" anchorx="margin"/>
              </v:shape>
            </w:pict>
          </mc:Fallback>
        </mc:AlternateContent>
      </w:r>
    </w:p>
    <w:p w14:paraId="3B50EC86" w14:textId="7C4884EF" w:rsidR="00B8180B" w:rsidRDefault="00D878B9" w:rsidP="00A85A61">
      <w:pPr>
        <w:tabs>
          <w:tab w:val="left" w:pos="1841"/>
        </w:tabs>
        <w:rPr>
          <w:rFonts w:ascii="Arial Nova Light" w:hAnsi="Arial Nova Light"/>
          <w:sz w:val="21"/>
          <w:szCs w:val="21"/>
          <w:lang w:val="el-GR"/>
        </w:rPr>
      </w:pPr>
      <w:r w:rsidRPr="00D878B9">
        <w:rPr>
          <w:rFonts w:ascii="Arial Nova Light" w:hAnsi="Arial Nova Light"/>
          <w:sz w:val="21"/>
          <w:szCs w:val="21"/>
          <w:lang w:val="el-GR"/>
        </w:rPr>
        <w:lastRenderedPageBreak/>
        <w:drawing>
          <wp:anchor distT="0" distB="0" distL="114300" distR="114300" simplePos="0" relativeHeight="251743744" behindDoc="0" locked="0" layoutInCell="1" allowOverlap="1" wp14:anchorId="3F08CF03" wp14:editId="5253F757">
            <wp:simplePos x="0" y="0"/>
            <wp:positionH relativeFrom="margin">
              <wp:align>center</wp:align>
            </wp:positionH>
            <wp:positionV relativeFrom="paragraph">
              <wp:posOffset>0</wp:posOffset>
            </wp:positionV>
            <wp:extent cx="4676775" cy="3491865"/>
            <wp:effectExtent l="0" t="0" r="9525" b="0"/>
            <wp:wrapSquare wrapText="bothSides"/>
            <wp:docPr id="105" name="Picture 105"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map,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76775" cy="3491865"/>
                    </a:xfrm>
                    <a:prstGeom prst="rect">
                      <a:avLst/>
                    </a:prstGeom>
                  </pic:spPr>
                </pic:pic>
              </a:graphicData>
            </a:graphic>
            <wp14:sizeRelH relativeFrom="margin">
              <wp14:pctWidth>0</wp14:pctWidth>
            </wp14:sizeRelH>
            <wp14:sizeRelV relativeFrom="margin">
              <wp14:pctHeight>0</wp14:pctHeight>
            </wp14:sizeRelV>
          </wp:anchor>
        </w:drawing>
      </w:r>
    </w:p>
    <w:p w14:paraId="246B8BAA" w14:textId="7696127A" w:rsidR="00B8180B" w:rsidRDefault="00F70825" w:rsidP="00A85A61">
      <w:pPr>
        <w:tabs>
          <w:tab w:val="left" w:pos="1841"/>
        </w:tabs>
        <w:rPr>
          <w:rFonts w:ascii="Arial Nova Light" w:hAnsi="Arial Nova Light"/>
          <w:sz w:val="21"/>
          <w:szCs w:val="21"/>
          <w:lang w:val="el-GR"/>
        </w:rPr>
      </w:pPr>
      <w:r>
        <w:rPr>
          <w:noProof/>
        </w:rPr>
        <mc:AlternateContent>
          <mc:Choice Requires="wps">
            <w:drawing>
              <wp:anchor distT="0" distB="0" distL="114300" distR="114300" simplePos="0" relativeHeight="251615744" behindDoc="0" locked="0" layoutInCell="1" allowOverlap="1" wp14:anchorId="4189456A" wp14:editId="2943502E">
                <wp:simplePos x="0" y="0"/>
                <wp:positionH relativeFrom="margin">
                  <wp:align>center</wp:align>
                </wp:positionH>
                <wp:positionV relativeFrom="paragraph">
                  <wp:posOffset>3163239</wp:posOffset>
                </wp:positionV>
                <wp:extent cx="4419600" cy="635"/>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5CFA14E2" w14:textId="39EC1220" w:rsidR="00F70825" w:rsidRPr="00E076CA" w:rsidRDefault="00F70825" w:rsidP="00F7082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8</w:t>
                            </w:r>
                            <w:r w:rsidRPr="00E076CA">
                              <w:rPr>
                                <w:rFonts w:ascii="Arial Nova Light" w:hAnsi="Arial Nova Light"/>
                                <w:color w:val="7F7F7F" w:themeColor="text1" w:themeTint="80"/>
                                <w:lang w:val="el-GR"/>
                              </w:rPr>
                              <w:t xml:space="preserve">: </w:t>
                            </w:r>
                            <w:r w:rsidR="00E076CA">
                              <w:rPr>
                                <w:rFonts w:ascii="Arial Nova Light" w:hAnsi="Arial Nova Light"/>
                                <w:color w:val="7F7F7F" w:themeColor="text1" w:themeTint="80"/>
                                <w:lang w:val="el-GR"/>
                              </w:rPr>
                              <w:t>Ο χάρτης των ατυχημάτων βασισμένος στο γεωγραφικό μήκος και πλάτος.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9456A" id="Text Box 39" o:spid="_x0000_s1033" type="#_x0000_t202" style="position:absolute;margin-left:0;margin-top:249.05pt;width:348pt;height:.05pt;z-index:251615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3QGgIAAD8EAAAOAAAAZHJzL2Uyb0RvYy54bWysU8Fu2zAMvQ/YPwi6L066Lu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r69mn+ZRCkmLz9x9i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" stroked="f">
                <v:textbox style="mso-fit-shape-to-text:t" inset="0,0,0,0">
                  <w:txbxContent>
                    <w:p w14:paraId="5CFA14E2" w14:textId="39EC1220" w:rsidR="00F70825" w:rsidRPr="00E076CA" w:rsidRDefault="00F70825" w:rsidP="00F7082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8</w:t>
                      </w:r>
                      <w:r w:rsidRPr="00E076CA">
                        <w:rPr>
                          <w:rFonts w:ascii="Arial Nova Light" w:hAnsi="Arial Nova Light"/>
                          <w:color w:val="7F7F7F" w:themeColor="text1" w:themeTint="80"/>
                          <w:lang w:val="el-GR"/>
                        </w:rPr>
                        <w:t xml:space="preserve">: </w:t>
                      </w:r>
                      <w:r w:rsidR="00E076CA">
                        <w:rPr>
                          <w:rFonts w:ascii="Arial Nova Light" w:hAnsi="Arial Nova Light"/>
                          <w:color w:val="7F7F7F" w:themeColor="text1" w:themeTint="80"/>
                          <w:lang w:val="el-GR"/>
                        </w:rPr>
                        <w:t>Ο χάρτης των ατυχημάτων βασισμένος στο γεωγραφικό μήκος και πλάτος.</w:t>
                      </w:r>
                    </w:p>
                  </w:txbxContent>
                </v:textbox>
                <w10:wrap type="square" anchorx="margin"/>
              </v:shape>
            </w:pict>
          </mc:Fallback>
        </mc:AlternateContent>
      </w:r>
    </w:p>
    <w:p w14:paraId="01A192DA" w14:textId="30F4BBD0" w:rsidR="00B103B7" w:rsidRPr="00B103B7" w:rsidRDefault="00B103B7" w:rsidP="00B103B7">
      <w:pPr>
        <w:rPr>
          <w:rFonts w:ascii="Arial Nova Light" w:hAnsi="Arial Nova Light"/>
          <w:sz w:val="21"/>
          <w:szCs w:val="21"/>
          <w:lang w:val="el-GR"/>
        </w:rPr>
      </w:pPr>
    </w:p>
    <w:p w14:paraId="35695E17" w14:textId="59BD6C2F" w:rsidR="00B103B7" w:rsidRPr="00B103B7" w:rsidRDefault="00B103B7" w:rsidP="00B103B7">
      <w:pPr>
        <w:rPr>
          <w:rFonts w:ascii="Arial Nova Light" w:hAnsi="Arial Nova Light"/>
          <w:sz w:val="21"/>
          <w:szCs w:val="21"/>
          <w:lang w:val="el-GR"/>
        </w:rPr>
      </w:pPr>
    </w:p>
    <w:p w14:paraId="34EEE664" w14:textId="4C095B2D" w:rsidR="00B103B7" w:rsidRPr="00B103B7" w:rsidRDefault="00B103B7" w:rsidP="00B103B7">
      <w:pPr>
        <w:rPr>
          <w:rFonts w:ascii="Arial Nova Light" w:hAnsi="Arial Nova Light"/>
          <w:sz w:val="21"/>
          <w:szCs w:val="21"/>
          <w:lang w:val="el-GR"/>
        </w:rPr>
      </w:pPr>
    </w:p>
    <w:p w14:paraId="1DFBA6D0" w14:textId="457F36E6" w:rsidR="00B103B7" w:rsidRPr="00B103B7" w:rsidRDefault="00B103B7" w:rsidP="00B103B7">
      <w:pPr>
        <w:rPr>
          <w:rFonts w:ascii="Arial Nova Light" w:hAnsi="Arial Nova Light"/>
          <w:sz w:val="21"/>
          <w:szCs w:val="21"/>
          <w:lang w:val="el-GR"/>
        </w:rPr>
      </w:pPr>
    </w:p>
    <w:p w14:paraId="3049301C" w14:textId="4AB426FD" w:rsidR="00B103B7" w:rsidRPr="00B103B7" w:rsidRDefault="00B103B7" w:rsidP="00B103B7">
      <w:pPr>
        <w:rPr>
          <w:rFonts w:ascii="Arial Nova Light" w:hAnsi="Arial Nova Light"/>
          <w:sz w:val="21"/>
          <w:szCs w:val="21"/>
          <w:lang w:val="el-GR"/>
        </w:rPr>
      </w:pPr>
    </w:p>
    <w:p w14:paraId="37E7E80B" w14:textId="1999528D" w:rsidR="00B103B7" w:rsidRPr="00B103B7" w:rsidRDefault="00B103B7" w:rsidP="00B103B7">
      <w:pPr>
        <w:rPr>
          <w:rFonts w:ascii="Arial Nova Light" w:hAnsi="Arial Nova Light"/>
          <w:sz w:val="21"/>
          <w:szCs w:val="21"/>
          <w:lang w:val="el-GR"/>
        </w:rPr>
      </w:pPr>
    </w:p>
    <w:p w14:paraId="45C5B22A" w14:textId="4C50CC06" w:rsidR="00B103B7" w:rsidRPr="00B103B7" w:rsidRDefault="00B103B7" w:rsidP="00B103B7">
      <w:pPr>
        <w:rPr>
          <w:rFonts w:ascii="Arial Nova Light" w:hAnsi="Arial Nova Light"/>
          <w:sz w:val="21"/>
          <w:szCs w:val="21"/>
          <w:lang w:val="el-GR"/>
        </w:rPr>
      </w:pPr>
    </w:p>
    <w:p w14:paraId="52AFE90E" w14:textId="418CA6FC" w:rsidR="00B103B7" w:rsidRPr="00B103B7" w:rsidRDefault="00B103B7" w:rsidP="00B103B7">
      <w:pPr>
        <w:rPr>
          <w:rFonts w:ascii="Arial Nova Light" w:hAnsi="Arial Nova Light"/>
          <w:sz w:val="21"/>
          <w:szCs w:val="21"/>
          <w:lang w:val="el-GR"/>
        </w:rPr>
      </w:pPr>
    </w:p>
    <w:p w14:paraId="4BEEF6C6" w14:textId="1F6D53D6" w:rsidR="00B103B7" w:rsidRDefault="00B103B7" w:rsidP="00B103B7">
      <w:pPr>
        <w:rPr>
          <w:rFonts w:ascii="Arial Nova Light" w:hAnsi="Arial Nova Light"/>
          <w:sz w:val="21"/>
          <w:szCs w:val="21"/>
          <w:lang w:val="el-GR"/>
        </w:rPr>
      </w:pPr>
    </w:p>
    <w:p w14:paraId="5FDF53FC" w14:textId="1CD7C139" w:rsidR="00B103B7" w:rsidRDefault="00B103B7" w:rsidP="00B103B7">
      <w:pPr>
        <w:tabs>
          <w:tab w:val="left" w:pos="1415"/>
        </w:tabs>
        <w:rPr>
          <w:rFonts w:ascii="Arial Nova Light" w:hAnsi="Arial Nova Light"/>
          <w:sz w:val="21"/>
          <w:szCs w:val="21"/>
          <w:lang w:val="el-GR"/>
        </w:rPr>
      </w:pPr>
      <w:r>
        <w:rPr>
          <w:noProof/>
        </w:rPr>
        <mc:AlternateContent>
          <mc:Choice Requires="wps">
            <w:drawing>
              <wp:anchor distT="0" distB="0" distL="114300" distR="114300" simplePos="0" relativeHeight="251617792" behindDoc="0" locked="0" layoutInCell="1" allowOverlap="1" wp14:anchorId="37FA39A4" wp14:editId="0B904DDA">
                <wp:simplePos x="0" y="0"/>
                <wp:positionH relativeFrom="margin">
                  <wp:align>right</wp:align>
                </wp:positionH>
                <wp:positionV relativeFrom="paragraph">
                  <wp:posOffset>1694180</wp:posOffset>
                </wp:positionV>
                <wp:extent cx="5905500" cy="635"/>
                <wp:effectExtent l="0" t="0" r="0" b="1270"/>
                <wp:wrapSquare wrapText="bothSides"/>
                <wp:docPr id="41" name="Text Box 4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03D8AE60" w14:textId="3F8A46D6" w:rsidR="00B103B7" w:rsidRPr="00BC7D37" w:rsidRDefault="00B103B7" w:rsidP="00B103B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9</w:t>
                            </w:r>
                            <w:r w:rsidRPr="00E076CA">
                              <w:rPr>
                                <w:rFonts w:ascii="Arial Nova Light" w:hAnsi="Arial Nova Light"/>
                                <w:color w:val="7F7F7F" w:themeColor="text1" w:themeTint="80"/>
                                <w:lang w:val="el-GR"/>
                              </w:rPr>
                              <w:t xml:space="preserve">: </w:t>
                            </w:r>
                            <w:r w:rsidR="00BC7D37">
                              <w:rPr>
                                <w:rFonts w:ascii="Arial Nova Light" w:hAnsi="Arial Nova Light"/>
                                <w:color w:val="7F7F7F" w:themeColor="text1" w:themeTint="80"/>
                                <w:lang w:val="el-GR"/>
                              </w:rPr>
                              <w:t>Περιγραφικά στατιστικά στοιχεία του συνόλου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A39A4" id="Text Box 41" o:spid="_x0000_s1034" type="#_x0000_t202" style="position:absolute;margin-left:413.8pt;margin-top:133.4pt;width:465pt;height:.05pt;z-index:251617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GQIAAD8EAAAOAAAAZHJzL2Uyb0RvYy54bWysU8Fu2zAMvQ/YPwi6L3Y6pO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P2KZ/N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" stroked="f">
                <v:textbox style="mso-fit-shape-to-text:t" inset="0,0,0,0">
                  <w:txbxContent>
                    <w:p w14:paraId="03D8AE60" w14:textId="3F8A46D6" w:rsidR="00B103B7" w:rsidRPr="00BC7D37" w:rsidRDefault="00B103B7" w:rsidP="00B103B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AD0342">
                        <w:rPr>
                          <w:rFonts w:ascii="Arial Nova Light" w:hAnsi="Arial Nova Light"/>
                          <w:color w:val="7F7F7F" w:themeColor="text1" w:themeTint="80"/>
                          <w:lang w:val="el-GR"/>
                        </w:rPr>
                        <w:t>9</w:t>
                      </w:r>
                      <w:r w:rsidRPr="00E076CA">
                        <w:rPr>
                          <w:rFonts w:ascii="Arial Nova Light" w:hAnsi="Arial Nova Light"/>
                          <w:color w:val="7F7F7F" w:themeColor="text1" w:themeTint="80"/>
                          <w:lang w:val="el-GR"/>
                        </w:rPr>
                        <w:t xml:space="preserve">: </w:t>
                      </w:r>
                      <w:r w:rsidR="00BC7D37">
                        <w:rPr>
                          <w:rFonts w:ascii="Arial Nova Light" w:hAnsi="Arial Nova Light"/>
                          <w:color w:val="7F7F7F" w:themeColor="text1" w:themeTint="80"/>
                          <w:lang w:val="el-GR"/>
                        </w:rPr>
                        <w:t>Περιγραφικά στατιστικά στοιχεία του συνόλου δεδομένων/</w:t>
                      </w:r>
                    </w:p>
                  </w:txbxContent>
                </v:textbox>
                <w10:wrap type="square" anchorx="margin"/>
              </v:shape>
            </w:pict>
          </mc:Fallback>
        </mc:AlternateContent>
      </w:r>
      <w:r>
        <w:rPr>
          <w:noProof/>
        </w:rPr>
        <w:drawing>
          <wp:anchor distT="0" distB="0" distL="114300" distR="114300" simplePos="0" relativeHeight="251616768" behindDoc="0" locked="0" layoutInCell="1" allowOverlap="1" wp14:anchorId="746FB3C6" wp14:editId="2B3624C5">
            <wp:simplePos x="0" y="0"/>
            <wp:positionH relativeFrom="margin">
              <wp:align>right</wp:align>
            </wp:positionH>
            <wp:positionV relativeFrom="paragraph">
              <wp:posOffset>217805</wp:posOffset>
            </wp:positionV>
            <wp:extent cx="5934075" cy="1453515"/>
            <wp:effectExtent l="0" t="0" r="9525" b="0"/>
            <wp:wrapSquare wrapText="bothSides"/>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l="11640" t="36365" r="5953" b="36723"/>
                    <a:stretch/>
                  </pic:blipFill>
                  <pic:spPr bwMode="auto">
                    <a:xfrm>
                      <a:off x="0" y="0"/>
                      <a:ext cx="593407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ova Light" w:hAnsi="Arial Nova Light"/>
          <w:sz w:val="21"/>
          <w:szCs w:val="21"/>
          <w:lang w:val="el-GR"/>
        </w:rPr>
        <w:tab/>
      </w:r>
    </w:p>
    <w:p w14:paraId="1C1C752F" w14:textId="0AC85EE0" w:rsidR="007F129E" w:rsidRPr="007F129E" w:rsidRDefault="007F129E" w:rsidP="007F129E">
      <w:pPr>
        <w:rPr>
          <w:rFonts w:ascii="Arial Nova Light" w:hAnsi="Arial Nova Light"/>
          <w:sz w:val="21"/>
          <w:szCs w:val="21"/>
          <w:lang w:val="el-GR"/>
        </w:rPr>
      </w:pPr>
    </w:p>
    <w:p w14:paraId="1E4DEB98" w14:textId="498A3DB3" w:rsidR="007F129E" w:rsidRPr="00974C7B" w:rsidRDefault="007F129E" w:rsidP="007F129E">
      <w:pPr>
        <w:pStyle w:val="Heading2"/>
        <w:pBdr>
          <w:bottom w:val="single" w:sz="4" w:space="1" w:color="auto"/>
        </w:pBdr>
        <w:rPr>
          <w:rFonts w:ascii="Arial Nova" w:hAnsi="Arial Nova"/>
          <w:color w:val="5C7C3F" w:themeColor="text2" w:themeShade="BF"/>
          <w:sz w:val="28"/>
          <w:szCs w:val="28"/>
          <w:lang w:val="el-GR"/>
        </w:rPr>
      </w:pPr>
      <w:bookmarkStart w:id="14" w:name="_Toc113883764"/>
      <w:r>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w:t>
      </w:r>
      <w:r w:rsidR="00974C7B">
        <w:rPr>
          <w:rFonts w:ascii="Arial Nova" w:hAnsi="Arial Nova"/>
          <w:color w:val="5C7C3F" w:themeColor="text2" w:themeShade="BF"/>
          <w:sz w:val="28"/>
          <w:szCs w:val="28"/>
          <w:lang w:val="el-GR"/>
        </w:rPr>
        <w:t>Συσχέτιση</w:t>
      </w:r>
      <w:r w:rsidR="00A24196">
        <w:rPr>
          <w:rFonts w:ascii="Arial Nova" w:hAnsi="Arial Nova"/>
          <w:color w:val="5C7C3F" w:themeColor="text2" w:themeShade="BF"/>
          <w:sz w:val="28"/>
          <w:szCs w:val="28"/>
          <w:lang w:val="el-GR"/>
        </w:rPr>
        <w:t xml:space="preserve"> και</w:t>
      </w:r>
      <w:r w:rsidR="00A24196" w:rsidRPr="00A24196">
        <w:rPr>
          <w:rFonts w:ascii="Arial Nova" w:hAnsi="Arial Nova"/>
          <w:color w:val="5C7C3F" w:themeColor="text2" w:themeShade="BF"/>
          <w:sz w:val="28"/>
          <w:szCs w:val="28"/>
          <w:lang w:val="el-GR"/>
        </w:rPr>
        <w:t xml:space="preserve"> </w:t>
      </w:r>
      <w:r w:rsidR="00A24196">
        <w:rPr>
          <w:rFonts w:ascii="Arial Nova" w:hAnsi="Arial Nova"/>
          <w:color w:val="5C7C3F" w:themeColor="text2" w:themeShade="BF"/>
          <w:sz w:val="28"/>
          <w:szCs w:val="28"/>
          <w:lang w:val="el-GR"/>
        </w:rPr>
        <w:t>Συνδιακύμανση</w:t>
      </w:r>
      <w:bookmarkEnd w:id="14"/>
    </w:p>
    <w:p w14:paraId="5D8E961C" w14:textId="1F7EEB7E" w:rsidR="007F129E" w:rsidRPr="0032120B" w:rsidRDefault="002B45B3" w:rsidP="007F129E">
      <w:pPr>
        <w:rPr>
          <w:rFonts w:ascii="Arial Nova Light" w:hAnsi="Arial Nova Light"/>
          <w:sz w:val="21"/>
          <w:szCs w:val="21"/>
          <w:lang w:val="el-GR"/>
        </w:rPr>
      </w:pPr>
      <w:r w:rsidRPr="002B45B3">
        <w:rPr>
          <w:rFonts w:ascii="Arial Nova Light" w:hAnsi="Arial Nova Light"/>
          <w:sz w:val="21"/>
          <w:szCs w:val="21"/>
          <w:lang w:val="el-GR"/>
        </w:rPr>
        <w:t xml:space="preserve">Η </w:t>
      </w:r>
      <w:r w:rsidR="00A24196">
        <w:rPr>
          <w:rFonts w:ascii="Arial Nova Light" w:hAnsi="Arial Nova Light"/>
          <w:sz w:val="21"/>
          <w:szCs w:val="21"/>
          <w:lang w:val="el-GR"/>
        </w:rPr>
        <w:t>σ</w:t>
      </w:r>
      <w:r w:rsidR="00A24196" w:rsidRPr="002B45B3">
        <w:rPr>
          <w:rFonts w:ascii="Arial Nova Light" w:hAnsi="Arial Nova Light"/>
          <w:sz w:val="21"/>
          <w:szCs w:val="21"/>
          <w:lang w:val="el-GR"/>
        </w:rPr>
        <w:t>υσχέτιση</w:t>
      </w:r>
      <w:r w:rsidR="00A24196">
        <w:rPr>
          <w:rFonts w:ascii="Arial Nova Light" w:hAnsi="Arial Nova Light"/>
          <w:sz w:val="21"/>
          <w:szCs w:val="21"/>
          <w:lang w:val="el-GR"/>
        </w:rPr>
        <w:t xml:space="preserve"> </w:t>
      </w:r>
      <w:r w:rsidR="00A24196" w:rsidRPr="00B84317">
        <w:rPr>
          <w:rFonts w:ascii="Arial Nova Light" w:hAnsi="Arial Nova Light"/>
          <w:sz w:val="21"/>
          <w:szCs w:val="21"/>
          <w:lang w:val="el-GR"/>
        </w:rPr>
        <w:t>(</w:t>
      </w:r>
      <w:r w:rsidR="00A24196">
        <w:rPr>
          <w:rFonts w:ascii="Arial Nova Light" w:hAnsi="Arial Nova Light"/>
          <w:sz w:val="21"/>
          <w:szCs w:val="21"/>
        </w:rPr>
        <w:t>correlation</w:t>
      </w:r>
      <w:r w:rsidR="00A24196" w:rsidRPr="00B84317">
        <w:rPr>
          <w:rFonts w:ascii="Arial Nova Light" w:hAnsi="Arial Nova Light"/>
          <w:sz w:val="21"/>
          <w:szCs w:val="21"/>
          <w:lang w:val="el-GR"/>
        </w:rPr>
        <w:t>)</w:t>
      </w:r>
      <w:r w:rsidR="00A24196" w:rsidRPr="002B45B3">
        <w:rPr>
          <w:rFonts w:ascii="Arial Nova Light" w:hAnsi="Arial Nova Light"/>
          <w:sz w:val="21"/>
          <w:szCs w:val="21"/>
          <w:lang w:val="el-GR"/>
        </w:rPr>
        <w:t xml:space="preserve"> και η </w:t>
      </w:r>
      <w:r w:rsidR="00B84317">
        <w:rPr>
          <w:rFonts w:ascii="Arial Nova Light" w:hAnsi="Arial Nova Light"/>
          <w:sz w:val="21"/>
          <w:szCs w:val="21"/>
          <w:lang w:val="el-GR"/>
        </w:rPr>
        <w:t>συνδιακύμανση</w:t>
      </w:r>
      <w:r w:rsidR="00A24196" w:rsidRPr="00A24196">
        <w:rPr>
          <w:rFonts w:ascii="Arial Nova Light" w:hAnsi="Arial Nova Light"/>
          <w:sz w:val="21"/>
          <w:szCs w:val="21"/>
          <w:lang w:val="el-GR"/>
        </w:rPr>
        <w:t xml:space="preserve"> </w:t>
      </w:r>
      <w:r w:rsidR="00A24196">
        <w:rPr>
          <w:rFonts w:ascii="Arial Nova Light" w:hAnsi="Arial Nova Light"/>
          <w:sz w:val="21"/>
          <w:szCs w:val="21"/>
          <w:lang w:val="el-GR"/>
        </w:rPr>
        <w:t>(</w:t>
      </w:r>
      <w:r w:rsidR="00A24196">
        <w:rPr>
          <w:rFonts w:ascii="Arial Nova Light" w:hAnsi="Arial Nova Light"/>
          <w:sz w:val="21"/>
          <w:szCs w:val="21"/>
        </w:rPr>
        <w:t>covariance</w:t>
      </w:r>
      <w:r w:rsidR="00A24196" w:rsidRPr="00B84317">
        <w:rPr>
          <w:rFonts w:ascii="Arial Nova Light" w:hAnsi="Arial Nova Light"/>
          <w:sz w:val="21"/>
          <w:szCs w:val="21"/>
          <w:lang w:val="el-GR"/>
        </w:rPr>
        <w:t>)</w:t>
      </w:r>
      <w:r w:rsidR="00B84317" w:rsidRPr="00B84317">
        <w:rPr>
          <w:rFonts w:ascii="Arial Nova Light" w:hAnsi="Arial Nova Light"/>
          <w:sz w:val="21"/>
          <w:szCs w:val="21"/>
          <w:lang w:val="el-GR"/>
        </w:rPr>
        <w:t xml:space="preserve"> </w:t>
      </w:r>
      <w:r w:rsidRPr="002B45B3">
        <w:rPr>
          <w:rFonts w:ascii="Arial Nova Light" w:hAnsi="Arial Nova Light"/>
          <w:sz w:val="21"/>
          <w:szCs w:val="21"/>
          <w:lang w:val="el-GR"/>
        </w:rPr>
        <w:t xml:space="preserve">είναι δύο μαθηματικές έννοιες που χρησιμοποιούνται αρκετά συχνά </w:t>
      </w:r>
      <w:r w:rsidR="00B84317">
        <w:rPr>
          <w:rFonts w:ascii="Arial Nova Light" w:hAnsi="Arial Nova Light"/>
          <w:sz w:val="21"/>
          <w:szCs w:val="21"/>
          <w:lang w:val="el-GR"/>
        </w:rPr>
        <w:t>στη διαδικασία ανάλυσης δεδομένων</w:t>
      </w:r>
      <w:r w:rsidRPr="002B45B3">
        <w:rPr>
          <w:rFonts w:ascii="Arial Nova Light" w:hAnsi="Arial Nova Light"/>
          <w:sz w:val="21"/>
          <w:szCs w:val="21"/>
          <w:lang w:val="el-GR"/>
        </w:rPr>
        <w:t>. Και οι δύο προσδιορίζουν τη σχέση και μετρούν την εξάρτηση μεταξύ δύο τυχαίων μεταβλητών. Παρόλα αυτά</w:t>
      </w:r>
      <w:r w:rsidR="004F5834">
        <w:rPr>
          <w:rFonts w:ascii="Arial Nova Light" w:hAnsi="Arial Nova Light"/>
          <w:sz w:val="21"/>
          <w:szCs w:val="21"/>
          <w:lang w:val="el-GR"/>
        </w:rPr>
        <w:t xml:space="preserve">, </w:t>
      </w:r>
      <w:r w:rsidR="005244B2">
        <w:rPr>
          <w:rFonts w:ascii="Arial Nova Light" w:hAnsi="Arial Nova Light"/>
          <w:sz w:val="21"/>
          <w:szCs w:val="21"/>
          <w:lang w:val="el-GR"/>
        </w:rPr>
        <w:t xml:space="preserve">η σημασία τους δεν είναι η ίδια καθώς </w:t>
      </w:r>
      <w:r w:rsidR="00974C7B">
        <w:rPr>
          <w:rFonts w:ascii="Arial Nova Light" w:hAnsi="Arial Nova Light"/>
          <w:sz w:val="21"/>
          <w:szCs w:val="21"/>
          <w:lang w:val="el-GR"/>
        </w:rPr>
        <w:t>έχουν βασικές διαφορές</w:t>
      </w:r>
      <w:r w:rsidRPr="002B45B3">
        <w:rPr>
          <w:rFonts w:ascii="Arial Nova Light" w:hAnsi="Arial Nova Light"/>
          <w:sz w:val="21"/>
          <w:szCs w:val="21"/>
          <w:lang w:val="el-GR"/>
        </w:rPr>
        <w:t xml:space="preserve">. </w:t>
      </w:r>
      <w:r w:rsidR="00D35BDD">
        <w:rPr>
          <w:rFonts w:ascii="Arial Nova Light" w:hAnsi="Arial Nova Light"/>
          <w:sz w:val="21"/>
          <w:szCs w:val="21"/>
          <w:lang w:val="el-GR"/>
        </w:rPr>
        <w:t>Αρχικά η συ</w:t>
      </w:r>
      <w:r w:rsidR="00A24196">
        <w:rPr>
          <w:rFonts w:ascii="Arial Nova Light" w:hAnsi="Arial Nova Light"/>
          <w:sz w:val="21"/>
          <w:szCs w:val="21"/>
          <w:lang w:val="el-GR"/>
        </w:rPr>
        <w:t xml:space="preserve">σχέτιση υπολογίζει </w:t>
      </w:r>
      <w:r w:rsidR="00D12463">
        <w:rPr>
          <w:rFonts w:ascii="Arial Nova Light" w:hAnsi="Arial Nova Light"/>
          <w:sz w:val="21"/>
          <w:szCs w:val="21"/>
          <w:lang w:val="el-GR"/>
        </w:rPr>
        <w:t xml:space="preserve">κατά πόσο δύο τυχαίες μεταβλητές συσχετίζονται μεταξύ τους, δηλαδή τον βαθμό </w:t>
      </w:r>
      <w:r w:rsidR="0052139E">
        <w:rPr>
          <w:rFonts w:ascii="Arial Nova Light" w:hAnsi="Arial Nova Light"/>
          <w:sz w:val="21"/>
          <w:szCs w:val="21"/>
          <w:lang w:val="el-GR"/>
        </w:rPr>
        <w:t>εξάρτησής τους. Σε αντίθεση με τη συσχέτιση, η συνδιακύμανση</w:t>
      </w:r>
      <w:r w:rsidR="007158D6">
        <w:rPr>
          <w:rFonts w:ascii="Arial Nova Light" w:hAnsi="Arial Nova Light"/>
          <w:sz w:val="21"/>
          <w:szCs w:val="21"/>
          <w:lang w:val="el-GR"/>
        </w:rPr>
        <w:t xml:space="preserve"> υπολογίζει</w:t>
      </w:r>
      <w:r w:rsidR="0052139E">
        <w:rPr>
          <w:rFonts w:ascii="Arial Nova Light" w:hAnsi="Arial Nova Light"/>
          <w:sz w:val="21"/>
          <w:szCs w:val="21"/>
          <w:lang w:val="el-GR"/>
        </w:rPr>
        <w:t xml:space="preserve"> </w:t>
      </w:r>
      <w:r w:rsidR="007158D6">
        <w:rPr>
          <w:rFonts w:ascii="Arial Nova Light" w:hAnsi="Arial Nova Light"/>
          <w:sz w:val="21"/>
          <w:szCs w:val="21"/>
          <w:lang w:val="el-GR"/>
        </w:rPr>
        <w:t>κατά πόσο δύο τυχαίες μεταβλητές δεν συσχετίζονται μεταξύ τους, δηλαδή τον βαθμό ανεξαρτησίας τους.</w:t>
      </w:r>
      <w:r w:rsidR="00521348" w:rsidRPr="00521348">
        <w:rPr>
          <w:rFonts w:ascii="Arial Nova Light" w:hAnsi="Arial Nova Light"/>
          <w:sz w:val="21"/>
          <w:szCs w:val="21"/>
          <w:lang w:val="el-GR"/>
        </w:rPr>
        <w:t xml:space="preserve"> </w:t>
      </w:r>
      <w:r w:rsidR="00AB137A">
        <w:rPr>
          <w:rFonts w:ascii="Arial Nova Light" w:hAnsi="Arial Nova Light"/>
          <w:sz w:val="21"/>
          <w:szCs w:val="21"/>
          <w:lang w:val="el-GR"/>
        </w:rPr>
        <w:t xml:space="preserve">Είναι πολύ σημαντικό να </w:t>
      </w:r>
      <w:r w:rsidR="004858AD">
        <w:rPr>
          <w:rFonts w:ascii="Arial Nova Light" w:hAnsi="Arial Nova Light"/>
          <w:sz w:val="21"/>
          <w:szCs w:val="21"/>
          <w:lang w:val="el-GR"/>
        </w:rPr>
        <w:t xml:space="preserve">υπολογιστούν και να </w:t>
      </w:r>
      <w:r w:rsidR="00AB137A">
        <w:rPr>
          <w:rFonts w:ascii="Arial Nova Light" w:hAnsi="Arial Nova Light"/>
          <w:sz w:val="21"/>
          <w:szCs w:val="21"/>
          <w:lang w:val="el-GR"/>
        </w:rPr>
        <w:t xml:space="preserve">οπτικοποιηθούν και οι δυο </w:t>
      </w:r>
      <w:r w:rsidR="00AB137A">
        <w:rPr>
          <w:rFonts w:ascii="Arial Nova Light" w:hAnsi="Arial Nova Light"/>
          <w:sz w:val="21"/>
          <w:szCs w:val="21"/>
          <w:lang w:val="el-GR"/>
        </w:rPr>
        <w:lastRenderedPageBreak/>
        <w:t>μαθηματικές έννοιες</w:t>
      </w:r>
      <w:r w:rsidR="004858AD">
        <w:rPr>
          <w:rFonts w:ascii="Arial Nova Light" w:hAnsi="Arial Nova Light"/>
          <w:sz w:val="21"/>
          <w:szCs w:val="21"/>
          <w:lang w:val="el-GR"/>
        </w:rPr>
        <w:t>, καθώς η συνεισφορά τους</w:t>
      </w:r>
      <w:r w:rsidR="004217CE" w:rsidRPr="004217CE">
        <w:rPr>
          <w:rFonts w:ascii="Arial Nova Light" w:hAnsi="Arial Nova Light"/>
          <w:sz w:val="21"/>
          <w:szCs w:val="21"/>
          <w:lang w:val="el-GR"/>
        </w:rPr>
        <w:t xml:space="preserve"> </w:t>
      </w:r>
      <w:r w:rsidR="004217CE">
        <w:rPr>
          <w:rFonts w:ascii="Arial Nova Light" w:hAnsi="Arial Nova Light"/>
          <w:sz w:val="21"/>
          <w:szCs w:val="21"/>
          <w:lang w:val="el-GR"/>
        </w:rPr>
        <w:t>στην εξαγωγή συμπερασμάτων είναι μεγάλη.</w:t>
      </w:r>
      <w:r w:rsidR="00FC028E">
        <w:rPr>
          <w:rFonts w:ascii="Arial Nova Light" w:hAnsi="Arial Nova Light"/>
          <w:sz w:val="21"/>
          <w:szCs w:val="21"/>
          <w:lang w:val="el-GR"/>
        </w:rPr>
        <w:t xml:space="preserve"> Στις εικόνες που ακολουθούν </w:t>
      </w:r>
      <w:r w:rsidR="003D3702">
        <w:rPr>
          <w:rFonts w:ascii="Arial Nova Light" w:hAnsi="Arial Nova Light"/>
          <w:sz w:val="21"/>
          <w:szCs w:val="21"/>
          <w:lang w:val="el-GR"/>
        </w:rPr>
        <w:t xml:space="preserve">φαίνονται οι πίνακες συσχέτισης και συνδιακύμανσης και τα αντίστοιχα </w:t>
      </w:r>
      <w:r w:rsidR="00866047">
        <w:rPr>
          <w:noProof/>
        </w:rPr>
        <mc:AlternateContent>
          <mc:Choice Requires="wps">
            <w:drawing>
              <wp:anchor distT="0" distB="0" distL="114300" distR="114300" simplePos="0" relativeHeight="251630080" behindDoc="0" locked="0" layoutInCell="1" allowOverlap="1" wp14:anchorId="6CFB8B3C" wp14:editId="5B544FB0">
                <wp:simplePos x="0" y="0"/>
                <wp:positionH relativeFrom="margin">
                  <wp:align>center</wp:align>
                </wp:positionH>
                <wp:positionV relativeFrom="paragraph">
                  <wp:posOffset>3492271</wp:posOffset>
                </wp:positionV>
                <wp:extent cx="5905500" cy="635"/>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D2AC8F2" w14:textId="6C593684" w:rsidR="0032120B" w:rsidRPr="00BC7D37" w:rsidRDefault="0032120B" w:rsidP="0032120B">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3D3702">
                              <w:rPr>
                                <w:rFonts w:ascii="Arial Nova Light" w:hAnsi="Arial Nova Light"/>
                                <w:color w:val="7F7F7F" w:themeColor="text1" w:themeTint="80"/>
                                <w:lang w:val="el-GR"/>
                              </w:rPr>
                              <w:t>10</w:t>
                            </w:r>
                            <w:r w:rsidRPr="00E076CA">
                              <w:rPr>
                                <w:rFonts w:ascii="Arial Nova Light" w:hAnsi="Arial Nova Light"/>
                                <w:color w:val="7F7F7F" w:themeColor="text1" w:themeTint="80"/>
                                <w:lang w:val="el-GR"/>
                              </w:rPr>
                              <w:t xml:space="preserve">: </w:t>
                            </w:r>
                            <w:r w:rsidR="003D3702">
                              <w:rPr>
                                <w:rFonts w:ascii="Arial Nova Light" w:hAnsi="Arial Nova Light"/>
                                <w:color w:val="7F7F7F" w:themeColor="text1" w:themeTint="80"/>
                                <w:lang w:val="el-GR"/>
                              </w:rPr>
                              <w:t>Πίνακας συσχέτισης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FB8B3C" id="Text Box 47" o:spid="_x0000_s1035" type="#_x0000_t202" style="position:absolute;margin-left:0;margin-top:275pt;width:465pt;height:.05pt;z-index:251630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" stroked="f">
                <v:textbox style="mso-fit-shape-to-text:t" inset="0,0,0,0">
                  <w:txbxContent>
                    <w:p w14:paraId="6D2AC8F2" w14:textId="6C593684" w:rsidR="0032120B" w:rsidRPr="00BC7D37" w:rsidRDefault="0032120B" w:rsidP="0032120B">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sidR="003D3702">
                        <w:rPr>
                          <w:rFonts w:ascii="Arial Nova Light" w:hAnsi="Arial Nova Light"/>
                          <w:color w:val="7F7F7F" w:themeColor="text1" w:themeTint="80"/>
                          <w:lang w:val="el-GR"/>
                        </w:rPr>
                        <w:t>10</w:t>
                      </w:r>
                      <w:r w:rsidRPr="00E076CA">
                        <w:rPr>
                          <w:rFonts w:ascii="Arial Nova Light" w:hAnsi="Arial Nova Light"/>
                          <w:color w:val="7F7F7F" w:themeColor="text1" w:themeTint="80"/>
                          <w:lang w:val="el-GR"/>
                        </w:rPr>
                        <w:t xml:space="preserve">: </w:t>
                      </w:r>
                      <w:r w:rsidR="003D3702">
                        <w:rPr>
                          <w:rFonts w:ascii="Arial Nova Light" w:hAnsi="Arial Nova Light"/>
                          <w:color w:val="7F7F7F" w:themeColor="text1" w:themeTint="80"/>
                          <w:lang w:val="el-GR"/>
                        </w:rPr>
                        <w:t>Πίνακας συσχέτισης</w:t>
                      </w:r>
                    </w:p>
                  </w:txbxContent>
                </v:textbox>
                <w10:wrap type="square" anchorx="margin"/>
              </v:shape>
            </w:pict>
          </mc:Fallback>
        </mc:AlternateContent>
      </w:r>
      <w:r w:rsidR="003D3702">
        <w:rPr>
          <w:noProof/>
        </w:rPr>
        <w:drawing>
          <wp:anchor distT="0" distB="0" distL="114300" distR="114300" simplePos="0" relativeHeight="251623936" behindDoc="0" locked="0" layoutInCell="1" allowOverlap="1" wp14:anchorId="54895C2E" wp14:editId="34B0EE96">
            <wp:simplePos x="0" y="0"/>
            <wp:positionH relativeFrom="margin">
              <wp:align>right</wp:align>
            </wp:positionH>
            <wp:positionV relativeFrom="paragraph">
              <wp:posOffset>767817</wp:posOffset>
            </wp:positionV>
            <wp:extent cx="5939790" cy="2677160"/>
            <wp:effectExtent l="0" t="0" r="3810" b="8890"/>
            <wp:wrapSquare wrapText="bothSides"/>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rotWithShape="1">
                    <a:blip r:embed="rId29">
                      <a:extLst>
                        <a:ext uri="{28A0092B-C50C-407E-A947-70E740481C1C}">
                          <a14:useLocalDpi xmlns:a14="http://schemas.microsoft.com/office/drawing/2010/main" val="0"/>
                        </a:ext>
                      </a:extLst>
                    </a:blip>
                    <a:srcRect l="11199" t="35096" r="6421" b="15419"/>
                    <a:stretch/>
                  </pic:blipFill>
                  <pic:spPr bwMode="auto">
                    <a:xfrm>
                      <a:off x="0" y="0"/>
                      <a:ext cx="5939790" cy="2677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702">
        <w:rPr>
          <w:rFonts w:ascii="Arial Nova Light" w:hAnsi="Arial Nova Light"/>
          <w:sz w:val="21"/>
          <w:szCs w:val="21"/>
          <w:lang w:val="el-GR"/>
        </w:rPr>
        <w:t>διαγράμματά τους</w:t>
      </w:r>
      <w:r w:rsidR="004E1E6D">
        <w:rPr>
          <w:rFonts w:ascii="Arial Nova Light" w:hAnsi="Arial Nova Light"/>
          <w:sz w:val="21"/>
          <w:szCs w:val="21"/>
          <w:lang w:val="el-GR"/>
        </w:rPr>
        <w:t xml:space="preserve"> (Εικόνες 10, 11, 12 και 13).</w:t>
      </w:r>
    </w:p>
    <w:p w14:paraId="1D39956F" w14:textId="631CF2F0" w:rsidR="007F129E" w:rsidRPr="007F129E" w:rsidRDefault="00D878B9" w:rsidP="007F129E">
      <w:pPr>
        <w:rPr>
          <w:rFonts w:ascii="Arial Nova Light" w:hAnsi="Arial Nova Light"/>
          <w:sz w:val="21"/>
          <w:szCs w:val="21"/>
          <w:lang w:val="el-GR"/>
        </w:rPr>
      </w:pPr>
      <w:r w:rsidRPr="00D878B9">
        <w:rPr>
          <w:rFonts w:ascii="Arial Nova Light" w:hAnsi="Arial Nova Light"/>
          <w:sz w:val="21"/>
          <w:szCs w:val="21"/>
          <w:lang w:val="el-GR"/>
        </w:rPr>
        <w:drawing>
          <wp:anchor distT="0" distB="0" distL="114300" distR="114300" simplePos="0" relativeHeight="251749888" behindDoc="0" locked="0" layoutInCell="1" allowOverlap="1" wp14:anchorId="099D1C2B" wp14:editId="68A0BF2F">
            <wp:simplePos x="0" y="0"/>
            <wp:positionH relativeFrom="margin">
              <wp:align>center</wp:align>
            </wp:positionH>
            <wp:positionV relativeFrom="paragraph">
              <wp:posOffset>2992120</wp:posOffset>
            </wp:positionV>
            <wp:extent cx="3857625" cy="3731260"/>
            <wp:effectExtent l="0" t="0" r="9525" b="2540"/>
            <wp:wrapSquare wrapText="bothSides"/>
            <wp:docPr id="106" name="Picture 1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57625" cy="3731260"/>
                    </a:xfrm>
                    <a:prstGeom prst="rect">
                      <a:avLst/>
                    </a:prstGeom>
                  </pic:spPr>
                </pic:pic>
              </a:graphicData>
            </a:graphic>
            <wp14:sizeRelH relativeFrom="margin">
              <wp14:pctWidth>0</wp14:pctWidth>
            </wp14:sizeRelH>
            <wp14:sizeRelV relativeFrom="margin">
              <wp14:pctHeight>0</wp14:pctHeight>
            </wp14:sizeRelV>
          </wp:anchor>
        </w:drawing>
      </w:r>
    </w:p>
    <w:p w14:paraId="731240D4" w14:textId="3903D65F" w:rsidR="007F129E" w:rsidRDefault="00866047" w:rsidP="007F129E">
      <w:pPr>
        <w:rPr>
          <w:rFonts w:ascii="Arial Nova Light" w:hAnsi="Arial Nova Light"/>
          <w:sz w:val="21"/>
          <w:szCs w:val="21"/>
          <w:lang w:val="el-GR"/>
        </w:rPr>
      </w:pPr>
      <w:r>
        <w:rPr>
          <w:noProof/>
        </w:rPr>
        <mc:AlternateContent>
          <mc:Choice Requires="wps">
            <w:drawing>
              <wp:anchor distT="0" distB="0" distL="114300" distR="114300" simplePos="0" relativeHeight="251631104" behindDoc="0" locked="0" layoutInCell="1" allowOverlap="1" wp14:anchorId="50076FBA" wp14:editId="6B7C38B3">
                <wp:simplePos x="0" y="0"/>
                <wp:positionH relativeFrom="margin">
                  <wp:posOffset>-21844</wp:posOffset>
                </wp:positionH>
                <wp:positionV relativeFrom="paragraph">
                  <wp:posOffset>3418103</wp:posOffset>
                </wp:positionV>
                <wp:extent cx="5905500" cy="635"/>
                <wp:effectExtent l="0" t="0" r="0" b="1270"/>
                <wp:wrapSquare wrapText="bothSides"/>
                <wp:docPr id="52" name="Text Box 5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76517F1C" w14:textId="13F99849" w:rsidR="00866047" w:rsidRPr="00BC7D37" w:rsidRDefault="00866047" w:rsidP="0086604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11</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Διάγραμμα συσχέτισης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76FBA" id="Text Box 52" o:spid="_x0000_s1036" type="#_x0000_t202" style="position:absolute;margin-left:-1.7pt;margin-top:269.15pt;width:465pt;height:.0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" stroked="f">
                <v:textbox style="mso-fit-shape-to-text:t" inset="0,0,0,0">
                  <w:txbxContent>
                    <w:p w14:paraId="76517F1C" w14:textId="13F99849" w:rsidR="00866047" w:rsidRPr="00BC7D37" w:rsidRDefault="00866047" w:rsidP="0086604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11</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Διάγραμμα συσχέτισης</w:t>
                      </w:r>
                    </w:p>
                  </w:txbxContent>
                </v:textbox>
                <w10:wrap type="square" anchorx="margin"/>
              </v:shape>
            </w:pict>
          </mc:Fallback>
        </mc:AlternateContent>
      </w:r>
    </w:p>
    <w:p w14:paraId="296C1C1B" w14:textId="337EF9F9" w:rsidR="00EC4D0E" w:rsidRPr="00EC4D0E" w:rsidRDefault="00EC4D0E" w:rsidP="00EC4D0E">
      <w:pPr>
        <w:rPr>
          <w:rFonts w:ascii="Arial Nova Light" w:hAnsi="Arial Nova Light"/>
          <w:sz w:val="21"/>
          <w:szCs w:val="21"/>
          <w:lang w:val="el-GR"/>
        </w:rPr>
      </w:pPr>
    </w:p>
    <w:p w14:paraId="294887D8" w14:textId="5E9040C2" w:rsidR="00EC4D0E" w:rsidRPr="00EC4D0E" w:rsidRDefault="00EC4D0E" w:rsidP="00EC4D0E">
      <w:pPr>
        <w:rPr>
          <w:rFonts w:ascii="Arial Nova Light" w:hAnsi="Arial Nova Light"/>
          <w:sz w:val="21"/>
          <w:szCs w:val="21"/>
          <w:lang w:val="el-GR"/>
        </w:rPr>
      </w:pPr>
    </w:p>
    <w:p w14:paraId="5F1143C4" w14:textId="3461A89F" w:rsidR="00EC4D0E" w:rsidRPr="00EC4D0E" w:rsidRDefault="00EC4D0E" w:rsidP="00EC4D0E">
      <w:pPr>
        <w:rPr>
          <w:rFonts w:ascii="Arial Nova Light" w:hAnsi="Arial Nova Light"/>
          <w:sz w:val="21"/>
          <w:szCs w:val="21"/>
          <w:lang w:val="el-GR"/>
        </w:rPr>
      </w:pPr>
    </w:p>
    <w:p w14:paraId="218E9D40" w14:textId="773370A5" w:rsidR="00EC4D0E" w:rsidRPr="00EC4D0E" w:rsidRDefault="00EC4D0E" w:rsidP="00EC4D0E">
      <w:pPr>
        <w:rPr>
          <w:rFonts w:ascii="Arial Nova Light" w:hAnsi="Arial Nova Light"/>
          <w:sz w:val="21"/>
          <w:szCs w:val="21"/>
          <w:lang w:val="el-GR"/>
        </w:rPr>
      </w:pPr>
    </w:p>
    <w:p w14:paraId="0B756653" w14:textId="31E345B6" w:rsidR="00EC4D0E" w:rsidRPr="00EC4D0E" w:rsidRDefault="00EC4D0E" w:rsidP="00EC4D0E">
      <w:pPr>
        <w:rPr>
          <w:rFonts w:ascii="Arial Nova Light" w:hAnsi="Arial Nova Light"/>
          <w:sz w:val="21"/>
          <w:szCs w:val="21"/>
          <w:lang w:val="el-GR"/>
        </w:rPr>
      </w:pPr>
    </w:p>
    <w:p w14:paraId="76F61C7F" w14:textId="5AB03BFB" w:rsidR="00EC4D0E" w:rsidRPr="00EC4D0E" w:rsidRDefault="00EC4D0E" w:rsidP="00EC4D0E">
      <w:pPr>
        <w:rPr>
          <w:rFonts w:ascii="Arial Nova Light" w:hAnsi="Arial Nova Light"/>
          <w:sz w:val="21"/>
          <w:szCs w:val="21"/>
          <w:lang w:val="el-GR"/>
        </w:rPr>
      </w:pPr>
    </w:p>
    <w:p w14:paraId="35F9F229" w14:textId="50CBF0E6" w:rsidR="00EC4D0E" w:rsidRPr="00EC4D0E" w:rsidRDefault="00EC4D0E" w:rsidP="00EC4D0E">
      <w:pPr>
        <w:rPr>
          <w:rFonts w:ascii="Arial Nova Light" w:hAnsi="Arial Nova Light"/>
          <w:sz w:val="21"/>
          <w:szCs w:val="21"/>
          <w:lang w:val="el-GR"/>
        </w:rPr>
      </w:pPr>
    </w:p>
    <w:p w14:paraId="3AE597DF" w14:textId="15002A92" w:rsidR="00EC4D0E" w:rsidRPr="00EC4D0E" w:rsidRDefault="00EC4D0E" w:rsidP="00EC4D0E">
      <w:pPr>
        <w:rPr>
          <w:rFonts w:ascii="Arial Nova Light" w:hAnsi="Arial Nova Light"/>
          <w:sz w:val="21"/>
          <w:szCs w:val="21"/>
          <w:lang w:val="el-GR"/>
        </w:rPr>
      </w:pPr>
    </w:p>
    <w:p w14:paraId="426DCD60" w14:textId="285EF7DB" w:rsidR="00EC4D0E" w:rsidRDefault="00EC4D0E" w:rsidP="00EC4D0E">
      <w:pPr>
        <w:tabs>
          <w:tab w:val="left" w:pos="3087"/>
        </w:tabs>
        <w:rPr>
          <w:rFonts w:ascii="Arial Nova Light" w:hAnsi="Arial Nova Light"/>
          <w:sz w:val="21"/>
          <w:szCs w:val="21"/>
          <w:lang w:val="el-GR"/>
        </w:rPr>
      </w:pPr>
      <w:r>
        <w:rPr>
          <w:rFonts w:ascii="Arial Nova Light" w:hAnsi="Arial Nova Light"/>
          <w:sz w:val="21"/>
          <w:szCs w:val="21"/>
          <w:lang w:val="el-GR"/>
        </w:rPr>
        <w:tab/>
      </w:r>
    </w:p>
    <w:p w14:paraId="5E575370" w14:textId="03611BF9" w:rsidR="00EC4D0E" w:rsidRDefault="00D878B9" w:rsidP="00EC4D0E">
      <w:pPr>
        <w:tabs>
          <w:tab w:val="left" w:pos="3087"/>
        </w:tabs>
        <w:rPr>
          <w:rFonts w:ascii="Arial Nova Light" w:hAnsi="Arial Nova Light"/>
          <w:sz w:val="21"/>
          <w:szCs w:val="21"/>
          <w:lang w:val="el-GR"/>
        </w:rPr>
      </w:pPr>
      <w:r w:rsidRPr="00D878B9">
        <w:rPr>
          <w:rFonts w:ascii="Arial Nova Light" w:hAnsi="Arial Nova Light"/>
          <w:sz w:val="21"/>
          <w:szCs w:val="21"/>
          <w:lang w:val="el-GR"/>
        </w:rPr>
        <w:lastRenderedPageBreak/>
        <w:drawing>
          <wp:anchor distT="0" distB="0" distL="114300" distR="114300" simplePos="0" relativeHeight="251805696" behindDoc="0" locked="0" layoutInCell="1" allowOverlap="1" wp14:anchorId="3F7AC525" wp14:editId="6588E65D">
            <wp:simplePos x="0" y="0"/>
            <wp:positionH relativeFrom="margin">
              <wp:align>center</wp:align>
            </wp:positionH>
            <wp:positionV relativeFrom="paragraph">
              <wp:posOffset>4478655</wp:posOffset>
            </wp:positionV>
            <wp:extent cx="3564255" cy="3426471"/>
            <wp:effectExtent l="0" t="0" r="0" b="2540"/>
            <wp:wrapSquare wrapText="bothSides"/>
            <wp:docPr id="107" name="Picture 1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64255" cy="3426471"/>
                    </a:xfrm>
                    <a:prstGeom prst="rect">
                      <a:avLst/>
                    </a:prstGeom>
                  </pic:spPr>
                </pic:pic>
              </a:graphicData>
            </a:graphic>
            <wp14:sizeRelH relativeFrom="margin">
              <wp14:pctWidth>0</wp14:pctWidth>
            </wp14:sizeRelH>
            <wp14:sizeRelV relativeFrom="margin">
              <wp14:pctHeight>0</wp14:pctHeight>
            </wp14:sizeRelV>
          </wp:anchor>
        </w:drawing>
      </w:r>
      <w:r w:rsidR="0006675E">
        <w:rPr>
          <w:noProof/>
        </w:rPr>
        <mc:AlternateContent>
          <mc:Choice Requires="wps">
            <w:drawing>
              <wp:anchor distT="0" distB="0" distL="114300" distR="114300" simplePos="0" relativeHeight="251636224" behindDoc="0" locked="0" layoutInCell="1" allowOverlap="1" wp14:anchorId="735DF097" wp14:editId="78E62E05">
                <wp:simplePos x="0" y="0"/>
                <wp:positionH relativeFrom="margin">
                  <wp:align>right</wp:align>
                </wp:positionH>
                <wp:positionV relativeFrom="paragraph">
                  <wp:posOffset>7917992</wp:posOffset>
                </wp:positionV>
                <wp:extent cx="5905500" cy="635"/>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23D96832" w14:textId="4888A6EC" w:rsidR="0006675E" w:rsidRPr="00BC7D37" w:rsidRDefault="0006675E" w:rsidP="0006675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13</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Διάγραμμα συνδιακύμανσης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5DF097" id="Text Box 57" o:spid="_x0000_s1037" type="#_x0000_t202" style="position:absolute;margin-left:413.8pt;margin-top:623.45pt;width:465pt;height:.05pt;z-index:251636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" stroked="f">
                <v:textbox style="mso-fit-shape-to-text:t" inset="0,0,0,0">
                  <w:txbxContent>
                    <w:p w14:paraId="23D96832" w14:textId="4888A6EC" w:rsidR="0006675E" w:rsidRPr="00BC7D37" w:rsidRDefault="0006675E" w:rsidP="0006675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13</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Διάγραμμα συνδιακύμανσης</w:t>
                      </w:r>
                    </w:p>
                  </w:txbxContent>
                </v:textbox>
                <w10:wrap type="square" anchorx="margin"/>
              </v:shape>
            </w:pict>
          </mc:Fallback>
        </mc:AlternateContent>
      </w:r>
      <w:r w:rsidR="00F3782E">
        <w:rPr>
          <w:noProof/>
        </w:rPr>
        <mc:AlternateContent>
          <mc:Choice Requires="wps">
            <w:drawing>
              <wp:anchor distT="0" distB="0" distL="114300" distR="114300" simplePos="0" relativeHeight="251633152" behindDoc="0" locked="0" layoutInCell="1" allowOverlap="1" wp14:anchorId="78542C68" wp14:editId="74B4895C">
                <wp:simplePos x="0" y="0"/>
                <wp:positionH relativeFrom="margin">
                  <wp:align>left</wp:align>
                </wp:positionH>
                <wp:positionV relativeFrom="paragraph">
                  <wp:posOffset>4124071</wp:posOffset>
                </wp:positionV>
                <wp:extent cx="5905500" cy="635"/>
                <wp:effectExtent l="0" t="0" r="0" b="1270"/>
                <wp:wrapSquare wrapText="bothSides"/>
                <wp:docPr id="54" name="Text Box 5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37A9DCC5" w14:textId="4806EA9F" w:rsidR="00F3782E" w:rsidRPr="00BC7D37" w:rsidRDefault="00F3782E" w:rsidP="00F3782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12</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Πίνακας συνδιακύμανσης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42C68" id="Text Box 54" o:spid="_x0000_s1038" type="#_x0000_t202" style="position:absolute;margin-left:0;margin-top:324.75pt;width:465pt;height:.05pt;z-index:25163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" stroked="f">
                <v:textbox style="mso-fit-shape-to-text:t" inset="0,0,0,0">
                  <w:txbxContent>
                    <w:p w14:paraId="37A9DCC5" w14:textId="4806EA9F" w:rsidR="00F3782E" w:rsidRPr="00BC7D37" w:rsidRDefault="00F3782E" w:rsidP="00F3782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12</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Πίνακας συνδιακύμανσης</w:t>
                      </w:r>
                    </w:p>
                  </w:txbxContent>
                </v:textbox>
                <w10:wrap type="square" anchorx="margin"/>
              </v:shape>
            </w:pict>
          </mc:Fallback>
        </mc:AlternateContent>
      </w:r>
      <w:r w:rsidR="00F3782E">
        <w:rPr>
          <w:noProof/>
        </w:rPr>
        <w:drawing>
          <wp:anchor distT="0" distB="0" distL="114300" distR="114300" simplePos="0" relativeHeight="251632128" behindDoc="0" locked="0" layoutInCell="1" allowOverlap="1" wp14:anchorId="620861D7" wp14:editId="5A23CADF">
            <wp:simplePos x="0" y="0"/>
            <wp:positionH relativeFrom="margin">
              <wp:align>right</wp:align>
            </wp:positionH>
            <wp:positionV relativeFrom="paragraph">
              <wp:posOffset>0</wp:posOffset>
            </wp:positionV>
            <wp:extent cx="5946775" cy="4092575"/>
            <wp:effectExtent l="0" t="0" r="0" b="3175"/>
            <wp:wrapSquare wrapText="bothSides"/>
            <wp:docPr id="53" name="Picture 5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captur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11448" t="11781" r="6093" b="13816"/>
                    <a:stretch/>
                  </pic:blipFill>
                  <pic:spPr bwMode="auto">
                    <a:xfrm>
                      <a:off x="0" y="0"/>
                      <a:ext cx="5946775" cy="409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6FCED" w14:textId="72E1D8A0" w:rsidR="00CC2311" w:rsidRPr="00CC2311" w:rsidRDefault="00CC2311" w:rsidP="00CC2311">
      <w:pPr>
        <w:rPr>
          <w:rFonts w:ascii="Arial Nova Light" w:hAnsi="Arial Nova Light"/>
          <w:sz w:val="21"/>
          <w:szCs w:val="21"/>
          <w:lang w:val="el-GR"/>
        </w:rPr>
      </w:pPr>
    </w:p>
    <w:p w14:paraId="5D406BBB" w14:textId="0B71DDA6" w:rsidR="00CC2311" w:rsidRPr="00CC2311" w:rsidRDefault="00CC2311" w:rsidP="00CC2311">
      <w:pPr>
        <w:rPr>
          <w:rFonts w:ascii="Arial Nova Light" w:hAnsi="Arial Nova Light"/>
          <w:sz w:val="21"/>
          <w:szCs w:val="21"/>
          <w:lang w:val="el-GR"/>
        </w:rPr>
      </w:pPr>
    </w:p>
    <w:p w14:paraId="2A50CE52" w14:textId="7907EF49" w:rsidR="00CC2311" w:rsidRPr="00CC2311" w:rsidRDefault="00CC2311" w:rsidP="00CC2311">
      <w:pPr>
        <w:rPr>
          <w:rFonts w:ascii="Arial Nova Light" w:hAnsi="Arial Nova Light"/>
          <w:sz w:val="21"/>
          <w:szCs w:val="21"/>
          <w:lang w:val="el-GR"/>
        </w:rPr>
      </w:pPr>
    </w:p>
    <w:p w14:paraId="4073B902" w14:textId="328D5460" w:rsidR="00CC2311" w:rsidRPr="00CC2311" w:rsidRDefault="00CC2311" w:rsidP="00CC2311">
      <w:pPr>
        <w:rPr>
          <w:rFonts w:ascii="Arial Nova Light" w:hAnsi="Arial Nova Light"/>
          <w:sz w:val="21"/>
          <w:szCs w:val="21"/>
          <w:lang w:val="el-GR"/>
        </w:rPr>
      </w:pPr>
    </w:p>
    <w:p w14:paraId="72EAA7C3" w14:textId="2F32C938" w:rsidR="00CC2311" w:rsidRPr="00CC2311" w:rsidRDefault="00CC2311" w:rsidP="00CC2311">
      <w:pPr>
        <w:rPr>
          <w:rFonts w:ascii="Arial Nova Light" w:hAnsi="Arial Nova Light"/>
          <w:sz w:val="21"/>
          <w:szCs w:val="21"/>
          <w:lang w:val="el-GR"/>
        </w:rPr>
      </w:pPr>
    </w:p>
    <w:p w14:paraId="4A5E3A0B" w14:textId="1BE58387" w:rsidR="00CC2311" w:rsidRPr="00CC2311" w:rsidRDefault="00CC2311" w:rsidP="00CC2311">
      <w:pPr>
        <w:rPr>
          <w:rFonts w:ascii="Arial Nova Light" w:hAnsi="Arial Nova Light"/>
          <w:sz w:val="21"/>
          <w:szCs w:val="21"/>
          <w:lang w:val="el-GR"/>
        </w:rPr>
      </w:pPr>
    </w:p>
    <w:p w14:paraId="4EF3891D" w14:textId="6FE00AC7" w:rsidR="00CC2311" w:rsidRPr="00CC2311" w:rsidRDefault="00CC2311" w:rsidP="00CC2311">
      <w:pPr>
        <w:rPr>
          <w:rFonts w:ascii="Arial Nova Light" w:hAnsi="Arial Nova Light"/>
          <w:sz w:val="21"/>
          <w:szCs w:val="21"/>
          <w:lang w:val="el-GR"/>
        </w:rPr>
      </w:pPr>
    </w:p>
    <w:p w14:paraId="010A6E0E" w14:textId="082CC902" w:rsidR="00CC2311" w:rsidRDefault="00CC2311" w:rsidP="00CC2311">
      <w:pPr>
        <w:rPr>
          <w:rFonts w:ascii="Arial Nova Light" w:hAnsi="Arial Nova Light"/>
          <w:sz w:val="21"/>
          <w:szCs w:val="21"/>
          <w:lang w:val="el-GR"/>
        </w:rPr>
      </w:pPr>
    </w:p>
    <w:p w14:paraId="392814DD" w14:textId="51B53E09" w:rsidR="00CC2311" w:rsidRDefault="00CC2311" w:rsidP="00CC2311">
      <w:pPr>
        <w:rPr>
          <w:rFonts w:ascii="Arial Nova Light" w:hAnsi="Arial Nova Light"/>
          <w:sz w:val="21"/>
          <w:szCs w:val="21"/>
          <w:lang w:val="el-GR"/>
        </w:rPr>
      </w:pPr>
    </w:p>
    <w:p w14:paraId="1DF9FBE1" w14:textId="4915C23F" w:rsidR="00E25F79" w:rsidRPr="00E25F79" w:rsidRDefault="00E25F79" w:rsidP="00E25F79">
      <w:pPr>
        <w:pBdr>
          <w:bottom w:val="single" w:sz="4" w:space="1" w:color="auto"/>
        </w:pBdr>
        <w:spacing w:before="134"/>
        <w:ind w:left="80"/>
        <w:outlineLvl w:val="1"/>
        <w:rPr>
          <w:rFonts w:ascii="Arial Nova" w:hAnsi="Arial Nova"/>
          <w:color w:val="5C7C3F" w:themeColor="text2" w:themeShade="BF"/>
          <w:sz w:val="28"/>
          <w:szCs w:val="28"/>
          <w:lang w:val="el-GR"/>
        </w:rPr>
      </w:pPr>
      <w:bookmarkStart w:id="15" w:name="_Toc113883765"/>
      <w:r>
        <w:rPr>
          <w:rFonts w:ascii="Arial Nova" w:hAnsi="Arial Nova"/>
          <w:color w:val="5C7C3F" w:themeColor="text2" w:themeShade="BF"/>
          <w:sz w:val="28"/>
          <w:szCs w:val="28"/>
          <w:lang w:val="el-GR"/>
        </w:rPr>
        <w:lastRenderedPageBreak/>
        <w:t>3</w:t>
      </w:r>
      <w:r w:rsidRPr="00E25F79">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Κ</w:t>
      </w:r>
      <w:r w:rsidR="009727FF">
        <w:rPr>
          <w:rFonts w:ascii="Arial Nova" w:hAnsi="Arial Nova"/>
          <w:color w:val="5C7C3F" w:themeColor="text2" w:themeShade="BF"/>
          <w:sz w:val="28"/>
          <w:szCs w:val="28"/>
          <w:lang w:val="el-GR"/>
        </w:rPr>
        <w:t>λιμάκωση</w:t>
      </w:r>
      <w:r w:rsidRPr="00E25F79">
        <w:rPr>
          <w:rFonts w:ascii="Arial Nova" w:hAnsi="Arial Nova"/>
          <w:color w:val="5C7C3F" w:themeColor="text2" w:themeShade="BF"/>
          <w:sz w:val="28"/>
          <w:szCs w:val="28"/>
          <w:lang w:val="el-GR"/>
        </w:rPr>
        <w:t xml:space="preserve"> Δεδομένων</w:t>
      </w:r>
      <w:bookmarkEnd w:id="15"/>
    </w:p>
    <w:p w14:paraId="79BA2F60" w14:textId="44AA5F5C" w:rsidR="00BF632A" w:rsidRDefault="004104D0" w:rsidP="00BF632A">
      <w:pPr>
        <w:spacing w:after="0"/>
        <w:rPr>
          <w:rFonts w:ascii="Arial Nova Light" w:hAnsi="Arial Nova Light"/>
          <w:sz w:val="21"/>
          <w:szCs w:val="21"/>
          <w:lang w:val="el-GR"/>
        </w:rPr>
      </w:pPr>
      <w:r>
        <w:rPr>
          <w:rFonts w:ascii="Arial Nova Light" w:hAnsi="Arial Nova Light"/>
          <w:sz w:val="21"/>
          <w:szCs w:val="21"/>
          <w:lang w:val="el-GR"/>
        </w:rPr>
        <w:t>Τελευταίο βήμα</w:t>
      </w:r>
      <w:r w:rsidR="00E27887">
        <w:rPr>
          <w:rFonts w:ascii="Arial Nova Light" w:hAnsi="Arial Nova Light"/>
          <w:sz w:val="21"/>
          <w:szCs w:val="21"/>
          <w:lang w:val="el-GR"/>
        </w:rPr>
        <w:t xml:space="preserve"> σ</w:t>
      </w:r>
      <w:r w:rsidR="00A01A94">
        <w:rPr>
          <w:rFonts w:ascii="Arial Nova Light" w:hAnsi="Arial Nova Light"/>
          <w:sz w:val="21"/>
          <w:szCs w:val="21"/>
          <w:lang w:val="el-GR"/>
        </w:rPr>
        <w:t xml:space="preserve">την διαδικασία εξοικείωσης με τα δεδομένα είναι η κλιμάκωση τους. </w:t>
      </w:r>
      <w:r w:rsidR="00EE5944">
        <w:rPr>
          <w:rFonts w:ascii="Arial Nova Light" w:hAnsi="Arial Nova Light"/>
          <w:sz w:val="21"/>
          <w:szCs w:val="21"/>
          <w:lang w:val="el-GR"/>
        </w:rPr>
        <w:t>Η</w:t>
      </w:r>
      <w:r w:rsidR="0092351B">
        <w:rPr>
          <w:rFonts w:ascii="Arial Nova Light" w:hAnsi="Arial Nova Light"/>
          <w:sz w:val="21"/>
          <w:szCs w:val="21"/>
          <w:lang w:val="el-GR"/>
        </w:rPr>
        <w:t xml:space="preserve"> τεχνικές κλιμάκωσης δεδομένων (</w:t>
      </w:r>
      <w:r w:rsidR="0092351B">
        <w:rPr>
          <w:rFonts w:ascii="Arial Nova Light" w:hAnsi="Arial Nova Light"/>
          <w:sz w:val="21"/>
          <w:szCs w:val="21"/>
        </w:rPr>
        <w:t>scaling</w:t>
      </w:r>
      <w:r w:rsidR="0092351B" w:rsidRPr="0092351B">
        <w:rPr>
          <w:rFonts w:ascii="Arial Nova Light" w:hAnsi="Arial Nova Light"/>
          <w:sz w:val="21"/>
          <w:szCs w:val="21"/>
          <w:lang w:val="el-GR"/>
        </w:rPr>
        <w:t xml:space="preserve">) </w:t>
      </w:r>
      <w:r w:rsidR="0092351B">
        <w:rPr>
          <w:rFonts w:ascii="Arial Nova Light" w:hAnsi="Arial Nova Light"/>
          <w:sz w:val="21"/>
          <w:szCs w:val="21"/>
          <w:lang w:val="el-GR"/>
        </w:rPr>
        <w:t xml:space="preserve">σχετίζονται μόνο με τα αριθμητικά χαρακτηριστικά και </w:t>
      </w:r>
      <w:r w:rsidR="00C25217">
        <w:rPr>
          <w:rFonts w:ascii="Arial Nova Light" w:hAnsi="Arial Nova Light"/>
          <w:sz w:val="21"/>
          <w:szCs w:val="21"/>
          <w:lang w:val="el-GR"/>
        </w:rPr>
        <w:t>ανάγονται στην αναπαράστασή τους στην ίδια κλίμακα.</w:t>
      </w:r>
      <w:r w:rsidR="00074271">
        <w:rPr>
          <w:rFonts w:ascii="Arial Nova Light" w:hAnsi="Arial Nova Light"/>
          <w:sz w:val="21"/>
          <w:szCs w:val="21"/>
          <w:lang w:val="el-GR"/>
        </w:rPr>
        <w:t xml:space="preserve"> </w:t>
      </w:r>
      <w:r w:rsidR="00E2162D">
        <w:rPr>
          <w:rFonts w:ascii="Arial Nova Light" w:hAnsi="Arial Nova Light"/>
          <w:sz w:val="21"/>
          <w:szCs w:val="21"/>
          <w:lang w:val="el-GR"/>
        </w:rPr>
        <w:t xml:space="preserve">Για το παρόν σύνολο δεδομένων </w:t>
      </w:r>
      <w:r w:rsidR="006F7467">
        <w:rPr>
          <w:rFonts w:ascii="Arial Nova Light" w:hAnsi="Arial Nova Light"/>
          <w:sz w:val="21"/>
          <w:szCs w:val="21"/>
          <w:lang w:val="el-GR"/>
        </w:rPr>
        <w:t>οι τιμές των χαρακτηριστικών θα αναπαρασταθούν στο διάστημα [0,1</w:t>
      </w:r>
      <w:r w:rsidR="009129F0">
        <w:rPr>
          <w:rFonts w:ascii="Arial Nova Light" w:hAnsi="Arial Nova Light"/>
          <w:sz w:val="21"/>
          <w:szCs w:val="21"/>
          <w:lang w:val="el-GR"/>
        </w:rPr>
        <w:t>].</w:t>
      </w:r>
      <w:r w:rsidR="00BF632A">
        <w:rPr>
          <w:rFonts w:ascii="Arial Nova Light" w:hAnsi="Arial Nova Light"/>
          <w:sz w:val="21"/>
          <w:szCs w:val="21"/>
          <w:lang w:val="el-GR"/>
        </w:rPr>
        <w:t xml:space="preserve"> Η διαδικασία που θα ακολουθηθεί είναι η εξής:</w:t>
      </w:r>
    </w:p>
    <w:p w14:paraId="5123F672" w14:textId="17C69418" w:rsidR="00BF632A" w:rsidRDefault="005312D0" w:rsidP="00BF632A">
      <w:pPr>
        <w:pStyle w:val="ListParagraph"/>
        <w:numPr>
          <w:ilvl w:val="0"/>
          <w:numId w:val="12"/>
        </w:numPr>
        <w:spacing w:after="0"/>
        <w:rPr>
          <w:rFonts w:ascii="Arial Nova Light" w:hAnsi="Arial Nova Light"/>
          <w:sz w:val="21"/>
          <w:szCs w:val="21"/>
          <w:lang w:val="el-GR"/>
        </w:rPr>
      </w:pPr>
      <w:r>
        <w:rPr>
          <w:rFonts w:ascii="Arial Nova Light" w:hAnsi="Arial Nova Light"/>
          <w:sz w:val="21"/>
          <w:szCs w:val="21"/>
          <w:lang w:val="el-GR"/>
        </w:rPr>
        <w:t>Αρχικά θα κλιμακωθούν όλα τα αριθμητικά χαρακτηριστικά.</w:t>
      </w:r>
    </w:p>
    <w:p w14:paraId="382C25A0" w14:textId="1456256C" w:rsidR="005312D0" w:rsidRDefault="005E28E3" w:rsidP="005312D0">
      <w:pPr>
        <w:pStyle w:val="ListParagraph"/>
        <w:numPr>
          <w:ilvl w:val="0"/>
          <w:numId w:val="12"/>
        </w:numPr>
        <w:spacing w:before="0" w:after="0"/>
        <w:rPr>
          <w:rFonts w:ascii="Arial Nova Light" w:hAnsi="Arial Nova Light"/>
          <w:sz w:val="21"/>
          <w:szCs w:val="21"/>
          <w:lang w:val="el-GR"/>
        </w:rPr>
      </w:pPr>
      <w:r>
        <w:rPr>
          <w:rFonts w:ascii="Arial Nova Light" w:hAnsi="Arial Nova Light"/>
          <w:sz w:val="21"/>
          <w:szCs w:val="21"/>
          <w:lang w:val="el-GR"/>
        </w:rPr>
        <w:t xml:space="preserve">Εν συνεχεία, </w:t>
      </w:r>
      <w:r w:rsidR="00357056">
        <w:rPr>
          <w:rFonts w:ascii="Arial Nova Light" w:hAnsi="Arial Nova Light"/>
          <w:sz w:val="21"/>
          <w:szCs w:val="21"/>
          <w:lang w:val="el-GR"/>
        </w:rPr>
        <w:t>θα επιλεγούν όλα τα λογικά χαρακτηριστικά (</w:t>
      </w:r>
      <w:r w:rsidR="00357056">
        <w:rPr>
          <w:rFonts w:ascii="Arial Nova Light" w:hAnsi="Arial Nova Light"/>
          <w:sz w:val="21"/>
          <w:szCs w:val="21"/>
        </w:rPr>
        <w:t>Boolean</w:t>
      </w:r>
      <w:r w:rsidR="00357056" w:rsidRPr="00357056">
        <w:rPr>
          <w:rFonts w:ascii="Arial Nova Light" w:hAnsi="Arial Nova Light"/>
          <w:sz w:val="21"/>
          <w:szCs w:val="21"/>
          <w:lang w:val="el-GR"/>
        </w:rPr>
        <w:t xml:space="preserve">) </w:t>
      </w:r>
      <w:r w:rsidR="00357056">
        <w:rPr>
          <w:rFonts w:ascii="Arial Nova Light" w:hAnsi="Arial Nova Light"/>
          <w:sz w:val="21"/>
          <w:szCs w:val="21"/>
          <w:lang w:val="el-GR"/>
        </w:rPr>
        <w:t xml:space="preserve">και οι τιμές </w:t>
      </w:r>
      <w:r w:rsidR="00357056">
        <w:rPr>
          <w:rFonts w:ascii="Arial Nova Light" w:hAnsi="Arial Nova Light"/>
          <w:sz w:val="21"/>
          <w:szCs w:val="21"/>
        </w:rPr>
        <w:t>True</w:t>
      </w:r>
      <w:r w:rsidR="00357056" w:rsidRPr="00357056">
        <w:rPr>
          <w:rFonts w:ascii="Arial Nova Light" w:hAnsi="Arial Nova Light"/>
          <w:sz w:val="21"/>
          <w:szCs w:val="21"/>
          <w:lang w:val="el-GR"/>
        </w:rPr>
        <w:t xml:space="preserve">, </w:t>
      </w:r>
      <w:r w:rsidR="00357056">
        <w:rPr>
          <w:rFonts w:ascii="Arial Nova Light" w:hAnsi="Arial Nova Light"/>
          <w:sz w:val="21"/>
          <w:szCs w:val="21"/>
        </w:rPr>
        <w:t>False</w:t>
      </w:r>
      <w:r w:rsidR="00357056" w:rsidRPr="00357056">
        <w:rPr>
          <w:rFonts w:ascii="Arial Nova Light" w:hAnsi="Arial Nova Light"/>
          <w:sz w:val="21"/>
          <w:szCs w:val="21"/>
          <w:lang w:val="el-GR"/>
        </w:rPr>
        <w:t xml:space="preserve"> </w:t>
      </w:r>
      <w:r w:rsidR="00357056">
        <w:rPr>
          <w:rFonts w:ascii="Arial Nova Light" w:hAnsi="Arial Nova Light"/>
          <w:sz w:val="21"/>
          <w:szCs w:val="21"/>
          <w:lang w:val="el-GR"/>
        </w:rPr>
        <w:t>θα αντικατασταθούν με τα λογικά 0 και 1.</w:t>
      </w:r>
    </w:p>
    <w:p w14:paraId="47E64EC4" w14:textId="426156D6" w:rsidR="009B2A83" w:rsidRDefault="009B2A83" w:rsidP="005312D0">
      <w:pPr>
        <w:pStyle w:val="ListParagraph"/>
        <w:numPr>
          <w:ilvl w:val="0"/>
          <w:numId w:val="12"/>
        </w:numPr>
        <w:spacing w:before="0" w:after="0"/>
        <w:rPr>
          <w:rFonts w:ascii="Arial Nova Light" w:hAnsi="Arial Nova Light"/>
          <w:sz w:val="21"/>
          <w:szCs w:val="21"/>
          <w:lang w:val="el-GR"/>
        </w:rPr>
      </w:pPr>
      <w:r>
        <w:rPr>
          <w:rFonts w:ascii="Arial Nova Light" w:hAnsi="Arial Nova Light"/>
          <w:sz w:val="21"/>
          <w:szCs w:val="21"/>
          <w:lang w:val="el-GR"/>
        </w:rPr>
        <w:t>Οι</w:t>
      </w:r>
      <w:r w:rsidRPr="0097107D">
        <w:rPr>
          <w:rFonts w:ascii="Arial Nova Light" w:hAnsi="Arial Nova Light"/>
          <w:sz w:val="21"/>
          <w:szCs w:val="21"/>
          <w:lang w:val="el-GR"/>
        </w:rPr>
        <w:t xml:space="preserve"> </w:t>
      </w:r>
      <w:r>
        <w:rPr>
          <w:rFonts w:ascii="Arial Nova Light" w:hAnsi="Arial Nova Light"/>
          <w:sz w:val="21"/>
          <w:szCs w:val="21"/>
          <w:lang w:val="el-GR"/>
        </w:rPr>
        <w:t>στήλες</w:t>
      </w:r>
      <w:r w:rsidRPr="0097107D">
        <w:rPr>
          <w:rFonts w:ascii="Arial Nova Light" w:hAnsi="Arial Nova Light"/>
          <w:sz w:val="21"/>
          <w:szCs w:val="21"/>
          <w:lang w:val="el-GR"/>
        </w:rPr>
        <w:t xml:space="preserve"> </w:t>
      </w:r>
      <w:r>
        <w:rPr>
          <w:rFonts w:ascii="Arial Nova Light" w:hAnsi="Arial Nova Light"/>
          <w:sz w:val="21"/>
          <w:szCs w:val="21"/>
        </w:rPr>
        <w:t>Sunri</w:t>
      </w:r>
      <w:r w:rsidR="0097107D">
        <w:rPr>
          <w:rFonts w:ascii="Arial Nova Light" w:hAnsi="Arial Nova Light"/>
          <w:sz w:val="21"/>
          <w:szCs w:val="21"/>
        </w:rPr>
        <w:t>se</w:t>
      </w:r>
      <w:r w:rsidR="0097107D" w:rsidRPr="0097107D">
        <w:rPr>
          <w:rFonts w:ascii="Arial Nova Light" w:hAnsi="Arial Nova Light"/>
          <w:sz w:val="21"/>
          <w:szCs w:val="21"/>
          <w:lang w:val="el-GR"/>
        </w:rPr>
        <w:t>_</w:t>
      </w:r>
      <w:r w:rsidR="0097107D">
        <w:rPr>
          <w:rFonts w:ascii="Arial Nova Light" w:hAnsi="Arial Nova Light"/>
          <w:sz w:val="21"/>
          <w:szCs w:val="21"/>
        </w:rPr>
        <w:t>Sunset</w:t>
      </w:r>
      <w:r w:rsidR="0097107D" w:rsidRPr="0097107D">
        <w:rPr>
          <w:rFonts w:ascii="Arial Nova Light" w:hAnsi="Arial Nova Light"/>
          <w:sz w:val="21"/>
          <w:szCs w:val="21"/>
          <w:lang w:val="el-GR"/>
        </w:rPr>
        <w:t xml:space="preserve"> </w:t>
      </w:r>
      <w:r w:rsidR="0097107D">
        <w:rPr>
          <w:rFonts w:ascii="Arial Nova Light" w:hAnsi="Arial Nova Light"/>
          <w:sz w:val="21"/>
          <w:szCs w:val="21"/>
          <w:lang w:val="el-GR"/>
        </w:rPr>
        <w:t>και</w:t>
      </w:r>
      <w:r w:rsidR="0097107D" w:rsidRPr="0097107D">
        <w:rPr>
          <w:rFonts w:ascii="Arial Nova Light" w:hAnsi="Arial Nova Light"/>
          <w:sz w:val="21"/>
          <w:szCs w:val="21"/>
          <w:lang w:val="el-GR"/>
        </w:rPr>
        <w:t xml:space="preserve"> </w:t>
      </w:r>
      <w:r w:rsidR="0097107D">
        <w:rPr>
          <w:rFonts w:ascii="Arial Nova Light" w:hAnsi="Arial Nova Light"/>
          <w:sz w:val="21"/>
          <w:szCs w:val="21"/>
        </w:rPr>
        <w:t>Side</w:t>
      </w:r>
      <w:r w:rsidR="0097107D" w:rsidRPr="0097107D">
        <w:rPr>
          <w:rFonts w:ascii="Arial Nova Light" w:hAnsi="Arial Nova Light"/>
          <w:sz w:val="21"/>
          <w:szCs w:val="21"/>
          <w:lang w:val="el-GR"/>
        </w:rPr>
        <w:t xml:space="preserve"> </w:t>
      </w:r>
      <w:r w:rsidR="0097107D">
        <w:rPr>
          <w:rFonts w:ascii="Arial Nova Light" w:hAnsi="Arial Nova Light"/>
          <w:sz w:val="21"/>
          <w:szCs w:val="21"/>
          <w:lang w:val="el-GR"/>
        </w:rPr>
        <w:t>θα δυαδικοποιηθούν</w:t>
      </w:r>
      <w:r w:rsidR="009966FB">
        <w:rPr>
          <w:rFonts w:ascii="Arial Nova Light" w:hAnsi="Arial Nova Light"/>
          <w:sz w:val="21"/>
          <w:szCs w:val="21"/>
          <w:lang w:val="el-GR"/>
        </w:rPr>
        <w:t>, επίσης</w:t>
      </w:r>
      <w:r w:rsidR="00FD6403">
        <w:rPr>
          <w:rFonts w:ascii="Arial Nova Light" w:hAnsi="Arial Nova Light"/>
          <w:sz w:val="21"/>
          <w:szCs w:val="21"/>
          <w:lang w:val="el-GR"/>
        </w:rPr>
        <w:t xml:space="preserve">, θεωρώντας </w:t>
      </w:r>
      <w:r w:rsidR="00CC3972">
        <w:rPr>
          <w:rFonts w:ascii="Arial Nova Light" w:hAnsi="Arial Nova Light"/>
          <w:sz w:val="21"/>
          <w:szCs w:val="21"/>
          <w:lang w:val="el-GR"/>
        </w:rPr>
        <w:t>πως η τιμ</w:t>
      </w:r>
      <w:r w:rsidR="009C0C29">
        <w:rPr>
          <w:rFonts w:ascii="Arial Nova Light" w:hAnsi="Arial Nova Light"/>
          <w:sz w:val="21"/>
          <w:szCs w:val="21"/>
          <w:lang w:val="el-GR"/>
        </w:rPr>
        <w:t>ές</w:t>
      </w:r>
      <w:r w:rsidR="00CC3972">
        <w:rPr>
          <w:rFonts w:ascii="Arial Nova Light" w:hAnsi="Arial Nova Light"/>
          <w:sz w:val="21"/>
          <w:szCs w:val="21"/>
          <w:lang w:val="el-GR"/>
        </w:rPr>
        <w:t xml:space="preserve"> </w:t>
      </w:r>
      <w:r w:rsidR="00CC3972" w:rsidRPr="00CC3972">
        <w:rPr>
          <w:rFonts w:ascii="Arial Nova Light" w:hAnsi="Arial Nova Light"/>
          <w:sz w:val="21"/>
          <w:szCs w:val="21"/>
          <w:lang w:val="el-GR"/>
        </w:rPr>
        <w:t>“</w:t>
      </w:r>
      <w:r w:rsidR="00CC3972">
        <w:rPr>
          <w:rFonts w:ascii="Arial Nova Light" w:hAnsi="Arial Nova Light"/>
          <w:sz w:val="21"/>
          <w:szCs w:val="21"/>
        </w:rPr>
        <w:t>Night</w:t>
      </w:r>
      <w:r w:rsidR="00CC3972" w:rsidRPr="00CC3972">
        <w:rPr>
          <w:rFonts w:ascii="Arial Nova Light" w:hAnsi="Arial Nova Light"/>
          <w:sz w:val="21"/>
          <w:szCs w:val="21"/>
          <w:lang w:val="el-GR"/>
        </w:rPr>
        <w:t>”</w:t>
      </w:r>
      <w:r w:rsidR="00AB4121" w:rsidRPr="00AB4121">
        <w:rPr>
          <w:rFonts w:ascii="Arial Nova Light" w:hAnsi="Arial Nova Light"/>
          <w:sz w:val="21"/>
          <w:szCs w:val="21"/>
          <w:lang w:val="el-GR"/>
        </w:rPr>
        <w:t xml:space="preserve"> </w:t>
      </w:r>
      <w:r w:rsidR="00AB4121">
        <w:rPr>
          <w:rFonts w:ascii="Arial Nova Light" w:hAnsi="Arial Nova Light"/>
          <w:sz w:val="21"/>
          <w:szCs w:val="21"/>
          <w:lang w:val="el-GR"/>
        </w:rPr>
        <w:t xml:space="preserve">και </w:t>
      </w:r>
      <w:r w:rsidR="00AB4121" w:rsidRPr="00AB4121">
        <w:rPr>
          <w:rFonts w:ascii="Arial Nova Light" w:hAnsi="Arial Nova Light"/>
          <w:sz w:val="21"/>
          <w:szCs w:val="21"/>
          <w:lang w:val="el-GR"/>
        </w:rPr>
        <w:t>“</w:t>
      </w:r>
      <w:r w:rsidR="00AB4121">
        <w:rPr>
          <w:rFonts w:ascii="Arial Nova Light" w:hAnsi="Arial Nova Light"/>
          <w:sz w:val="21"/>
          <w:szCs w:val="21"/>
        </w:rPr>
        <w:t>R</w:t>
      </w:r>
      <w:r w:rsidR="00AB4121" w:rsidRPr="00AB4121">
        <w:rPr>
          <w:rFonts w:ascii="Arial Nova Light" w:hAnsi="Arial Nova Light"/>
          <w:sz w:val="21"/>
          <w:szCs w:val="21"/>
          <w:lang w:val="el-GR"/>
        </w:rPr>
        <w:t>”</w:t>
      </w:r>
      <w:r w:rsidR="00CC3972" w:rsidRPr="00CC3972">
        <w:rPr>
          <w:rFonts w:ascii="Arial Nova Light" w:hAnsi="Arial Nova Light"/>
          <w:sz w:val="21"/>
          <w:szCs w:val="21"/>
          <w:lang w:val="el-GR"/>
        </w:rPr>
        <w:t xml:space="preserve"> </w:t>
      </w:r>
      <w:r w:rsidR="00CC3972">
        <w:rPr>
          <w:rFonts w:ascii="Arial Nova Light" w:hAnsi="Arial Nova Light"/>
          <w:sz w:val="21"/>
          <w:szCs w:val="21"/>
          <w:lang w:val="el-GR"/>
        </w:rPr>
        <w:t>θα αντικατασταθ</w:t>
      </w:r>
      <w:r w:rsidR="00AB4121">
        <w:rPr>
          <w:rFonts w:ascii="Arial Nova Light" w:hAnsi="Arial Nova Light"/>
          <w:sz w:val="21"/>
          <w:szCs w:val="21"/>
          <w:lang w:val="el-GR"/>
        </w:rPr>
        <w:t>ούν</w:t>
      </w:r>
      <w:r w:rsidR="00CC3972">
        <w:rPr>
          <w:rFonts w:ascii="Arial Nova Light" w:hAnsi="Arial Nova Light"/>
          <w:sz w:val="21"/>
          <w:szCs w:val="21"/>
          <w:lang w:val="el-GR"/>
        </w:rPr>
        <w:t xml:space="preserve"> με λογικό 1 και η τιμ</w:t>
      </w:r>
      <w:r w:rsidR="00AB4121">
        <w:rPr>
          <w:rFonts w:ascii="Arial Nova Light" w:hAnsi="Arial Nova Light"/>
          <w:sz w:val="21"/>
          <w:szCs w:val="21"/>
          <w:lang w:val="el-GR"/>
        </w:rPr>
        <w:t>ές</w:t>
      </w:r>
      <w:r w:rsidR="00CC3972">
        <w:rPr>
          <w:rFonts w:ascii="Arial Nova Light" w:hAnsi="Arial Nova Light"/>
          <w:sz w:val="21"/>
          <w:szCs w:val="21"/>
          <w:lang w:val="el-GR"/>
        </w:rPr>
        <w:t xml:space="preserve"> </w:t>
      </w:r>
      <w:r w:rsidR="00CC3972" w:rsidRPr="00CC3972">
        <w:rPr>
          <w:rFonts w:ascii="Arial Nova Light" w:hAnsi="Arial Nova Light"/>
          <w:sz w:val="21"/>
          <w:szCs w:val="21"/>
          <w:lang w:val="el-GR"/>
        </w:rPr>
        <w:t>“</w:t>
      </w:r>
      <w:r w:rsidR="00CC3972">
        <w:rPr>
          <w:rFonts w:ascii="Arial Nova Light" w:hAnsi="Arial Nova Light"/>
          <w:sz w:val="21"/>
          <w:szCs w:val="21"/>
        </w:rPr>
        <w:t>Day</w:t>
      </w:r>
      <w:r w:rsidR="00CC3972" w:rsidRPr="00CC3972">
        <w:rPr>
          <w:rFonts w:ascii="Arial Nova Light" w:hAnsi="Arial Nova Light"/>
          <w:sz w:val="21"/>
          <w:szCs w:val="21"/>
          <w:lang w:val="el-GR"/>
        </w:rPr>
        <w:t xml:space="preserve">” </w:t>
      </w:r>
      <w:r w:rsidR="00AB4121">
        <w:rPr>
          <w:rFonts w:ascii="Arial Nova Light" w:hAnsi="Arial Nova Light"/>
          <w:sz w:val="21"/>
          <w:szCs w:val="21"/>
          <w:lang w:val="el-GR"/>
        </w:rPr>
        <w:t xml:space="preserve">και </w:t>
      </w:r>
      <w:r w:rsidR="00AB4121" w:rsidRPr="00AB4121">
        <w:rPr>
          <w:rFonts w:ascii="Arial Nova Light" w:hAnsi="Arial Nova Light"/>
          <w:sz w:val="21"/>
          <w:szCs w:val="21"/>
          <w:lang w:val="el-GR"/>
        </w:rPr>
        <w:t>“</w:t>
      </w:r>
      <w:r w:rsidR="00AB4121">
        <w:rPr>
          <w:rFonts w:ascii="Arial Nova Light" w:hAnsi="Arial Nova Light"/>
          <w:sz w:val="21"/>
          <w:szCs w:val="21"/>
        </w:rPr>
        <w:t>L</w:t>
      </w:r>
      <w:r w:rsidR="00AB4121" w:rsidRPr="00AB4121">
        <w:rPr>
          <w:rFonts w:ascii="Arial Nova Light" w:hAnsi="Arial Nova Light"/>
          <w:sz w:val="21"/>
          <w:szCs w:val="21"/>
          <w:lang w:val="el-GR"/>
        </w:rPr>
        <w:t xml:space="preserve">” </w:t>
      </w:r>
      <w:r w:rsidR="00CC3972">
        <w:rPr>
          <w:rFonts w:ascii="Arial Nova Light" w:hAnsi="Arial Nova Light"/>
          <w:sz w:val="21"/>
          <w:szCs w:val="21"/>
          <w:lang w:val="el-GR"/>
        </w:rPr>
        <w:t>με λογικό 0</w:t>
      </w:r>
      <w:r w:rsidR="00AB4121" w:rsidRPr="00AB4121">
        <w:rPr>
          <w:rFonts w:ascii="Arial Nova Light" w:hAnsi="Arial Nova Light"/>
          <w:sz w:val="21"/>
          <w:szCs w:val="21"/>
          <w:lang w:val="el-GR"/>
        </w:rPr>
        <w:t xml:space="preserve">, </w:t>
      </w:r>
      <w:r w:rsidR="00AB4121">
        <w:rPr>
          <w:rFonts w:ascii="Arial Nova Light" w:hAnsi="Arial Nova Light"/>
          <w:sz w:val="21"/>
          <w:szCs w:val="21"/>
          <w:lang w:val="el-GR"/>
        </w:rPr>
        <w:t>αντίστοιχα.</w:t>
      </w:r>
    </w:p>
    <w:p w14:paraId="684D9843" w14:textId="51F0FF8C" w:rsidR="006A41FA" w:rsidRDefault="006A41FA" w:rsidP="005312D0">
      <w:pPr>
        <w:pStyle w:val="ListParagraph"/>
        <w:numPr>
          <w:ilvl w:val="0"/>
          <w:numId w:val="12"/>
        </w:numPr>
        <w:spacing w:before="0" w:after="0"/>
        <w:rPr>
          <w:rFonts w:ascii="Arial Nova Light" w:hAnsi="Arial Nova Light"/>
          <w:sz w:val="21"/>
          <w:szCs w:val="21"/>
          <w:lang w:val="el-GR"/>
        </w:rPr>
      </w:pPr>
      <w:r>
        <w:rPr>
          <w:rFonts w:ascii="Arial Nova Light" w:hAnsi="Arial Nova Light"/>
          <w:sz w:val="21"/>
          <w:szCs w:val="21"/>
          <w:lang w:val="el-GR"/>
        </w:rPr>
        <w:t xml:space="preserve">Τέλος, όλα τα παραπάνω θα συνενωθούν σε ένα ενιαίο </w:t>
      </w:r>
      <w:r>
        <w:rPr>
          <w:rFonts w:ascii="Arial Nova Light" w:hAnsi="Arial Nova Light"/>
          <w:sz w:val="21"/>
          <w:szCs w:val="21"/>
        </w:rPr>
        <w:t>Data</w:t>
      </w:r>
      <w:r w:rsidRPr="006A41FA">
        <w:rPr>
          <w:rFonts w:ascii="Arial Nova Light" w:hAnsi="Arial Nova Light"/>
          <w:sz w:val="21"/>
          <w:szCs w:val="21"/>
          <w:lang w:val="el-GR"/>
        </w:rPr>
        <w:t xml:space="preserve"> </w:t>
      </w:r>
      <w:r>
        <w:rPr>
          <w:rFonts w:ascii="Arial Nova Light" w:hAnsi="Arial Nova Light"/>
          <w:sz w:val="21"/>
          <w:szCs w:val="21"/>
        </w:rPr>
        <w:t>Frame</w:t>
      </w:r>
      <w:r w:rsidRPr="006A41FA">
        <w:rPr>
          <w:rFonts w:ascii="Arial Nova Light" w:hAnsi="Arial Nova Light"/>
          <w:sz w:val="21"/>
          <w:szCs w:val="21"/>
          <w:lang w:val="el-GR"/>
        </w:rPr>
        <w:t>.</w:t>
      </w:r>
    </w:p>
    <w:p w14:paraId="25888D21" w14:textId="0660F0AD" w:rsidR="006A41FA" w:rsidRPr="006A41FA" w:rsidRDefault="006862EE" w:rsidP="001B6DF7">
      <w:pPr>
        <w:spacing w:after="0"/>
        <w:rPr>
          <w:rFonts w:ascii="Arial Nova Light" w:hAnsi="Arial Nova Light"/>
          <w:sz w:val="21"/>
          <w:szCs w:val="21"/>
          <w:lang w:val="el-GR"/>
        </w:rPr>
      </w:pPr>
      <w:r>
        <w:rPr>
          <w:noProof/>
        </w:rPr>
        <w:drawing>
          <wp:anchor distT="0" distB="0" distL="114300" distR="114300" simplePos="0" relativeHeight="251637248" behindDoc="0" locked="0" layoutInCell="1" allowOverlap="1" wp14:anchorId="381ED7CA" wp14:editId="11D2C678">
            <wp:simplePos x="0" y="0"/>
            <wp:positionH relativeFrom="margin">
              <wp:posOffset>40005</wp:posOffset>
            </wp:positionH>
            <wp:positionV relativeFrom="paragraph">
              <wp:posOffset>500380</wp:posOffset>
            </wp:positionV>
            <wp:extent cx="5934710" cy="1019810"/>
            <wp:effectExtent l="0" t="0" r="8890" b="8890"/>
            <wp:wrapSquare wrapText="bothSides"/>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l="11818" t="44738" r="5231" b="36873"/>
                    <a:stretch/>
                  </pic:blipFill>
                  <pic:spPr bwMode="auto">
                    <a:xfrm>
                      <a:off x="0" y="0"/>
                      <a:ext cx="5934710"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6DF7">
        <w:rPr>
          <w:noProof/>
        </w:rPr>
        <mc:AlternateContent>
          <mc:Choice Requires="wps">
            <w:drawing>
              <wp:anchor distT="0" distB="0" distL="114300" distR="114300" simplePos="0" relativeHeight="251639296" behindDoc="0" locked="0" layoutInCell="1" allowOverlap="1" wp14:anchorId="0811FAEF" wp14:editId="189CD77C">
                <wp:simplePos x="0" y="0"/>
                <wp:positionH relativeFrom="margin">
                  <wp:posOffset>-22860</wp:posOffset>
                </wp:positionH>
                <wp:positionV relativeFrom="paragraph">
                  <wp:posOffset>1577975</wp:posOffset>
                </wp:positionV>
                <wp:extent cx="5905500" cy="635"/>
                <wp:effectExtent l="0" t="0" r="0" b="1270"/>
                <wp:wrapSquare wrapText="bothSides"/>
                <wp:docPr id="60" name="Text Box 60"/>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782690F" w14:textId="29951A5B" w:rsidR="009410EF" w:rsidRPr="00BC7D37" w:rsidRDefault="009410EF" w:rsidP="009410EF">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14</w:t>
                            </w:r>
                            <w:r w:rsidRPr="00E076CA">
                              <w:rPr>
                                <w:rFonts w:ascii="Arial Nova Light" w:hAnsi="Arial Nova Light"/>
                                <w:color w:val="7F7F7F" w:themeColor="text1" w:themeTint="80"/>
                                <w:lang w:val="el-GR"/>
                              </w:rPr>
                              <w:t xml:space="preserve">: </w:t>
                            </w:r>
                            <w:r w:rsidR="001B6DF7">
                              <w:rPr>
                                <w:rFonts w:ascii="Arial Nova Light" w:hAnsi="Arial Nova Light"/>
                                <w:color w:val="7F7F7F" w:themeColor="text1" w:themeTint="80"/>
                                <w:lang w:val="el-GR"/>
                              </w:rPr>
                              <w:t>Αριθμητικά χαρακτηριστικά</w:t>
                            </w:r>
                            <w:r>
                              <w:rPr>
                                <w:rFonts w:ascii="Arial Nova Light" w:hAnsi="Arial Nova Light"/>
                                <w:color w:val="7F7F7F" w:themeColor="text1" w:themeTint="80"/>
                                <w:lang w:val="el-GR"/>
                              </w:rPr>
                              <w:t xml:space="preserve"> πριν την κλιμάκωση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11FAEF" id="Text Box 60" o:spid="_x0000_s1039" type="#_x0000_t202" style="position:absolute;margin-left:-1.8pt;margin-top:124.25pt;width:465pt;height:.05pt;z-index:251639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" stroked="f">
                <v:textbox style="mso-fit-shape-to-text:t" inset="0,0,0,0">
                  <w:txbxContent>
                    <w:p w14:paraId="6782690F" w14:textId="29951A5B" w:rsidR="009410EF" w:rsidRPr="00BC7D37" w:rsidRDefault="009410EF" w:rsidP="009410EF">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14</w:t>
                      </w:r>
                      <w:r w:rsidRPr="00E076CA">
                        <w:rPr>
                          <w:rFonts w:ascii="Arial Nova Light" w:hAnsi="Arial Nova Light"/>
                          <w:color w:val="7F7F7F" w:themeColor="text1" w:themeTint="80"/>
                          <w:lang w:val="el-GR"/>
                        </w:rPr>
                        <w:t xml:space="preserve">: </w:t>
                      </w:r>
                      <w:r w:rsidR="001B6DF7">
                        <w:rPr>
                          <w:rFonts w:ascii="Arial Nova Light" w:hAnsi="Arial Nova Light"/>
                          <w:color w:val="7F7F7F" w:themeColor="text1" w:themeTint="80"/>
                          <w:lang w:val="el-GR"/>
                        </w:rPr>
                        <w:t>Αριθμητικά χαρακτηριστικά</w:t>
                      </w:r>
                      <w:r>
                        <w:rPr>
                          <w:rFonts w:ascii="Arial Nova Light" w:hAnsi="Arial Nova Light"/>
                          <w:color w:val="7F7F7F" w:themeColor="text1" w:themeTint="80"/>
                          <w:lang w:val="el-GR"/>
                        </w:rPr>
                        <w:t xml:space="preserve"> πριν την κλιμάκωση</w:t>
                      </w:r>
                    </w:p>
                  </w:txbxContent>
                </v:textbox>
                <w10:wrap type="square" anchorx="margin"/>
              </v:shape>
            </w:pict>
          </mc:Fallback>
        </mc:AlternateContent>
      </w:r>
      <w:r w:rsidR="006A41FA">
        <w:rPr>
          <w:rFonts w:ascii="Arial Nova Light" w:hAnsi="Arial Nova Light"/>
          <w:sz w:val="21"/>
          <w:szCs w:val="21"/>
          <w:lang w:val="el-GR"/>
        </w:rPr>
        <w:t>Στις εικόνες που ακολουθούν φαίνεται, ανα βήμα, η διαδικασία που περιγράφηκε παραπάνω</w:t>
      </w:r>
      <w:r w:rsidR="001779BC">
        <w:rPr>
          <w:rFonts w:ascii="Arial Nova Light" w:hAnsi="Arial Nova Light"/>
          <w:sz w:val="21"/>
          <w:szCs w:val="21"/>
          <w:lang w:val="el-GR"/>
        </w:rPr>
        <w:t xml:space="preserve"> (Εικόνες 14, 15, 16, 17, 18, 19)</w:t>
      </w:r>
      <w:r w:rsidR="006A41FA">
        <w:rPr>
          <w:rFonts w:ascii="Arial Nova Light" w:hAnsi="Arial Nova Light"/>
          <w:sz w:val="21"/>
          <w:szCs w:val="21"/>
          <w:lang w:val="el-GR"/>
        </w:rPr>
        <w:t>.</w:t>
      </w:r>
    </w:p>
    <w:p w14:paraId="7EAFC5F4" w14:textId="3F3D3B39" w:rsidR="00BF632A" w:rsidRPr="0097107D" w:rsidRDefault="00BF632A" w:rsidP="00E25F79">
      <w:pPr>
        <w:rPr>
          <w:rFonts w:ascii="Arial Nova Light" w:hAnsi="Arial Nova Light"/>
          <w:sz w:val="21"/>
          <w:szCs w:val="21"/>
          <w:lang w:val="el-GR"/>
        </w:rPr>
      </w:pPr>
    </w:p>
    <w:p w14:paraId="487F7825" w14:textId="659AC6C5" w:rsidR="00B4699F" w:rsidRDefault="006862EE" w:rsidP="00E25F79">
      <w:pPr>
        <w:rPr>
          <w:rFonts w:ascii="Arial Nova Light" w:hAnsi="Arial Nova Light"/>
          <w:sz w:val="21"/>
          <w:szCs w:val="21"/>
          <w:lang w:val="el-GR"/>
        </w:rPr>
      </w:pPr>
      <w:r>
        <w:rPr>
          <w:noProof/>
        </w:rPr>
        <mc:AlternateContent>
          <mc:Choice Requires="wps">
            <w:drawing>
              <wp:anchor distT="0" distB="0" distL="114300" distR="114300" simplePos="0" relativeHeight="251640320" behindDoc="0" locked="0" layoutInCell="1" allowOverlap="1" wp14:anchorId="3B015CD4" wp14:editId="7DC863BB">
                <wp:simplePos x="0" y="0"/>
                <wp:positionH relativeFrom="margin">
                  <wp:align>left</wp:align>
                </wp:positionH>
                <wp:positionV relativeFrom="paragraph">
                  <wp:posOffset>2324735</wp:posOffset>
                </wp:positionV>
                <wp:extent cx="5905500" cy="635"/>
                <wp:effectExtent l="0" t="0" r="0" b="1270"/>
                <wp:wrapSquare wrapText="bothSides"/>
                <wp:docPr id="61" name="Text Box 6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037E077" w14:textId="0A73B1C4" w:rsidR="009410EF" w:rsidRPr="00BC7D37" w:rsidRDefault="009410EF" w:rsidP="009410EF">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15</w:t>
                            </w:r>
                            <w:r w:rsidRPr="00E076CA">
                              <w:rPr>
                                <w:rFonts w:ascii="Arial Nova Light" w:hAnsi="Arial Nova Light"/>
                                <w:color w:val="7F7F7F" w:themeColor="text1" w:themeTint="80"/>
                                <w:lang w:val="el-GR"/>
                              </w:rPr>
                              <w:t xml:space="preserve">: </w:t>
                            </w:r>
                            <w:r w:rsidR="001B6DF7">
                              <w:rPr>
                                <w:rFonts w:ascii="Arial Nova Light" w:hAnsi="Arial Nova Light"/>
                                <w:color w:val="7F7F7F" w:themeColor="text1" w:themeTint="80"/>
                                <w:lang w:val="el-GR"/>
                              </w:rPr>
                              <w:t>Αριθμητικά χαρακτηριστικά</w:t>
                            </w:r>
                            <w:r>
                              <w:rPr>
                                <w:rFonts w:ascii="Arial Nova Light" w:hAnsi="Arial Nova Light"/>
                                <w:color w:val="7F7F7F" w:themeColor="text1" w:themeTint="80"/>
                                <w:lang w:val="el-GR"/>
                              </w:rPr>
                              <w:t xml:space="preserve"> μετά την κλιμάκωση</w:t>
                            </w:r>
                            <w:r w:rsidR="004506D3">
                              <w:rPr>
                                <w:rFonts w:ascii="Arial Nova Light" w:hAnsi="Arial Nova Light"/>
                                <w:color w:val="7F7F7F" w:themeColor="text1" w:themeTint="80"/>
                                <w:lang w:val="el-GR"/>
                              </w:rPr>
                              <w:t xml:space="preserve"> (Βήμα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15CD4" id="Text Box 61" o:spid="_x0000_s1040" type="#_x0000_t202" style="position:absolute;margin-left:0;margin-top:183.05pt;width:465pt;height:.05pt;z-index:251640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2wgGgIAAEAEAAAOAAAAZHJzL2Uyb0RvYy54bWysU8Fu2zAMvQ/YPwi6L3a6pdi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ef8tksp5Ck2O37W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" stroked="f">
                <v:textbox style="mso-fit-shape-to-text:t" inset="0,0,0,0">
                  <w:txbxContent>
                    <w:p w14:paraId="6037E077" w14:textId="0A73B1C4" w:rsidR="009410EF" w:rsidRPr="00BC7D37" w:rsidRDefault="009410EF" w:rsidP="009410EF">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15</w:t>
                      </w:r>
                      <w:r w:rsidRPr="00E076CA">
                        <w:rPr>
                          <w:rFonts w:ascii="Arial Nova Light" w:hAnsi="Arial Nova Light"/>
                          <w:color w:val="7F7F7F" w:themeColor="text1" w:themeTint="80"/>
                          <w:lang w:val="el-GR"/>
                        </w:rPr>
                        <w:t xml:space="preserve">: </w:t>
                      </w:r>
                      <w:r w:rsidR="001B6DF7">
                        <w:rPr>
                          <w:rFonts w:ascii="Arial Nova Light" w:hAnsi="Arial Nova Light"/>
                          <w:color w:val="7F7F7F" w:themeColor="text1" w:themeTint="80"/>
                          <w:lang w:val="el-GR"/>
                        </w:rPr>
                        <w:t>Αριθμητικά χαρακτηριστικά</w:t>
                      </w:r>
                      <w:r>
                        <w:rPr>
                          <w:rFonts w:ascii="Arial Nova Light" w:hAnsi="Arial Nova Light"/>
                          <w:color w:val="7F7F7F" w:themeColor="text1" w:themeTint="80"/>
                          <w:lang w:val="el-GR"/>
                        </w:rPr>
                        <w:t xml:space="preserve"> μετά την κλιμάκωση</w:t>
                      </w:r>
                      <w:r w:rsidR="004506D3">
                        <w:rPr>
                          <w:rFonts w:ascii="Arial Nova Light" w:hAnsi="Arial Nova Light"/>
                          <w:color w:val="7F7F7F" w:themeColor="text1" w:themeTint="80"/>
                          <w:lang w:val="el-GR"/>
                        </w:rPr>
                        <w:t xml:space="preserve"> (Βήμα 1)</w:t>
                      </w:r>
                    </w:p>
                  </w:txbxContent>
                </v:textbox>
                <w10:wrap type="square" anchorx="margin"/>
              </v:shape>
            </w:pict>
          </mc:Fallback>
        </mc:AlternateContent>
      </w:r>
      <w:r>
        <w:rPr>
          <w:noProof/>
        </w:rPr>
        <w:drawing>
          <wp:anchor distT="0" distB="0" distL="114300" distR="114300" simplePos="0" relativeHeight="251638272" behindDoc="0" locked="0" layoutInCell="1" allowOverlap="1" wp14:anchorId="3E948B85" wp14:editId="24EAEE01">
            <wp:simplePos x="0" y="0"/>
            <wp:positionH relativeFrom="margin">
              <wp:posOffset>127635</wp:posOffset>
            </wp:positionH>
            <wp:positionV relativeFrom="paragraph">
              <wp:posOffset>250402</wp:posOffset>
            </wp:positionV>
            <wp:extent cx="5934710" cy="1953260"/>
            <wp:effectExtent l="0" t="0" r="8890" b="8890"/>
            <wp:wrapSquare wrapText="bothSides"/>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12048" t="43590" r="5507" b="21435"/>
                    <a:stretch/>
                  </pic:blipFill>
                  <pic:spPr bwMode="auto">
                    <a:xfrm>
                      <a:off x="0" y="0"/>
                      <a:ext cx="5934710" cy="195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59C6B" w14:textId="5A015A6C" w:rsidR="00C33CA5" w:rsidRDefault="00C33CA5" w:rsidP="00E25F79">
      <w:pPr>
        <w:rPr>
          <w:rFonts w:ascii="Arial Nova Light" w:hAnsi="Arial Nova Light"/>
          <w:sz w:val="21"/>
          <w:szCs w:val="21"/>
          <w:lang w:val="el-GR"/>
        </w:rPr>
      </w:pPr>
    </w:p>
    <w:p w14:paraId="6FA737CE" w14:textId="5E43B7C3" w:rsidR="00C33CA5" w:rsidRDefault="00C33CA5" w:rsidP="00E25F79">
      <w:pPr>
        <w:rPr>
          <w:rFonts w:ascii="Arial Nova Light" w:hAnsi="Arial Nova Light"/>
          <w:sz w:val="21"/>
          <w:szCs w:val="21"/>
          <w:lang w:val="el-GR"/>
        </w:rPr>
      </w:pPr>
      <w:r>
        <w:rPr>
          <w:noProof/>
        </w:rPr>
        <w:lastRenderedPageBreak/>
        <mc:AlternateContent>
          <mc:Choice Requires="wps">
            <w:drawing>
              <wp:anchor distT="0" distB="0" distL="114300" distR="114300" simplePos="0" relativeHeight="251643392" behindDoc="0" locked="0" layoutInCell="1" allowOverlap="1" wp14:anchorId="277EA0CE" wp14:editId="30BDBC4B">
                <wp:simplePos x="0" y="0"/>
                <wp:positionH relativeFrom="margin">
                  <wp:posOffset>222982</wp:posOffset>
                </wp:positionH>
                <wp:positionV relativeFrom="paragraph">
                  <wp:posOffset>1488586</wp:posOffset>
                </wp:positionV>
                <wp:extent cx="5905500" cy="635"/>
                <wp:effectExtent l="0" t="0" r="0" b="1270"/>
                <wp:wrapSquare wrapText="bothSides"/>
                <wp:docPr id="45" name="Text Box 4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385F52EA" w14:textId="1FEB2470" w:rsidR="00C33CA5" w:rsidRPr="00BC7D37" w:rsidRDefault="00C33CA5" w:rsidP="00C33CA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16</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Λογικά χαρακτηριστικά πριν την κλιμάκωση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EA0CE" id="Text Box 45" o:spid="_x0000_s1041" type="#_x0000_t202" style="position:absolute;margin-left:17.55pt;margin-top:117.2pt;width:465pt;height:.0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" stroked="f">
                <v:textbox style="mso-fit-shape-to-text:t" inset="0,0,0,0">
                  <w:txbxContent>
                    <w:p w14:paraId="385F52EA" w14:textId="1FEB2470" w:rsidR="00C33CA5" w:rsidRPr="00BC7D37" w:rsidRDefault="00C33CA5" w:rsidP="00C33CA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16</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Λογικά χαρακτηριστικά πριν την κλιμάκωση </w:t>
                      </w:r>
                    </w:p>
                  </w:txbxContent>
                </v:textbox>
                <w10:wrap type="square" anchorx="margin"/>
              </v:shape>
            </w:pict>
          </mc:Fallback>
        </mc:AlternateContent>
      </w:r>
    </w:p>
    <w:p w14:paraId="1FC793CE" w14:textId="07519020" w:rsidR="00C33CA5" w:rsidRPr="0097107D" w:rsidRDefault="00C33CA5" w:rsidP="00E25F79">
      <w:pPr>
        <w:rPr>
          <w:rFonts w:ascii="Arial Nova Light" w:hAnsi="Arial Nova Light"/>
          <w:sz w:val="21"/>
          <w:szCs w:val="21"/>
          <w:lang w:val="el-GR"/>
        </w:rPr>
      </w:pPr>
      <w:r>
        <w:rPr>
          <w:noProof/>
        </w:rPr>
        <w:drawing>
          <wp:anchor distT="0" distB="0" distL="114300" distR="114300" simplePos="0" relativeHeight="251641344" behindDoc="0" locked="0" layoutInCell="1" allowOverlap="1" wp14:anchorId="56A4EF22" wp14:editId="2D29B36D">
            <wp:simplePos x="0" y="0"/>
            <wp:positionH relativeFrom="margin">
              <wp:align>center</wp:align>
            </wp:positionH>
            <wp:positionV relativeFrom="paragraph">
              <wp:posOffset>538</wp:posOffset>
            </wp:positionV>
            <wp:extent cx="5310554" cy="1065621"/>
            <wp:effectExtent l="0" t="0" r="4445" b="1270"/>
            <wp:wrapSquare wrapText="bothSides"/>
            <wp:docPr id="43" name="Picture 4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capture&#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3809" t="22088" r="23274" b="54149"/>
                    <a:stretch/>
                  </pic:blipFill>
                  <pic:spPr bwMode="auto">
                    <a:xfrm>
                      <a:off x="0" y="0"/>
                      <a:ext cx="5310554" cy="10656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6775A" w14:textId="7ACC4DE1" w:rsidR="00786F85" w:rsidRPr="00C33CA5" w:rsidRDefault="00C33CA5" w:rsidP="00786F85">
      <w:pPr>
        <w:rPr>
          <w:rFonts w:ascii="Arial Nova Light" w:hAnsi="Arial Nova Light"/>
          <w:b/>
          <w:bCs/>
          <w:sz w:val="21"/>
          <w:szCs w:val="21"/>
          <w:lang w:val="el-GR"/>
        </w:rPr>
      </w:pPr>
      <w:r>
        <w:rPr>
          <w:noProof/>
        </w:rPr>
        <w:drawing>
          <wp:anchor distT="0" distB="0" distL="114300" distR="114300" simplePos="0" relativeHeight="251642368" behindDoc="0" locked="0" layoutInCell="1" allowOverlap="1" wp14:anchorId="09C5D66B" wp14:editId="567C012E">
            <wp:simplePos x="0" y="0"/>
            <wp:positionH relativeFrom="margin">
              <wp:posOffset>398145</wp:posOffset>
            </wp:positionH>
            <wp:positionV relativeFrom="paragraph">
              <wp:posOffset>6302</wp:posOffset>
            </wp:positionV>
            <wp:extent cx="5288280" cy="1054735"/>
            <wp:effectExtent l="0" t="0" r="7620" b="0"/>
            <wp:wrapSquare wrapText="bothSides"/>
            <wp:docPr id="44" name="Picture 4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capture&#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3907" t="59589" r="23336" b="16843"/>
                    <a:stretch/>
                  </pic:blipFill>
                  <pic:spPr bwMode="auto">
                    <a:xfrm>
                      <a:off x="0" y="0"/>
                      <a:ext cx="5288280" cy="105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E54AC" w14:textId="1BCABF45" w:rsidR="00786F85" w:rsidRDefault="00786F85" w:rsidP="00786F85">
      <w:pPr>
        <w:rPr>
          <w:rFonts w:ascii="Arial Nova Light" w:hAnsi="Arial Nova Light"/>
          <w:sz w:val="21"/>
          <w:szCs w:val="21"/>
          <w:lang w:val="el-GR"/>
        </w:rPr>
      </w:pPr>
    </w:p>
    <w:p w14:paraId="0F46B915" w14:textId="4C187316" w:rsidR="00360FF2" w:rsidRPr="00360FF2" w:rsidRDefault="006862EE" w:rsidP="00360FF2">
      <w:pPr>
        <w:rPr>
          <w:rFonts w:ascii="Arial Nova Light" w:hAnsi="Arial Nova Light"/>
          <w:sz w:val="21"/>
          <w:szCs w:val="21"/>
          <w:lang w:val="el-GR"/>
        </w:rPr>
      </w:pPr>
      <w:r>
        <w:rPr>
          <w:noProof/>
        </w:rPr>
        <mc:AlternateContent>
          <mc:Choice Requires="wps">
            <w:drawing>
              <wp:anchor distT="0" distB="0" distL="114300" distR="114300" simplePos="0" relativeHeight="251644416" behindDoc="0" locked="0" layoutInCell="1" allowOverlap="1" wp14:anchorId="1A3AD6D7" wp14:editId="201E7193">
                <wp:simplePos x="0" y="0"/>
                <wp:positionH relativeFrom="margin">
                  <wp:posOffset>41063</wp:posOffset>
                </wp:positionH>
                <wp:positionV relativeFrom="paragraph">
                  <wp:posOffset>427990</wp:posOffset>
                </wp:positionV>
                <wp:extent cx="5905500" cy="635"/>
                <wp:effectExtent l="0" t="0" r="0" b="1270"/>
                <wp:wrapSquare wrapText="bothSides"/>
                <wp:docPr id="48" name="Text Box 48"/>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1AE1ABAA" w14:textId="56D7C111" w:rsidR="00C33CA5" w:rsidRPr="00BC7D37" w:rsidRDefault="00C33CA5" w:rsidP="00C33CA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w:t>
                            </w:r>
                            <w:r w:rsidR="00360FF2">
                              <w:rPr>
                                <w:rFonts w:ascii="Arial Nova Light" w:hAnsi="Arial Nova Light"/>
                                <w:color w:val="7F7F7F" w:themeColor="text1" w:themeTint="80"/>
                                <w:lang w:val="el-GR"/>
                              </w:rPr>
                              <w:t>7</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Λογικά χαρακτηριστικά μετά την κλιμάκωση (Βήμα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3AD6D7" id="Text Box 48" o:spid="_x0000_s1042" type="#_x0000_t202" style="position:absolute;margin-left:3.25pt;margin-top:33.7pt;width:465pt;height:.05pt;z-index:25164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" stroked="f">
                <v:textbox style="mso-fit-shape-to-text:t" inset="0,0,0,0">
                  <w:txbxContent>
                    <w:p w14:paraId="1AE1ABAA" w14:textId="56D7C111" w:rsidR="00C33CA5" w:rsidRPr="00BC7D37" w:rsidRDefault="00C33CA5" w:rsidP="00C33CA5">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w:t>
                      </w:r>
                      <w:r w:rsidR="00360FF2">
                        <w:rPr>
                          <w:rFonts w:ascii="Arial Nova Light" w:hAnsi="Arial Nova Light"/>
                          <w:color w:val="7F7F7F" w:themeColor="text1" w:themeTint="80"/>
                          <w:lang w:val="el-GR"/>
                        </w:rPr>
                        <w:t>7</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Λογικά χαρακτηριστικά μετά την κλιμάκωση (Βήμα 2)</w:t>
                      </w:r>
                    </w:p>
                  </w:txbxContent>
                </v:textbox>
                <w10:wrap type="square" anchorx="margin"/>
              </v:shape>
            </w:pict>
          </mc:Fallback>
        </mc:AlternateContent>
      </w:r>
    </w:p>
    <w:p w14:paraId="04420936" w14:textId="38A20D78" w:rsidR="00360FF2" w:rsidRDefault="006862EE" w:rsidP="00360FF2">
      <w:pPr>
        <w:ind w:firstLine="720"/>
        <w:rPr>
          <w:rFonts w:ascii="Arial Nova Light" w:hAnsi="Arial Nova Light"/>
          <w:sz w:val="21"/>
          <w:szCs w:val="21"/>
          <w:lang w:val="el-GR"/>
        </w:rPr>
      </w:pPr>
      <w:r>
        <w:rPr>
          <w:noProof/>
        </w:rPr>
        <w:drawing>
          <wp:anchor distT="0" distB="0" distL="114300" distR="114300" simplePos="0" relativeHeight="251645440" behindDoc="0" locked="0" layoutInCell="1" allowOverlap="1" wp14:anchorId="27F14BE1" wp14:editId="6C677090">
            <wp:simplePos x="0" y="0"/>
            <wp:positionH relativeFrom="column">
              <wp:posOffset>2299335</wp:posOffset>
            </wp:positionH>
            <wp:positionV relativeFrom="paragraph">
              <wp:posOffset>570230</wp:posOffset>
            </wp:positionV>
            <wp:extent cx="767715" cy="1155700"/>
            <wp:effectExtent l="0" t="0" r="0" b="6350"/>
            <wp:wrapSquare wrapText="bothSides"/>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13841" t="26179" r="77902" b="50440"/>
                    <a:stretch/>
                  </pic:blipFill>
                  <pic:spPr bwMode="auto">
                    <a:xfrm>
                      <a:off x="0" y="0"/>
                      <a:ext cx="767715"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464" behindDoc="0" locked="0" layoutInCell="1" allowOverlap="1" wp14:anchorId="045EB900" wp14:editId="36EE3B58">
            <wp:simplePos x="0" y="0"/>
            <wp:positionH relativeFrom="column">
              <wp:posOffset>3150023</wp:posOffset>
            </wp:positionH>
            <wp:positionV relativeFrom="paragraph">
              <wp:posOffset>570865</wp:posOffset>
            </wp:positionV>
            <wp:extent cx="497840" cy="1155700"/>
            <wp:effectExtent l="0" t="0" r="0" b="6350"/>
            <wp:wrapSquare wrapText="bothSides"/>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13084" t="70530" r="81557" b="6089"/>
                    <a:stretch/>
                  </pic:blipFill>
                  <pic:spPr bwMode="auto">
                    <a:xfrm>
                      <a:off x="0" y="0"/>
                      <a:ext cx="49784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8058E" w14:textId="5169D43A" w:rsidR="006862EE" w:rsidRPr="006862EE" w:rsidRDefault="006862EE" w:rsidP="006862EE">
      <w:pPr>
        <w:rPr>
          <w:rFonts w:ascii="Arial Nova Light" w:hAnsi="Arial Nova Light"/>
          <w:sz w:val="21"/>
          <w:szCs w:val="21"/>
          <w:lang w:val="el-GR"/>
        </w:rPr>
      </w:pPr>
    </w:p>
    <w:p w14:paraId="63FFA563" w14:textId="147F22A2" w:rsidR="006862EE" w:rsidRPr="006862EE" w:rsidRDefault="006862EE" w:rsidP="006862EE">
      <w:pPr>
        <w:rPr>
          <w:rFonts w:ascii="Arial Nova Light" w:hAnsi="Arial Nova Light"/>
          <w:sz w:val="21"/>
          <w:szCs w:val="21"/>
          <w:lang w:val="el-GR"/>
        </w:rPr>
      </w:pPr>
    </w:p>
    <w:p w14:paraId="6D58DE03" w14:textId="361517FC" w:rsidR="006862EE" w:rsidRPr="006862EE" w:rsidRDefault="006862EE" w:rsidP="006862EE">
      <w:pPr>
        <w:rPr>
          <w:rFonts w:ascii="Arial Nova Light" w:hAnsi="Arial Nova Light"/>
          <w:sz w:val="21"/>
          <w:szCs w:val="21"/>
          <w:lang w:val="el-GR"/>
        </w:rPr>
      </w:pPr>
      <w:r>
        <w:rPr>
          <w:noProof/>
        </w:rPr>
        <mc:AlternateContent>
          <mc:Choice Requires="wps">
            <w:drawing>
              <wp:anchor distT="0" distB="0" distL="114300" distR="114300" simplePos="0" relativeHeight="251647488" behindDoc="0" locked="0" layoutInCell="1" allowOverlap="1" wp14:anchorId="7A8FBF91" wp14:editId="75546296">
                <wp:simplePos x="0" y="0"/>
                <wp:positionH relativeFrom="margin">
                  <wp:align>left</wp:align>
                </wp:positionH>
                <wp:positionV relativeFrom="paragraph">
                  <wp:posOffset>422698</wp:posOffset>
                </wp:positionV>
                <wp:extent cx="5905500" cy="635"/>
                <wp:effectExtent l="0" t="0" r="0" b="1270"/>
                <wp:wrapSquare wrapText="bothSides"/>
                <wp:docPr id="63" name="Text Box 63"/>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3BE82B7E" w14:textId="3478966A" w:rsidR="00360FF2" w:rsidRPr="00360FF2" w:rsidRDefault="00360FF2" w:rsidP="00360FF2">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18</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Δυαδικοποίηση στηλών </w:t>
                            </w:r>
                            <w:r>
                              <w:rPr>
                                <w:rFonts w:ascii="Arial Nova Light" w:hAnsi="Arial Nova Light"/>
                                <w:color w:val="7F7F7F" w:themeColor="text1" w:themeTint="80"/>
                              </w:rPr>
                              <w:t>Sunrise</w:t>
                            </w:r>
                            <w:r w:rsidRPr="00360FF2">
                              <w:rPr>
                                <w:rFonts w:ascii="Arial Nova Light" w:hAnsi="Arial Nova Light"/>
                                <w:color w:val="7F7F7F" w:themeColor="text1" w:themeTint="80"/>
                                <w:lang w:val="el-GR"/>
                              </w:rPr>
                              <w:t>_</w:t>
                            </w:r>
                            <w:r>
                              <w:rPr>
                                <w:rFonts w:ascii="Arial Nova Light" w:hAnsi="Arial Nova Light"/>
                                <w:color w:val="7F7F7F" w:themeColor="text1" w:themeTint="80"/>
                              </w:rPr>
                              <w:t>Sunset</w:t>
                            </w:r>
                            <w:r w:rsidRPr="00360FF2">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και </w:t>
                            </w:r>
                            <w:r>
                              <w:rPr>
                                <w:rFonts w:ascii="Arial Nova Light" w:hAnsi="Arial Nova Light"/>
                                <w:color w:val="7F7F7F" w:themeColor="text1" w:themeTint="80"/>
                              </w:rPr>
                              <w:t>Side</w:t>
                            </w:r>
                            <w:r w:rsidRPr="00360FF2">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Βήμα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8FBF91" id="Text Box 63" o:spid="_x0000_s1043" type="#_x0000_t202" style="position:absolute;margin-left:0;margin-top:33.3pt;width:465pt;height:.05pt;z-index:25164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PGg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ef8tksp5Ck2O37W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" stroked="f">
                <v:textbox style="mso-fit-shape-to-text:t" inset="0,0,0,0">
                  <w:txbxContent>
                    <w:p w14:paraId="3BE82B7E" w14:textId="3478966A" w:rsidR="00360FF2" w:rsidRPr="00360FF2" w:rsidRDefault="00360FF2" w:rsidP="00360FF2">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18</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Δυαδικοποίηση στηλών </w:t>
                      </w:r>
                      <w:r>
                        <w:rPr>
                          <w:rFonts w:ascii="Arial Nova Light" w:hAnsi="Arial Nova Light"/>
                          <w:color w:val="7F7F7F" w:themeColor="text1" w:themeTint="80"/>
                        </w:rPr>
                        <w:t>Sunrise</w:t>
                      </w:r>
                      <w:r w:rsidRPr="00360FF2">
                        <w:rPr>
                          <w:rFonts w:ascii="Arial Nova Light" w:hAnsi="Arial Nova Light"/>
                          <w:color w:val="7F7F7F" w:themeColor="text1" w:themeTint="80"/>
                          <w:lang w:val="el-GR"/>
                        </w:rPr>
                        <w:t>_</w:t>
                      </w:r>
                      <w:r>
                        <w:rPr>
                          <w:rFonts w:ascii="Arial Nova Light" w:hAnsi="Arial Nova Light"/>
                          <w:color w:val="7F7F7F" w:themeColor="text1" w:themeTint="80"/>
                        </w:rPr>
                        <w:t>Sunset</w:t>
                      </w:r>
                      <w:r w:rsidRPr="00360FF2">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και </w:t>
                      </w:r>
                      <w:r>
                        <w:rPr>
                          <w:rFonts w:ascii="Arial Nova Light" w:hAnsi="Arial Nova Light"/>
                          <w:color w:val="7F7F7F" w:themeColor="text1" w:themeTint="80"/>
                        </w:rPr>
                        <w:t>Side</w:t>
                      </w:r>
                      <w:r w:rsidRPr="00360FF2">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Βήμα 3)</w:t>
                      </w:r>
                    </w:p>
                  </w:txbxContent>
                </v:textbox>
                <w10:wrap type="square" anchorx="margin"/>
              </v:shape>
            </w:pict>
          </mc:Fallback>
        </mc:AlternateContent>
      </w:r>
    </w:p>
    <w:p w14:paraId="04941CA0" w14:textId="3E75788D" w:rsidR="006862EE" w:rsidRDefault="006862EE" w:rsidP="006862EE">
      <w:pPr>
        <w:tabs>
          <w:tab w:val="left" w:pos="1966"/>
        </w:tabs>
        <w:rPr>
          <w:rFonts w:ascii="Arial Nova Light" w:hAnsi="Arial Nova Light"/>
          <w:sz w:val="21"/>
          <w:szCs w:val="21"/>
          <w:lang w:val="el-GR"/>
        </w:rPr>
      </w:pPr>
      <w:r>
        <w:rPr>
          <w:noProof/>
        </w:rPr>
        <w:drawing>
          <wp:anchor distT="0" distB="0" distL="114300" distR="114300" simplePos="0" relativeHeight="251648512" behindDoc="0" locked="0" layoutInCell="1" allowOverlap="1" wp14:anchorId="539F40CB" wp14:editId="3A0955CE">
            <wp:simplePos x="0" y="0"/>
            <wp:positionH relativeFrom="margin">
              <wp:align>right</wp:align>
            </wp:positionH>
            <wp:positionV relativeFrom="paragraph">
              <wp:posOffset>776605</wp:posOffset>
            </wp:positionV>
            <wp:extent cx="5935980" cy="973455"/>
            <wp:effectExtent l="0" t="0" r="7620" b="0"/>
            <wp:wrapSquare wrapText="bothSides"/>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pic:cNvPicPr/>
                  </pic:nvPicPr>
                  <pic:blipFill rotWithShape="1">
                    <a:blip r:embed="rId37" cstate="print">
                      <a:extLst>
                        <a:ext uri="{28A0092B-C50C-407E-A947-70E740481C1C}">
                          <a14:useLocalDpi xmlns:a14="http://schemas.microsoft.com/office/drawing/2010/main" val="0"/>
                        </a:ext>
                      </a:extLst>
                    </a:blip>
                    <a:srcRect l="13907" t="46226" r="10553" b="30393"/>
                    <a:stretch/>
                  </pic:blipFill>
                  <pic:spPr bwMode="auto">
                    <a:xfrm>
                      <a:off x="0" y="0"/>
                      <a:ext cx="5935980" cy="97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9536" behindDoc="0" locked="0" layoutInCell="1" allowOverlap="1" wp14:anchorId="697FF0B6" wp14:editId="0FD1E478">
                <wp:simplePos x="0" y="0"/>
                <wp:positionH relativeFrom="margin">
                  <wp:posOffset>38100</wp:posOffset>
                </wp:positionH>
                <wp:positionV relativeFrom="paragraph">
                  <wp:posOffset>1862666</wp:posOffset>
                </wp:positionV>
                <wp:extent cx="5905500" cy="635"/>
                <wp:effectExtent l="0" t="0" r="0" b="1270"/>
                <wp:wrapSquare wrapText="bothSides"/>
                <wp:docPr id="65" name="Text Box 6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272EEF31" w14:textId="285DA08C" w:rsidR="006862EE" w:rsidRPr="006862EE" w:rsidRDefault="006862EE" w:rsidP="006862E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19</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Συνένωση όλων των παραπάνω σε ένα ενιαίο </w:t>
                            </w:r>
                            <w:r>
                              <w:rPr>
                                <w:rFonts w:ascii="Arial Nova Light" w:hAnsi="Arial Nova Light"/>
                                <w:color w:val="7F7F7F" w:themeColor="text1" w:themeTint="80"/>
                              </w:rPr>
                              <w:t>Data</w:t>
                            </w:r>
                            <w:r w:rsidRPr="006862EE">
                              <w:rPr>
                                <w:rFonts w:ascii="Arial Nova Light" w:hAnsi="Arial Nova Light"/>
                                <w:color w:val="7F7F7F" w:themeColor="text1" w:themeTint="80"/>
                                <w:lang w:val="el-GR"/>
                              </w:rPr>
                              <w:t xml:space="preserve"> </w:t>
                            </w:r>
                            <w:r>
                              <w:rPr>
                                <w:rFonts w:ascii="Arial Nova Light" w:hAnsi="Arial Nova Light"/>
                                <w:color w:val="7F7F7F" w:themeColor="text1" w:themeTint="80"/>
                              </w:rPr>
                              <w:t>Frame</w:t>
                            </w:r>
                            <w:r w:rsidRPr="006862EE">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Βήμα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FF0B6" id="Text Box 65" o:spid="_x0000_s1044" type="#_x0000_t202" style="position:absolute;margin-left:3pt;margin-top:146.65pt;width:465pt;height:.0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6pGGgIAAEAEAAAOAAAAZHJzL2Uyb0RvYy54bWysU8Fu2zAMvQ/YPwi6L3Y6pO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NP+WyW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" stroked="f">
                <v:textbox style="mso-fit-shape-to-text:t" inset="0,0,0,0">
                  <w:txbxContent>
                    <w:p w14:paraId="272EEF31" w14:textId="285DA08C" w:rsidR="006862EE" w:rsidRPr="006862EE" w:rsidRDefault="006862EE" w:rsidP="006862EE">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19</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 xml:space="preserve">Συνένωση όλων των παραπάνω σε ένα ενιαίο </w:t>
                      </w:r>
                      <w:r>
                        <w:rPr>
                          <w:rFonts w:ascii="Arial Nova Light" w:hAnsi="Arial Nova Light"/>
                          <w:color w:val="7F7F7F" w:themeColor="text1" w:themeTint="80"/>
                        </w:rPr>
                        <w:t>Data</w:t>
                      </w:r>
                      <w:r w:rsidRPr="006862EE">
                        <w:rPr>
                          <w:rFonts w:ascii="Arial Nova Light" w:hAnsi="Arial Nova Light"/>
                          <w:color w:val="7F7F7F" w:themeColor="text1" w:themeTint="80"/>
                          <w:lang w:val="el-GR"/>
                        </w:rPr>
                        <w:t xml:space="preserve"> </w:t>
                      </w:r>
                      <w:r>
                        <w:rPr>
                          <w:rFonts w:ascii="Arial Nova Light" w:hAnsi="Arial Nova Light"/>
                          <w:color w:val="7F7F7F" w:themeColor="text1" w:themeTint="80"/>
                        </w:rPr>
                        <w:t>Frame</w:t>
                      </w:r>
                      <w:r w:rsidRPr="006862EE">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Βήμα 4)</w:t>
                      </w:r>
                    </w:p>
                  </w:txbxContent>
                </v:textbox>
                <w10:wrap type="square" anchorx="margin"/>
              </v:shape>
            </w:pict>
          </mc:Fallback>
        </mc:AlternateContent>
      </w:r>
      <w:r>
        <w:rPr>
          <w:rFonts w:ascii="Arial Nova Light" w:hAnsi="Arial Nova Light"/>
          <w:sz w:val="21"/>
          <w:szCs w:val="21"/>
          <w:lang w:val="el-GR"/>
        </w:rPr>
        <w:tab/>
      </w:r>
    </w:p>
    <w:p w14:paraId="3B9E9FF3" w14:textId="4F6B083D" w:rsidR="00CB52FE" w:rsidRPr="00CB52FE" w:rsidRDefault="00CB52FE" w:rsidP="00CB52FE">
      <w:pPr>
        <w:rPr>
          <w:rFonts w:ascii="Arial Nova Light" w:hAnsi="Arial Nova Light"/>
          <w:sz w:val="21"/>
          <w:szCs w:val="21"/>
          <w:lang w:val="el-GR"/>
        </w:rPr>
      </w:pPr>
    </w:p>
    <w:p w14:paraId="5827F9A1" w14:textId="10A07DCB" w:rsidR="00CB52FE" w:rsidRPr="00CB52FE" w:rsidRDefault="00CB52FE" w:rsidP="00CB52FE">
      <w:pPr>
        <w:rPr>
          <w:rFonts w:ascii="Arial Nova Light" w:hAnsi="Arial Nova Light"/>
          <w:sz w:val="21"/>
          <w:szCs w:val="21"/>
          <w:lang w:val="el-GR"/>
        </w:rPr>
      </w:pPr>
    </w:p>
    <w:p w14:paraId="47932004" w14:textId="77777777" w:rsidR="00CB78C9" w:rsidRDefault="00CB78C9" w:rsidP="00CB52FE">
      <w:pPr>
        <w:tabs>
          <w:tab w:val="left" w:pos="2502"/>
        </w:tabs>
        <w:rPr>
          <w:rFonts w:ascii="Arial Nova Light" w:hAnsi="Arial Nova Light"/>
          <w:sz w:val="21"/>
          <w:szCs w:val="21"/>
          <w:lang w:val="el-GR"/>
        </w:rPr>
      </w:pPr>
    </w:p>
    <w:p w14:paraId="2089E667" w14:textId="01906B1D" w:rsidR="00CB78C9" w:rsidRDefault="00814F67" w:rsidP="00CB52FE">
      <w:pPr>
        <w:tabs>
          <w:tab w:val="left" w:pos="2502"/>
        </w:tabs>
        <w:rPr>
          <w:rFonts w:ascii="Arial Nova Light" w:hAnsi="Arial Nova Light"/>
          <w:sz w:val="21"/>
          <w:szCs w:val="21"/>
          <w:lang w:val="el-GR"/>
        </w:rPr>
      </w:pPr>
      <w:r>
        <w:rPr>
          <w:noProof/>
        </w:rPr>
        <w:lastRenderedPageBreak/>
        <mc:AlternateContent>
          <mc:Choice Requires="wps">
            <w:drawing>
              <wp:anchor distT="0" distB="0" distL="114300" distR="114300" simplePos="0" relativeHeight="251657728" behindDoc="0" locked="0" layoutInCell="1" allowOverlap="1" wp14:anchorId="003FEBC6" wp14:editId="29BCE86D">
                <wp:simplePos x="0" y="0"/>
                <wp:positionH relativeFrom="margin">
                  <wp:align>left</wp:align>
                </wp:positionH>
                <wp:positionV relativeFrom="paragraph">
                  <wp:posOffset>6611747</wp:posOffset>
                </wp:positionV>
                <wp:extent cx="5905500" cy="635"/>
                <wp:effectExtent l="0" t="0" r="0" b="1270"/>
                <wp:wrapSquare wrapText="bothSides"/>
                <wp:docPr id="79" name="Text Box 7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089914F" w14:textId="00F1EAE0" w:rsidR="00814F67" w:rsidRPr="006862EE" w:rsidRDefault="00814F67" w:rsidP="00814F6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20</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Οπτικοποιημένη σχέση μεταξύ των χαρακτηριστικών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3FEBC6" id="Text Box 79" o:spid="_x0000_s1045" type="#_x0000_t202" style="position:absolute;margin-left:0;margin-top:520.6pt;width:465pt;height:.05pt;z-index:251657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" stroked="f">
                <v:textbox style="mso-fit-shape-to-text:t" inset="0,0,0,0">
                  <w:txbxContent>
                    <w:p w14:paraId="6089914F" w14:textId="00F1EAE0" w:rsidR="00814F67" w:rsidRPr="006862EE" w:rsidRDefault="00814F67" w:rsidP="00814F67">
                      <w:pPr>
                        <w:pStyle w:val="Caption"/>
                        <w:jc w:val="center"/>
                        <w:rPr>
                          <w:rFonts w:ascii="Arial Nova Light" w:hAnsi="Arial Nova Light"/>
                          <w:noProof/>
                          <w:color w:val="7F7F7F" w:themeColor="text1" w:themeTint="80"/>
                          <w:szCs w:val="16"/>
                          <w:lang w:val="el-GR"/>
                        </w:rPr>
                      </w:pPr>
                      <w:r w:rsidRPr="00E076CA">
                        <w:rPr>
                          <w:rFonts w:ascii="Arial Nova Light" w:hAnsi="Arial Nova Light"/>
                          <w:color w:val="7F7F7F" w:themeColor="text1" w:themeTint="80"/>
                          <w:lang w:val="el-GR"/>
                        </w:rPr>
                        <w:t xml:space="preserve">Εικόνα </w:t>
                      </w:r>
                      <w:r>
                        <w:rPr>
                          <w:rFonts w:ascii="Arial Nova Light" w:hAnsi="Arial Nova Light"/>
                          <w:color w:val="7F7F7F" w:themeColor="text1" w:themeTint="80"/>
                          <w:lang w:val="el-GR"/>
                        </w:rPr>
                        <w:t>20</w:t>
                      </w:r>
                      <w:r w:rsidRPr="00E076CA">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Οπτικοποιημένη σχέση μεταξύ των χαρακτηριστικών</w:t>
                      </w:r>
                    </w:p>
                  </w:txbxContent>
                </v:textbox>
                <w10:wrap type="square" anchorx="margin"/>
              </v:shape>
            </w:pict>
          </mc:Fallback>
        </mc:AlternateContent>
      </w:r>
      <w:r w:rsidR="00CB78C9">
        <w:rPr>
          <w:rFonts w:ascii="Arial Nova Light" w:hAnsi="Arial Nova Light"/>
          <w:sz w:val="21"/>
          <w:szCs w:val="21"/>
          <w:lang w:val="el-GR"/>
        </w:rPr>
        <w:t>Τέλος</w:t>
      </w:r>
      <w:r w:rsidR="001779BC">
        <w:rPr>
          <w:rFonts w:ascii="Arial Nova Light" w:hAnsi="Arial Nova Light"/>
          <w:sz w:val="21"/>
          <w:szCs w:val="21"/>
          <w:lang w:val="el-GR"/>
        </w:rPr>
        <w:t>, εφόσον τα δεδομένα έχουν κλιμακωθεί επιτυχώς</w:t>
      </w:r>
      <w:r w:rsidR="00376323">
        <w:rPr>
          <w:rFonts w:ascii="Arial Nova Light" w:hAnsi="Arial Nova Light"/>
          <w:sz w:val="21"/>
          <w:szCs w:val="21"/>
          <w:lang w:val="el-GR"/>
        </w:rPr>
        <w:t xml:space="preserve"> μπορεί να οπτικοποιηθεί η μεταξύ τους σχέση</w:t>
      </w:r>
      <w:r w:rsidR="00C21AD2">
        <w:rPr>
          <w:rFonts w:ascii="Arial Nova Light" w:hAnsi="Arial Nova Light"/>
          <w:sz w:val="21"/>
          <w:szCs w:val="21"/>
          <w:lang w:val="el-GR"/>
        </w:rPr>
        <w:t xml:space="preserve"> σε ένα ενιαίο γράφημα</w:t>
      </w:r>
      <w:r w:rsidR="00DE2EA8">
        <w:rPr>
          <w:rFonts w:ascii="Arial Nova Light" w:hAnsi="Arial Nova Light"/>
          <w:sz w:val="21"/>
          <w:szCs w:val="21"/>
          <w:lang w:val="el-GR"/>
        </w:rPr>
        <w:t>, όπως φαίνεται και στην εικόνα που ακολουθεί</w:t>
      </w:r>
      <w:r>
        <w:rPr>
          <w:rFonts w:ascii="Arial Nova Light" w:hAnsi="Arial Nova Light"/>
          <w:sz w:val="21"/>
          <w:szCs w:val="21"/>
          <w:lang w:val="el-GR"/>
        </w:rPr>
        <w:t>.</w:t>
      </w:r>
    </w:p>
    <w:p w14:paraId="5471CA18" w14:textId="3077358F" w:rsidR="00814F67" w:rsidRPr="00CB78C9" w:rsidRDefault="00814F67" w:rsidP="00CB52FE">
      <w:pPr>
        <w:tabs>
          <w:tab w:val="left" w:pos="2502"/>
        </w:tabs>
        <w:rPr>
          <w:rFonts w:ascii="Arial Nova Light" w:hAnsi="Arial Nova Light"/>
          <w:sz w:val="21"/>
          <w:szCs w:val="21"/>
          <w:lang w:val="el-GR"/>
        </w:rPr>
      </w:pPr>
      <w:r w:rsidRPr="00814F67">
        <w:rPr>
          <w:rFonts w:ascii="Arial Nova Light" w:hAnsi="Arial Nova Light"/>
          <w:noProof/>
          <w:sz w:val="21"/>
          <w:szCs w:val="21"/>
          <w:lang w:val="el-GR"/>
        </w:rPr>
        <w:drawing>
          <wp:anchor distT="0" distB="0" distL="114300" distR="114300" simplePos="0" relativeHeight="251656704" behindDoc="0" locked="0" layoutInCell="1" allowOverlap="1" wp14:anchorId="735C56D3" wp14:editId="38A8DA36">
            <wp:simplePos x="0" y="0"/>
            <wp:positionH relativeFrom="column">
              <wp:posOffset>0</wp:posOffset>
            </wp:positionH>
            <wp:positionV relativeFrom="paragraph">
              <wp:posOffset>-914</wp:posOffset>
            </wp:positionV>
            <wp:extent cx="5943600" cy="5943600"/>
            <wp:effectExtent l="0" t="0" r="0" b="0"/>
            <wp:wrapSquare wrapText="bothSides"/>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171C8C24" w14:textId="0207D559" w:rsidR="00CB78C9" w:rsidRDefault="00CB78C9" w:rsidP="00CB52FE">
      <w:pPr>
        <w:tabs>
          <w:tab w:val="left" w:pos="2502"/>
        </w:tabs>
        <w:rPr>
          <w:rFonts w:ascii="Arial Nova Light" w:hAnsi="Arial Nova Light"/>
          <w:sz w:val="21"/>
          <w:szCs w:val="21"/>
          <w:lang w:val="el-GR"/>
        </w:rPr>
      </w:pPr>
    </w:p>
    <w:p w14:paraId="7FCFBEC1" w14:textId="77777777" w:rsidR="00814F67" w:rsidRDefault="00814F67" w:rsidP="00CB52FE">
      <w:pPr>
        <w:tabs>
          <w:tab w:val="left" w:pos="2502"/>
        </w:tabs>
        <w:rPr>
          <w:rFonts w:ascii="Arial Nova Light" w:hAnsi="Arial Nova Light"/>
          <w:sz w:val="21"/>
          <w:szCs w:val="21"/>
          <w:lang w:val="el-GR"/>
        </w:rPr>
      </w:pPr>
    </w:p>
    <w:p w14:paraId="78068239" w14:textId="4B5B1209" w:rsidR="00CB52FE" w:rsidRDefault="00CB52FE" w:rsidP="00CB52FE">
      <w:pPr>
        <w:tabs>
          <w:tab w:val="left" w:pos="2502"/>
        </w:tabs>
        <w:rPr>
          <w:rFonts w:ascii="Arial Nova Light" w:hAnsi="Arial Nova Light"/>
          <w:sz w:val="21"/>
          <w:szCs w:val="21"/>
          <w:lang w:val="el-GR"/>
        </w:rPr>
      </w:pPr>
      <w:r>
        <w:rPr>
          <w:rFonts w:ascii="Arial Nova Light" w:hAnsi="Arial Nova Light"/>
          <w:sz w:val="21"/>
          <w:szCs w:val="21"/>
          <w:lang w:val="el-GR"/>
        </w:rPr>
        <w:tab/>
      </w:r>
    </w:p>
    <w:p w14:paraId="38B2141A" w14:textId="60F923A8" w:rsidR="00CB52FE" w:rsidRPr="008D6074" w:rsidRDefault="00CB52FE" w:rsidP="00CB52FE">
      <w:pPr>
        <w:pStyle w:val="Heading2"/>
        <w:pBdr>
          <w:bottom w:val="single" w:sz="4" w:space="1" w:color="auto"/>
        </w:pBdr>
        <w:rPr>
          <w:rFonts w:ascii="Arial Nova" w:hAnsi="Arial Nova"/>
          <w:color w:val="5C7C3F" w:themeColor="text2" w:themeShade="BF"/>
          <w:sz w:val="32"/>
          <w:szCs w:val="32"/>
          <w:lang w:val="el-GR"/>
        </w:rPr>
      </w:pPr>
      <w:bookmarkStart w:id="16" w:name="_Toc113883766"/>
      <w:r>
        <w:rPr>
          <w:rFonts w:ascii="Arial Nova" w:hAnsi="Arial Nova"/>
          <w:color w:val="5C7C3F" w:themeColor="text2" w:themeShade="BF"/>
          <w:sz w:val="32"/>
          <w:szCs w:val="32"/>
          <w:lang w:val="el-GR"/>
        </w:rPr>
        <w:lastRenderedPageBreak/>
        <w:t>΄Β Μέρος – Τεχνικές Ομαδοποίησης</w:t>
      </w:r>
      <w:bookmarkEnd w:id="16"/>
    </w:p>
    <w:p w14:paraId="22B9FE91" w14:textId="34E76A2F" w:rsidR="00CB52FE" w:rsidRDefault="00CB52FE" w:rsidP="006002A4">
      <w:pPr>
        <w:spacing w:line="360" w:lineRule="auto"/>
        <w:rPr>
          <w:rFonts w:ascii="Arial Nova Light" w:hAnsi="Arial Nova Light"/>
          <w:sz w:val="21"/>
          <w:szCs w:val="21"/>
          <w:lang w:val="el-GR"/>
        </w:rPr>
      </w:pPr>
      <w:r>
        <w:rPr>
          <w:rFonts w:ascii="Arial Nova Light" w:hAnsi="Arial Nova Light"/>
          <w:sz w:val="21"/>
          <w:szCs w:val="21"/>
          <w:lang w:val="el-GR"/>
        </w:rPr>
        <w:t xml:space="preserve">Η </w:t>
      </w:r>
      <w:r w:rsidR="00CB27ED">
        <w:rPr>
          <w:rFonts w:ascii="Arial Nova Light" w:hAnsi="Arial Nova Light"/>
          <w:sz w:val="21"/>
          <w:szCs w:val="21"/>
          <w:lang w:val="el-GR"/>
        </w:rPr>
        <w:t>ομαδοποίηση</w:t>
      </w:r>
      <w:r w:rsidR="00E8344B">
        <w:rPr>
          <w:rFonts w:ascii="Arial Nova Light" w:hAnsi="Arial Nova Light"/>
          <w:sz w:val="21"/>
          <w:szCs w:val="21"/>
          <w:lang w:val="el-GR"/>
        </w:rPr>
        <w:t xml:space="preserve"> ή συσταδοποίηση (αγγλικά: </w:t>
      </w:r>
      <w:r w:rsidR="00E8344B">
        <w:rPr>
          <w:rFonts w:ascii="Arial Nova Light" w:hAnsi="Arial Nova Light"/>
          <w:sz w:val="21"/>
          <w:szCs w:val="21"/>
        </w:rPr>
        <w:t>clustering</w:t>
      </w:r>
      <w:r w:rsidR="00E8344B" w:rsidRPr="00E8344B">
        <w:rPr>
          <w:rFonts w:ascii="Arial Nova Light" w:hAnsi="Arial Nova Light"/>
          <w:sz w:val="21"/>
          <w:szCs w:val="21"/>
          <w:lang w:val="el-GR"/>
        </w:rPr>
        <w:t>),</w:t>
      </w:r>
      <w:r w:rsidR="00744A85" w:rsidRPr="00744A85">
        <w:rPr>
          <w:rFonts w:ascii="Arial Nova Light" w:hAnsi="Arial Nova Light"/>
          <w:sz w:val="21"/>
          <w:szCs w:val="21"/>
          <w:lang w:val="el-GR"/>
        </w:rPr>
        <w:t xml:space="preserve"> </w:t>
      </w:r>
      <w:r w:rsidR="00744A85">
        <w:rPr>
          <w:rFonts w:ascii="Arial Nova Light" w:hAnsi="Arial Nova Light"/>
          <w:sz w:val="21"/>
          <w:szCs w:val="21"/>
          <w:lang w:val="el-GR"/>
        </w:rPr>
        <w:t>αποτελεί τομέας της μηχανικής μάθησης χωρίς επίβλεψη και της εξόρυξης δεδομένων.</w:t>
      </w:r>
      <w:r w:rsidR="00E8330C">
        <w:rPr>
          <w:rFonts w:ascii="Arial Nova Light" w:hAnsi="Arial Nova Light"/>
          <w:sz w:val="21"/>
          <w:szCs w:val="21"/>
          <w:lang w:val="el-GR"/>
        </w:rPr>
        <w:t xml:space="preserve"> </w:t>
      </w:r>
      <w:r w:rsidR="00E8330C" w:rsidRPr="00E8330C">
        <w:rPr>
          <w:rFonts w:ascii="Arial Nova Light" w:hAnsi="Arial Nova Light"/>
          <w:sz w:val="21"/>
          <w:szCs w:val="21"/>
          <w:lang w:val="el-GR"/>
        </w:rPr>
        <w:t>Πρόκειται για την διαδικασία κατά την οποία ένας αλγόριθμος χωρίζει ένα δοθέν σύνολο δεδομένων σε ομάδες</w:t>
      </w:r>
      <w:r w:rsidR="00E8330C">
        <w:rPr>
          <w:rFonts w:ascii="Arial Nova Light" w:hAnsi="Arial Nova Light"/>
          <w:sz w:val="21"/>
          <w:szCs w:val="21"/>
          <w:lang w:val="el-GR"/>
        </w:rPr>
        <w:t xml:space="preserve"> </w:t>
      </w:r>
      <w:r w:rsidR="00091876">
        <w:rPr>
          <w:rFonts w:ascii="Arial Nova Light" w:hAnsi="Arial Nova Light"/>
          <w:sz w:val="21"/>
          <w:szCs w:val="21"/>
          <w:lang w:val="el-GR"/>
        </w:rPr>
        <w:t xml:space="preserve">ομοειδών </w:t>
      </w:r>
      <w:r w:rsidR="00E8330C" w:rsidRPr="00E8330C">
        <w:rPr>
          <w:rFonts w:ascii="Arial Nova Light" w:hAnsi="Arial Nova Light"/>
          <w:sz w:val="21"/>
          <w:szCs w:val="21"/>
          <w:lang w:val="el-GR"/>
        </w:rPr>
        <w:t xml:space="preserve">αντικειμένων. Αντικειμενικός στόχος στην συσταδοποίηση είναι το να δημιουργούνται ομάδες που διαχωρίζουν όσο το δυνατόν γίνεται πιο ορθά τα δεδομένα. </w:t>
      </w:r>
      <w:r w:rsidR="00273CAC">
        <w:rPr>
          <w:rFonts w:ascii="Arial Nova Light" w:hAnsi="Arial Nova Light"/>
          <w:sz w:val="21"/>
          <w:szCs w:val="21"/>
          <w:lang w:val="el-GR"/>
        </w:rPr>
        <w:t>Για να είναι επιτυχημένη μια τεχνική ομαδοποίησης, πρέπει τ</w:t>
      </w:r>
      <w:r w:rsidR="00E8330C" w:rsidRPr="00E8330C">
        <w:rPr>
          <w:rFonts w:ascii="Arial Nova Light" w:hAnsi="Arial Nova Light"/>
          <w:sz w:val="21"/>
          <w:szCs w:val="21"/>
          <w:lang w:val="el-GR"/>
        </w:rPr>
        <w:t>α στοιχεία μιας συστάδας να μοιάζουν όσο γίνεται περισσότερο ενώ τα στοιχεία διαφορετικών συστάδων να διαφέρουν όσο γίνεται περισσότερο</w:t>
      </w:r>
      <w:r w:rsidR="00273CAC">
        <w:rPr>
          <w:rFonts w:ascii="Arial Nova Light" w:hAnsi="Arial Nova Light"/>
          <w:sz w:val="21"/>
          <w:szCs w:val="21"/>
          <w:lang w:val="el-GR"/>
        </w:rPr>
        <w:t>.</w:t>
      </w:r>
      <w:r w:rsidR="0050514B">
        <w:rPr>
          <w:rFonts w:ascii="Arial Nova Light" w:hAnsi="Arial Nova Light"/>
          <w:sz w:val="21"/>
          <w:szCs w:val="21"/>
          <w:lang w:val="el-GR"/>
        </w:rPr>
        <w:t xml:space="preserve"> Στην παρούσα εργασία θα </w:t>
      </w:r>
      <w:r w:rsidR="00B31BA0">
        <w:rPr>
          <w:rFonts w:ascii="Arial Nova Light" w:hAnsi="Arial Nova Light"/>
          <w:sz w:val="21"/>
          <w:szCs w:val="21"/>
          <w:lang w:val="el-GR"/>
        </w:rPr>
        <w:t>εφαρμοστούν</w:t>
      </w:r>
      <w:r w:rsidR="0050514B">
        <w:rPr>
          <w:rFonts w:ascii="Arial Nova Light" w:hAnsi="Arial Nova Light"/>
          <w:sz w:val="21"/>
          <w:szCs w:val="21"/>
          <w:lang w:val="el-GR"/>
        </w:rPr>
        <w:t xml:space="preserve"> οι παρακάτω </w:t>
      </w:r>
      <w:r w:rsidR="0074178B">
        <w:rPr>
          <w:rFonts w:ascii="Arial Nova Light" w:hAnsi="Arial Nova Light"/>
          <w:sz w:val="21"/>
          <w:szCs w:val="21"/>
          <w:lang w:val="el-GR"/>
        </w:rPr>
        <w:t>αλγόριθμοι</w:t>
      </w:r>
      <w:r w:rsidR="0050514B">
        <w:rPr>
          <w:rFonts w:ascii="Arial Nova Light" w:hAnsi="Arial Nova Light"/>
          <w:sz w:val="21"/>
          <w:szCs w:val="21"/>
          <w:lang w:val="el-GR"/>
        </w:rPr>
        <w:t xml:space="preserve"> </w:t>
      </w:r>
      <w:r w:rsidR="00E935B5">
        <w:rPr>
          <w:rFonts w:ascii="Arial Nova Light" w:hAnsi="Arial Nova Light"/>
          <w:sz w:val="21"/>
          <w:szCs w:val="21"/>
          <w:lang w:val="el-GR"/>
        </w:rPr>
        <w:t>ομαδοποίησης</w:t>
      </w:r>
      <w:r w:rsidR="00B31BA0">
        <w:rPr>
          <w:rFonts w:ascii="Arial Nova Light" w:hAnsi="Arial Nova Light"/>
          <w:sz w:val="21"/>
          <w:szCs w:val="21"/>
          <w:lang w:val="el-GR"/>
        </w:rPr>
        <w:t xml:space="preserve">, με τη χρήση του πακέτου </w:t>
      </w:r>
      <w:r w:rsidR="00B31BA0">
        <w:rPr>
          <w:rFonts w:ascii="Arial Nova Light" w:hAnsi="Arial Nova Light"/>
          <w:sz w:val="21"/>
          <w:szCs w:val="21"/>
        </w:rPr>
        <w:t>Scikit</w:t>
      </w:r>
      <w:r w:rsidR="00B31BA0" w:rsidRPr="00B31BA0">
        <w:rPr>
          <w:rFonts w:ascii="Arial Nova Light" w:hAnsi="Arial Nova Light"/>
          <w:sz w:val="21"/>
          <w:szCs w:val="21"/>
          <w:lang w:val="el-GR"/>
        </w:rPr>
        <w:t xml:space="preserve"> </w:t>
      </w:r>
      <w:r w:rsidR="00B31BA0">
        <w:rPr>
          <w:rFonts w:ascii="Arial Nova Light" w:hAnsi="Arial Nova Light"/>
          <w:sz w:val="21"/>
          <w:szCs w:val="21"/>
        </w:rPr>
        <w:t>Learn</w:t>
      </w:r>
      <w:r w:rsidR="00F2607D">
        <w:rPr>
          <w:rFonts w:ascii="Arial Nova Light" w:hAnsi="Arial Nova Light"/>
          <w:sz w:val="21"/>
          <w:szCs w:val="21"/>
          <w:lang w:val="el-GR"/>
        </w:rPr>
        <w:t>:</w:t>
      </w:r>
    </w:p>
    <w:p w14:paraId="32E067DE" w14:textId="321B9082" w:rsidR="00F2607D" w:rsidRPr="00F2607D" w:rsidRDefault="0074178B" w:rsidP="003F20DD">
      <w:pPr>
        <w:pStyle w:val="ListParagraph"/>
        <w:numPr>
          <w:ilvl w:val="0"/>
          <w:numId w:val="25"/>
        </w:numPr>
        <w:spacing w:line="240" w:lineRule="auto"/>
        <w:rPr>
          <w:rFonts w:ascii="Arial Nova Light" w:hAnsi="Arial Nova Light"/>
          <w:sz w:val="21"/>
          <w:szCs w:val="21"/>
          <w:lang w:val="el-GR"/>
        </w:rPr>
      </w:pPr>
      <w:r>
        <w:rPr>
          <w:rFonts w:ascii="Arial Nova Light" w:hAnsi="Arial Nova Light"/>
          <w:sz w:val="21"/>
          <w:szCs w:val="21"/>
        </w:rPr>
        <w:t>K</w:t>
      </w:r>
      <w:r w:rsidR="00F2607D">
        <w:rPr>
          <w:rFonts w:ascii="Arial Nova Light" w:hAnsi="Arial Nova Light"/>
          <w:sz w:val="21"/>
          <w:szCs w:val="21"/>
        </w:rPr>
        <w:t>-means</w:t>
      </w:r>
    </w:p>
    <w:p w14:paraId="29D5DC52" w14:textId="66839986" w:rsidR="00F2607D" w:rsidRPr="00F2607D" w:rsidRDefault="00F2607D" w:rsidP="003F20DD">
      <w:pPr>
        <w:pStyle w:val="ListParagraph"/>
        <w:numPr>
          <w:ilvl w:val="0"/>
          <w:numId w:val="25"/>
        </w:numPr>
        <w:spacing w:line="240" w:lineRule="auto"/>
        <w:rPr>
          <w:rFonts w:ascii="Arial Nova Light" w:hAnsi="Arial Nova Light"/>
          <w:sz w:val="21"/>
          <w:szCs w:val="21"/>
          <w:lang w:val="el-GR"/>
        </w:rPr>
      </w:pPr>
      <w:r>
        <w:rPr>
          <w:rFonts w:ascii="Arial Nova Light" w:hAnsi="Arial Nova Light"/>
          <w:sz w:val="21"/>
          <w:szCs w:val="21"/>
        </w:rPr>
        <w:t>DBSCAN</w:t>
      </w:r>
    </w:p>
    <w:p w14:paraId="2E8FD531" w14:textId="03C7C69B" w:rsidR="00E81FE5" w:rsidRPr="00B57833" w:rsidRDefault="00E935B5" w:rsidP="003F20DD">
      <w:pPr>
        <w:pStyle w:val="ListParagraph"/>
        <w:numPr>
          <w:ilvl w:val="0"/>
          <w:numId w:val="25"/>
        </w:numPr>
        <w:spacing w:line="240" w:lineRule="auto"/>
        <w:rPr>
          <w:rFonts w:ascii="Arial Nova Light" w:hAnsi="Arial Nova Light"/>
          <w:sz w:val="21"/>
          <w:szCs w:val="21"/>
          <w:lang w:val="el-GR"/>
        </w:rPr>
      </w:pPr>
      <w:r>
        <w:rPr>
          <w:rFonts w:ascii="Arial Nova Light" w:hAnsi="Arial Nova Light"/>
          <w:sz w:val="21"/>
          <w:szCs w:val="21"/>
        </w:rPr>
        <w:t>OPTICS</w:t>
      </w:r>
    </w:p>
    <w:p w14:paraId="5467C157" w14:textId="300C2EAC" w:rsidR="00CB52FE" w:rsidRPr="008D6074" w:rsidRDefault="006F5CA1" w:rsidP="000A6E1A">
      <w:pPr>
        <w:pStyle w:val="Heading2"/>
        <w:numPr>
          <w:ilvl w:val="0"/>
          <w:numId w:val="13"/>
        </w:numPr>
        <w:pBdr>
          <w:bottom w:val="single" w:sz="4" w:space="1" w:color="auto"/>
        </w:pBdr>
        <w:rPr>
          <w:rFonts w:ascii="Arial Nova" w:hAnsi="Arial Nova"/>
          <w:color w:val="5C7C3F" w:themeColor="text2" w:themeShade="BF"/>
          <w:sz w:val="32"/>
          <w:szCs w:val="32"/>
          <w:lang w:val="el-GR"/>
        </w:rPr>
      </w:pPr>
      <w:bookmarkStart w:id="17" w:name="_Toc113883767"/>
      <w:r>
        <w:rPr>
          <w:rFonts w:ascii="Arial Nova" w:hAnsi="Arial Nova"/>
          <w:color w:val="5C7C3F" w:themeColor="text2" w:themeShade="BF"/>
          <w:sz w:val="32"/>
          <w:szCs w:val="32"/>
        </w:rPr>
        <w:t>K-means</w:t>
      </w:r>
      <w:bookmarkEnd w:id="17"/>
    </w:p>
    <w:p w14:paraId="7188CC15" w14:textId="64282756" w:rsidR="007F5367" w:rsidRPr="007F129E" w:rsidRDefault="007110D7" w:rsidP="007F5367">
      <w:pPr>
        <w:rPr>
          <w:rFonts w:ascii="Arial Nova Light" w:hAnsi="Arial Nova Light"/>
          <w:sz w:val="21"/>
          <w:szCs w:val="21"/>
          <w:lang w:val="el-GR"/>
        </w:rPr>
      </w:pPr>
      <w:r w:rsidRPr="007110D7">
        <w:rPr>
          <w:rFonts w:ascii="Arial Nova Light" w:hAnsi="Arial Nova Light"/>
          <w:sz w:val="21"/>
          <w:szCs w:val="21"/>
          <w:lang w:val="el-GR"/>
        </w:rPr>
        <w:t>Ο συγκεκριμένος αλγόριθμος είναι από τους πιο πολυεφαρμοσμένους</w:t>
      </w:r>
      <w:r>
        <w:rPr>
          <w:rFonts w:ascii="Arial Nova Light" w:hAnsi="Arial Nova Light"/>
          <w:sz w:val="21"/>
          <w:szCs w:val="21"/>
          <w:lang w:val="el-GR"/>
        </w:rPr>
        <w:t xml:space="preserve"> και ανάγεται</w:t>
      </w:r>
      <w:r w:rsidRPr="007110D7">
        <w:rPr>
          <w:rFonts w:ascii="Arial Nova Light" w:hAnsi="Arial Nova Light"/>
          <w:sz w:val="21"/>
          <w:szCs w:val="21"/>
          <w:lang w:val="el-GR"/>
        </w:rPr>
        <w:t xml:space="preserve"> </w:t>
      </w:r>
      <w:r>
        <w:rPr>
          <w:rFonts w:ascii="Arial Nova Light" w:hAnsi="Arial Nova Light"/>
          <w:sz w:val="21"/>
          <w:szCs w:val="21"/>
          <w:lang w:val="el-GR"/>
        </w:rPr>
        <w:t>σ</w:t>
      </w:r>
      <w:r w:rsidRPr="007110D7">
        <w:rPr>
          <w:rFonts w:ascii="Arial Nova Light" w:hAnsi="Arial Nova Light"/>
          <w:sz w:val="21"/>
          <w:szCs w:val="21"/>
          <w:lang w:val="el-GR"/>
        </w:rPr>
        <w:t xml:space="preserve">την κατηγορία της επίπεδης </w:t>
      </w:r>
      <w:r>
        <w:rPr>
          <w:rFonts w:ascii="Arial Nova Light" w:hAnsi="Arial Nova Light"/>
          <w:sz w:val="21"/>
          <w:szCs w:val="21"/>
          <w:lang w:val="el-GR"/>
        </w:rPr>
        <w:t>ομαδοποίησης</w:t>
      </w:r>
      <w:r w:rsidRPr="007110D7">
        <w:rPr>
          <w:rFonts w:ascii="Arial Nova Light" w:hAnsi="Arial Nova Light"/>
          <w:sz w:val="21"/>
          <w:szCs w:val="21"/>
          <w:lang w:val="el-GR"/>
        </w:rPr>
        <w:t xml:space="preserve"> διότι παράγει ένα σύνολο </w:t>
      </w:r>
      <w:r>
        <w:rPr>
          <w:rFonts w:ascii="Arial Nova Light" w:hAnsi="Arial Nova Light"/>
          <w:sz w:val="21"/>
          <w:szCs w:val="21"/>
          <w:lang w:val="el-GR"/>
        </w:rPr>
        <w:t xml:space="preserve">συστάδων </w:t>
      </w:r>
      <w:r w:rsidRPr="007110D7">
        <w:rPr>
          <w:rFonts w:ascii="Arial Nova Light" w:hAnsi="Arial Nova Light"/>
          <w:sz w:val="21"/>
          <w:szCs w:val="21"/>
          <w:lang w:val="el-GR"/>
        </w:rPr>
        <w:t xml:space="preserve">οι οποίες </w:t>
      </w:r>
      <w:r>
        <w:rPr>
          <w:rFonts w:ascii="Arial Nova Light" w:hAnsi="Arial Nova Light"/>
          <w:sz w:val="21"/>
          <w:szCs w:val="21"/>
          <w:lang w:val="el-GR"/>
        </w:rPr>
        <w:t>σχετίζονται</w:t>
      </w:r>
      <w:r w:rsidRPr="007110D7">
        <w:rPr>
          <w:rFonts w:ascii="Arial Nova Light" w:hAnsi="Arial Nova Light"/>
          <w:sz w:val="21"/>
          <w:szCs w:val="21"/>
          <w:lang w:val="el-GR"/>
        </w:rPr>
        <w:t xml:space="preserve"> μεταξύ </w:t>
      </w:r>
      <w:r w:rsidR="00DF73C2">
        <w:rPr>
          <w:rFonts w:ascii="Arial Nova Light" w:hAnsi="Arial Nova Light"/>
          <w:sz w:val="21"/>
          <w:szCs w:val="21"/>
          <w:lang w:val="el-GR"/>
        </w:rPr>
        <w:t>τους.</w:t>
      </w:r>
      <w:r w:rsidR="00A13C4B" w:rsidRPr="00A13C4B">
        <w:rPr>
          <w:rFonts w:ascii="Arial Nova Light" w:hAnsi="Arial Nova Light"/>
          <w:sz w:val="21"/>
          <w:szCs w:val="21"/>
          <w:lang w:val="el-GR"/>
        </w:rPr>
        <w:t xml:space="preserve"> </w:t>
      </w:r>
      <w:r w:rsidR="00266DCE">
        <w:rPr>
          <w:rFonts w:ascii="Arial Nova Light" w:hAnsi="Arial Nova Light"/>
          <w:sz w:val="21"/>
          <w:szCs w:val="21"/>
          <w:lang w:val="el-GR"/>
        </w:rPr>
        <w:t>Αποτελεί έναν από τους διασημότερους αλγόριθμους ομαδοποίησης χάρη στην απλότητα και την ευελιξία του.</w:t>
      </w:r>
    </w:p>
    <w:p w14:paraId="280A261C" w14:textId="1AAF0E94" w:rsidR="007F5367" w:rsidRPr="00BB128F" w:rsidRDefault="007F5367" w:rsidP="007F5367">
      <w:pPr>
        <w:pStyle w:val="Heading2"/>
        <w:pBdr>
          <w:bottom w:val="single" w:sz="4" w:space="1" w:color="auto"/>
        </w:pBdr>
        <w:rPr>
          <w:rFonts w:ascii="Arial Nova" w:hAnsi="Arial Nova"/>
          <w:color w:val="5C7C3F" w:themeColor="text2" w:themeShade="BF"/>
          <w:sz w:val="28"/>
          <w:szCs w:val="28"/>
          <w:lang w:val="el-GR"/>
        </w:rPr>
      </w:pPr>
      <w:bookmarkStart w:id="18" w:name="_Toc113883768"/>
      <w:r>
        <w:rPr>
          <w:rFonts w:ascii="Arial Nova" w:hAnsi="Arial Nova"/>
          <w:color w:val="5C7C3F" w:themeColor="text2" w:themeShade="BF"/>
          <w:sz w:val="28"/>
          <w:szCs w:val="28"/>
          <w:lang w:val="el-GR"/>
        </w:rPr>
        <w:t>4</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1</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Εφαρμογή του </w:t>
      </w:r>
      <w:r>
        <w:rPr>
          <w:rFonts w:ascii="Arial Nova" w:hAnsi="Arial Nova"/>
          <w:color w:val="5C7C3F" w:themeColor="text2" w:themeShade="BF"/>
          <w:sz w:val="28"/>
          <w:szCs w:val="28"/>
        </w:rPr>
        <w:t>K</w:t>
      </w:r>
      <w:r w:rsidRPr="00BB128F">
        <w:rPr>
          <w:rFonts w:ascii="Arial Nova" w:hAnsi="Arial Nova"/>
          <w:color w:val="5C7C3F" w:themeColor="text2" w:themeShade="BF"/>
          <w:sz w:val="28"/>
          <w:szCs w:val="28"/>
          <w:lang w:val="el-GR"/>
        </w:rPr>
        <w:t>-</w:t>
      </w:r>
      <w:r>
        <w:rPr>
          <w:rFonts w:ascii="Arial Nova" w:hAnsi="Arial Nova"/>
          <w:color w:val="5C7C3F" w:themeColor="text2" w:themeShade="BF"/>
          <w:sz w:val="28"/>
          <w:szCs w:val="28"/>
        </w:rPr>
        <w:t>means</w:t>
      </w:r>
      <w:bookmarkEnd w:id="18"/>
    </w:p>
    <w:p w14:paraId="39BD4088" w14:textId="77777777" w:rsidR="00411336" w:rsidRPr="00411336" w:rsidRDefault="00BB128F" w:rsidP="00CB52FE">
      <w:pPr>
        <w:rPr>
          <w:rFonts w:ascii="Arial Nova Light" w:hAnsi="Arial Nova Light"/>
          <w:sz w:val="21"/>
          <w:szCs w:val="21"/>
          <w:lang w:val="el-GR"/>
        </w:rPr>
      </w:pPr>
      <w:r>
        <w:rPr>
          <w:rFonts w:ascii="Arial Nova Light" w:hAnsi="Arial Nova Light"/>
          <w:sz w:val="21"/>
          <w:szCs w:val="21"/>
          <w:lang w:val="el-GR"/>
        </w:rPr>
        <w:t xml:space="preserve">Η εφαρμογή της μεθόδου </w:t>
      </w:r>
      <w:r>
        <w:rPr>
          <w:rFonts w:ascii="Arial Nova Light" w:hAnsi="Arial Nova Light"/>
          <w:sz w:val="21"/>
          <w:szCs w:val="21"/>
        </w:rPr>
        <w:t>K</w:t>
      </w:r>
      <w:r w:rsidRPr="00BB128F">
        <w:rPr>
          <w:rFonts w:ascii="Arial Nova Light" w:hAnsi="Arial Nova Light"/>
          <w:sz w:val="21"/>
          <w:szCs w:val="21"/>
          <w:lang w:val="el-GR"/>
        </w:rPr>
        <w:t>-</w:t>
      </w:r>
      <w:r>
        <w:rPr>
          <w:rFonts w:ascii="Arial Nova Light" w:hAnsi="Arial Nova Light"/>
          <w:sz w:val="21"/>
          <w:szCs w:val="21"/>
        </w:rPr>
        <w:t>means</w:t>
      </w:r>
      <w:r w:rsidR="005F2529" w:rsidRPr="005F2529">
        <w:rPr>
          <w:rFonts w:ascii="Arial Nova Light" w:hAnsi="Arial Nova Light"/>
          <w:sz w:val="21"/>
          <w:szCs w:val="21"/>
          <w:lang w:val="el-GR"/>
        </w:rPr>
        <w:t xml:space="preserve"> </w:t>
      </w:r>
      <w:r w:rsidR="005F2529">
        <w:rPr>
          <w:rFonts w:ascii="Arial Nova Light" w:hAnsi="Arial Nova Light"/>
          <w:sz w:val="21"/>
          <w:szCs w:val="21"/>
          <w:lang w:val="el-GR"/>
        </w:rPr>
        <w:t>στο παρόν σύνολο δεδομένων</w:t>
      </w:r>
      <w:r w:rsidRPr="00BB128F">
        <w:rPr>
          <w:rFonts w:ascii="Arial Nova Light" w:hAnsi="Arial Nova Light"/>
          <w:sz w:val="21"/>
          <w:szCs w:val="21"/>
          <w:lang w:val="el-GR"/>
        </w:rPr>
        <w:t xml:space="preserve"> </w:t>
      </w:r>
      <w:r>
        <w:rPr>
          <w:rFonts w:ascii="Arial Nova Light" w:hAnsi="Arial Nova Light"/>
          <w:sz w:val="21"/>
          <w:szCs w:val="21"/>
          <w:lang w:val="el-GR"/>
        </w:rPr>
        <w:t xml:space="preserve">γίνεται με </w:t>
      </w:r>
      <w:r w:rsidR="00471AA9">
        <w:rPr>
          <w:rFonts w:ascii="Arial Nova Light" w:hAnsi="Arial Nova Light"/>
          <w:sz w:val="21"/>
          <w:szCs w:val="21"/>
          <w:lang w:val="el-GR"/>
        </w:rPr>
        <w:t xml:space="preserve">τη χρήση του πακέτου </w:t>
      </w:r>
      <w:r w:rsidR="00471AA9">
        <w:rPr>
          <w:rFonts w:ascii="Arial Nova Light" w:hAnsi="Arial Nova Light"/>
          <w:sz w:val="21"/>
          <w:szCs w:val="21"/>
        </w:rPr>
        <w:t>Scikit</w:t>
      </w:r>
      <w:r w:rsidR="00471AA9" w:rsidRPr="00471AA9">
        <w:rPr>
          <w:rFonts w:ascii="Arial Nova Light" w:hAnsi="Arial Nova Light"/>
          <w:sz w:val="21"/>
          <w:szCs w:val="21"/>
          <w:lang w:val="el-GR"/>
        </w:rPr>
        <w:t xml:space="preserve"> </w:t>
      </w:r>
      <w:r w:rsidR="00471AA9">
        <w:rPr>
          <w:rFonts w:ascii="Arial Nova Light" w:hAnsi="Arial Nova Light"/>
          <w:sz w:val="21"/>
          <w:szCs w:val="21"/>
        </w:rPr>
        <w:t>Learn</w:t>
      </w:r>
      <w:r w:rsidR="005F2529">
        <w:rPr>
          <w:rFonts w:ascii="Arial Nova Light" w:hAnsi="Arial Nova Light"/>
          <w:sz w:val="21"/>
          <w:szCs w:val="21"/>
          <w:lang w:val="el-GR"/>
        </w:rPr>
        <w:t xml:space="preserve">. </w:t>
      </w:r>
      <w:r w:rsidR="00113605">
        <w:rPr>
          <w:rFonts w:ascii="Arial Nova Light" w:hAnsi="Arial Nova Light"/>
          <w:sz w:val="21"/>
          <w:szCs w:val="21"/>
          <w:lang w:val="el-GR"/>
        </w:rPr>
        <w:t xml:space="preserve">Αρχικά, προτού γίνει οποιαδήποτε άλλη ενέργεια είναι απαραίτητο </w:t>
      </w:r>
      <w:r w:rsidR="00906210">
        <w:rPr>
          <w:rFonts w:ascii="Arial Nova Light" w:hAnsi="Arial Nova Light"/>
          <w:sz w:val="21"/>
          <w:szCs w:val="21"/>
          <w:lang w:val="el-GR"/>
        </w:rPr>
        <w:t>να χωριστεί το σύνολο σε δεδομένα εκπαίδευσης και δεδομένα ελέγχου (</w:t>
      </w:r>
      <w:r w:rsidR="00906210">
        <w:rPr>
          <w:rFonts w:ascii="Arial Nova Light" w:hAnsi="Arial Nova Light"/>
          <w:sz w:val="21"/>
          <w:szCs w:val="21"/>
        </w:rPr>
        <w:t>training</w:t>
      </w:r>
      <w:r w:rsidR="00906210" w:rsidRPr="00906210">
        <w:rPr>
          <w:rFonts w:ascii="Arial Nova Light" w:hAnsi="Arial Nova Light"/>
          <w:sz w:val="21"/>
          <w:szCs w:val="21"/>
          <w:lang w:val="el-GR"/>
        </w:rPr>
        <w:t xml:space="preserve"> </w:t>
      </w:r>
      <w:r w:rsidR="00906210">
        <w:rPr>
          <w:rFonts w:ascii="Arial Nova Light" w:hAnsi="Arial Nova Light"/>
          <w:sz w:val="21"/>
          <w:szCs w:val="21"/>
        </w:rPr>
        <w:t>test</w:t>
      </w:r>
      <w:r w:rsidR="00906210" w:rsidRPr="00906210">
        <w:rPr>
          <w:rFonts w:ascii="Arial Nova Light" w:hAnsi="Arial Nova Light"/>
          <w:sz w:val="21"/>
          <w:szCs w:val="21"/>
          <w:lang w:val="el-GR"/>
        </w:rPr>
        <w:t xml:space="preserve">, </w:t>
      </w:r>
      <w:r w:rsidR="00906210">
        <w:rPr>
          <w:rFonts w:ascii="Arial Nova Light" w:hAnsi="Arial Nova Light"/>
          <w:sz w:val="21"/>
          <w:szCs w:val="21"/>
        </w:rPr>
        <w:t>test</w:t>
      </w:r>
      <w:r w:rsidR="00906210" w:rsidRPr="00906210">
        <w:rPr>
          <w:rFonts w:ascii="Arial Nova Light" w:hAnsi="Arial Nova Light"/>
          <w:sz w:val="21"/>
          <w:szCs w:val="21"/>
          <w:lang w:val="el-GR"/>
        </w:rPr>
        <w:t xml:space="preserve"> </w:t>
      </w:r>
      <w:r w:rsidR="00906210">
        <w:rPr>
          <w:rFonts w:ascii="Arial Nova Light" w:hAnsi="Arial Nova Light"/>
          <w:sz w:val="21"/>
          <w:szCs w:val="21"/>
        </w:rPr>
        <w:t>set</w:t>
      </w:r>
      <w:r w:rsidR="00906210" w:rsidRPr="00906210">
        <w:rPr>
          <w:rFonts w:ascii="Arial Nova Light" w:hAnsi="Arial Nova Light"/>
          <w:sz w:val="21"/>
          <w:szCs w:val="21"/>
          <w:lang w:val="el-GR"/>
        </w:rPr>
        <w:t>)</w:t>
      </w:r>
      <w:r w:rsidR="00411336" w:rsidRPr="00411336">
        <w:rPr>
          <w:rFonts w:ascii="Arial Nova Light" w:hAnsi="Arial Nova Light"/>
          <w:sz w:val="21"/>
          <w:szCs w:val="21"/>
          <w:lang w:val="el-GR"/>
        </w:rPr>
        <w:t>.</w:t>
      </w:r>
    </w:p>
    <w:p w14:paraId="4170470B" w14:textId="11F9182D" w:rsidR="00B57833" w:rsidRDefault="00411336" w:rsidP="00CB52FE">
      <w:pPr>
        <w:rPr>
          <w:rFonts w:ascii="Arial Nova Light" w:hAnsi="Arial Nova Light"/>
          <w:sz w:val="21"/>
          <w:szCs w:val="21"/>
          <w:lang w:val="el-GR"/>
        </w:rPr>
      </w:pPr>
      <w:r>
        <w:rPr>
          <w:rFonts w:ascii="Arial Nova Light" w:hAnsi="Arial Nova Light"/>
          <w:sz w:val="21"/>
          <w:szCs w:val="21"/>
          <w:lang w:val="el-GR"/>
        </w:rPr>
        <w:t xml:space="preserve">Με την προϋπόθεση ότι  αυτό το βήμα </w:t>
      </w:r>
      <w:r w:rsidR="002A64DE">
        <w:rPr>
          <w:rFonts w:ascii="Arial Nova Light" w:hAnsi="Arial Nova Light"/>
          <w:sz w:val="21"/>
          <w:szCs w:val="21"/>
          <w:lang w:val="el-GR"/>
        </w:rPr>
        <w:t xml:space="preserve">έχει </w:t>
      </w:r>
      <w:r>
        <w:rPr>
          <w:rFonts w:ascii="Arial Nova Light" w:hAnsi="Arial Nova Light"/>
          <w:sz w:val="21"/>
          <w:szCs w:val="21"/>
          <w:lang w:val="el-GR"/>
        </w:rPr>
        <w:t>πραγματοποιηθεί επιτυχώς</w:t>
      </w:r>
      <w:r w:rsidR="002A64DE">
        <w:rPr>
          <w:rFonts w:ascii="Arial Nova Light" w:hAnsi="Arial Nova Light"/>
          <w:sz w:val="21"/>
          <w:szCs w:val="21"/>
          <w:lang w:val="el-GR"/>
        </w:rPr>
        <w:t xml:space="preserve">, εφαρμόζεται ο αλγόριθμος </w:t>
      </w:r>
      <w:r w:rsidR="002A64DE">
        <w:rPr>
          <w:rFonts w:ascii="Arial Nova Light" w:hAnsi="Arial Nova Light"/>
          <w:sz w:val="21"/>
          <w:szCs w:val="21"/>
        </w:rPr>
        <w:t>K</w:t>
      </w:r>
      <w:r w:rsidR="002A64DE" w:rsidRPr="002A64DE">
        <w:rPr>
          <w:rFonts w:ascii="Arial Nova Light" w:hAnsi="Arial Nova Light"/>
          <w:sz w:val="21"/>
          <w:szCs w:val="21"/>
          <w:lang w:val="el-GR"/>
        </w:rPr>
        <w:t>-</w:t>
      </w:r>
      <w:r w:rsidR="002A64DE">
        <w:rPr>
          <w:rFonts w:ascii="Arial Nova Light" w:hAnsi="Arial Nova Light"/>
          <w:sz w:val="21"/>
          <w:szCs w:val="21"/>
        </w:rPr>
        <w:t>means</w:t>
      </w:r>
      <w:r w:rsidR="002A64DE" w:rsidRPr="002A64DE">
        <w:rPr>
          <w:rFonts w:ascii="Arial Nova Light" w:hAnsi="Arial Nova Light"/>
          <w:sz w:val="21"/>
          <w:szCs w:val="21"/>
          <w:lang w:val="el-GR"/>
        </w:rPr>
        <w:t>.</w:t>
      </w:r>
      <w:r w:rsidR="002A64DE">
        <w:rPr>
          <w:rFonts w:ascii="Arial Nova Light" w:hAnsi="Arial Nova Light"/>
          <w:sz w:val="21"/>
          <w:szCs w:val="21"/>
          <w:lang w:val="el-GR"/>
        </w:rPr>
        <w:t xml:space="preserve"> </w:t>
      </w:r>
      <w:r w:rsidR="005F2529">
        <w:rPr>
          <w:rFonts w:ascii="Arial Nova Light" w:hAnsi="Arial Nova Light"/>
          <w:sz w:val="21"/>
          <w:szCs w:val="21"/>
          <w:lang w:val="el-GR"/>
        </w:rPr>
        <w:t>Συγκεκριμένα</w:t>
      </w:r>
      <w:r w:rsidR="00C51B12">
        <w:rPr>
          <w:rFonts w:ascii="Arial Nova Light" w:hAnsi="Arial Nova Light"/>
          <w:sz w:val="21"/>
          <w:szCs w:val="21"/>
          <w:lang w:val="el-GR"/>
        </w:rPr>
        <w:t xml:space="preserve">, </w:t>
      </w:r>
      <w:r w:rsidR="003821F4">
        <w:rPr>
          <w:rFonts w:ascii="Arial Nova Light" w:hAnsi="Arial Nova Light"/>
          <w:sz w:val="21"/>
          <w:szCs w:val="21"/>
          <w:lang w:val="el-GR"/>
        </w:rPr>
        <w:t xml:space="preserve">υπολογίζονται οι πραγματικές </w:t>
      </w:r>
      <w:r w:rsidR="00624AB5">
        <w:rPr>
          <w:rFonts w:ascii="Arial Nova Light" w:hAnsi="Arial Nova Light"/>
          <w:sz w:val="21"/>
          <w:szCs w:val="21"/>
          <w:lang w:val="el-GR"/>
        </w:rPr>
        <w:t xml:space="preserve">ομάδες </w:t>
      </w:r>
      <w:r w:rsidR="00C43FA3">
        <w:rPr>
          <w:rFonts w:ascii="Arial Nova Light" w:hAnsi="Arial Nova Light"/>
          <w:sz w:val="21"/>
          <w:szCs w:val="21"/>
          <w:lang w:val="el-GR"/>
        </w:rPr>
        <w:t xml:space="preserve">στις οποίες ανήκουν τα δείγματα </w:t>
      </w:r>
      <w:r w:rsidR="006055DF">
        <w:rPr>
          <w:rFonts w:ascii="Arial Nova Light" w:hAnsi="Arial Nova Light"/>
          <w:sz w:val="21"/>
          <w:szCs w:val="21"/>
          <w:lang w:val="el-GR"/>
        </w:rPr>
        <w:t xml:space="preserve">στο σύνολο εκπαίδευσης </w:t>
      </w:r>
      <w:r w:rsidR="00174EBF">
        <w:rPr>
          <w:rFonts w:ascii="Arial Nova Light" w:hAnsi="Arial Nova Light"/>
          <w:sz w:val="21"/>
          <w:szCs w:val="21"/>
          <w:lang w:val="el-GR"/>
        </w:rPr>
        <w:t>και στη συνέχεια</w:t>
      </w:r>
      <w:r w:rsidR="00C43FA3">
        <w:rPr>
          <w:rFonts w:ascii="Arial Nova Light" w:hAnsi="Arial Nova Light"/>
          <w:sz w:val="21"/>
          <w:szCs w:val="21"/>
          <w:lang w:val="el-GR"/>
        </w:rPr>
        <w:t xml:space="preserve"> </w:t>
      </w:r>
      <w:r w:rsidR="00174EBF">
        <w:rPr>
          <w:rFonts w:ascii="Arial Nova Light" w:hAnsi="Arial Nova Light"/>
          <w:sz w:val="21"/>
          <w:szCs w:val="21"/>
          <w:lang w:val="el-GR"/>
        </w:rPr>
        <w:t xml:space="preserve">γίνεται </w:t>
      </w:r>
      <w:r w:rsidR="00C43FA3">
        <w:rPr>
          <w:rFonts w:ascii="Arial Nova Light" w:hAnsi="Arial Nova Light"/>
          <w:sz w:val="21"/>
          <w:szCs w:val="21"/>
          <w:lang w:val="el-GR"/>
        </w:rPr>
        <w:t xml:space="preserve">μια πρόβλεψη </w:t>
      </w:r>
      <w:r w:rsidR="006055DF">
        <w:rPr>
          <w:rFonts w:ascii="Arial Nova Light" w:hAnsi="Arial Nova Light"/>
          <w:sz w:val="21"/>
          <w:szCs w:val="21"/>
          <w:lang w:val="el-GR"/>
        </w:rPr>
        <w:t xml:space="preserve">για </w:t>
      </w:r>
      <w:r w:rsidR="00174EBF">
        <w:rPr>
          <w:rFonts w:ascii="Arial Nova Light" w:hAnsi="Arial Nova Light"/>
          <w:sz w:val="21"/>
          <w:szCs w:val="21"/>
          <w:lang w:val="el-GR"/>
        </w:rPr>
        <w:t xml:space="preserve">τις ομάδες στις οποίες θα ανήκουν τα δείγματα από </w:t>
      </w:r>
      <w:r w:rsidR="006055DF">
        <w:rPr>
          <w:rFonts w:ascii="Arial Nova Light" w:hAnsi="Arial Nova Light"/>
          <w:sz w:val="21"/>
          <w:szCs w:val="21"/>
          <w:lang w:val="el-GR"/>
        </w:rPr>
        <w:t>το σύνολο ελέγχου</w:t>
      </w:r>
      <w:r w:rsidR="00C43FA3">
        <w:rPr>
          <w:rFonts w:ascii="Arial Nova Light" w:hAnsi="Arial Nova Light"/>
          <w:sz w:val="21"/>
          <w:szCs w:val="21"/>
          <w:lang w:val="el-GR"/>
        </w:rPr>
        <w:t>.</w:t>
      </w:r>
      <w:r w:rsidR="00CA135B" w:rsidRPr="00CA135B">
        <w:rPr>
          <w:rFonts w:ascii="Arial Nova Light" w:hAnsi="Arial Nova Light"/>
          <w:sz w:val="21"/>
          <w:szCs w:val="21"/>
          <w:lang w:val="el-GR"/>
        </w:rPr>
        <w:t xml:space="preserve"> </w:t>
      </w:r>
      <w:r w:rsidR="00174EBF">
        <w:rPr>
          <w:rFonts w:ascii="Arial Nova Light" w:hAnsi="Arial Nova Light"/>
          <w:sz w:val="21"/>
          <w:szCs w:val="21"/>
          <w:lang w:val="el-GR"/>
        </w:rPr>
        <w:t xml:space="preserve">Τέλος, υπολογίζεται το σκορ ακριβείας του αλγορίθμου, το οποίο </w:t>
      </w:r>
      <w:r w:rsidR="00967F56">
        <w:rPr>
          <w:rFonts w:ascii="Arial Nova Light" w:hAnsi="Arial Nova Light"/>
          <w:sz w:val="21"/>
          <w:szCs w:val="21"/>
          <w:lang w:val="el-GR"/>
        </w:rPr>
        <w:t xml:space="preserve">είναι </w:t>
      </w:r>
      <w:r w:rsidR="00967F56" w:rsidRPr="00967F56">
        <w:rPr>
          <w:rFonts w:ascii="Arial Nova Light" w:hAnsi="Arial Nova Light"/>
          <w:sz w:val="21"/>
          <w:szCs w:val="21"/>
          <w:lang w:val="el-GR"/>
        </w:rPr>
        <w:t>0.08908566024019807</w:t>
      </w:r>
      <w:r w:rsidR="009B23B7">
        <w:rPr>
          <w:rFonts w:ascii="Arial Nova Light" w:hAnsi="Arial Nova Light"/>
          <w:sz w:val="21"/>
          <w:szCs w:val="21"/>
          <w:lang w:val="el-GR"/>
        </w:rPr>
        <w:t>.</w:t>
      </w:r>
    </w:p>
    <w:p w14:paraId="1C213A76" w14:textId="77777777" w:rsidR="00B57833" w:rsidRDefault="00B57833" w:rsidP="00CB52FE">
      <w:pPr>
        <w:rPr>
          <w:rFonts w:ascii="Arial Nova Light" w:hAnsi="Arial Nova Light"/>
          <w:sz w:val="21"/>
          <w:szCs w:val="21"/>
          <w:lang w:val="el-GR"/>
        </w:rPr>
      </w:pPr>
    </w:p>
    <w:p w14:paraId="564AD4FD" w14:textId="77777777" w:rsidR="00B57833" w:rsidRPr="00967F56" w:rsidRDefault="00B57833" w:rsidP="00CB52FE">
      <w:pPr>
        <w:rPr>
          <w:rFonts w:ascii="Arial Nova Light" w:hAnsi="Arial Nova Light"/>
          <w:sz w:val="21"/>
          <w:szCs w:val="21"/>
          <w:lang w:val="el-GR"/>
        </w:rPr>
      </w:pPr>
    </w:p>
    <w:p w14:paraId="58DE3092" w14:textId="74FDBA18" w:rsidR="00F24EE9" w:rsidRDefault="00F24EE9" w:rsidP="00F24EE9">
      <w:pPr>
        <w:pStyle w:val="Heading2"/>
        <w:pBdr>
          <w:bottom w:val="single" w:sz="4" w:space="1" w:color="auto"/>
        </w:pBdr>
        <w:rPr>
          <w:rFonts w:ascii="Arial Nova" w:hAnsi="Arial Nova"/>
          <w:color w:val="5C7C3F" w:themeColor="text2" w:themeShade="BF"/>
          <w:sz w:val="28"/>
          <w:szCs w:val="28"/>
          <w:lang w:val="el-GR"/>
        </w:rPr>
      </w:pPr>
      <w:bookmarkStart w:id="19" w:name="_Toc113883769"/>
      <w:r>
        <w:rPr>
          <w:rFonts w:ascii="Arial Nova" w:hAnsi="Arial Nova"/>
          <w:color w:val="5C7C3F" w:themeColor="text2" w:themeShade="BF"/>
          <w:sz w:val="28"/>
          <w:szCs w:val="28"/>
          <w:lang w:val="el-GR"/>
        </w:rPr>
        <w:lastRenderedPageBreak/>
        <w:t>4</w:t>
      </w:r>
      <w:r w:rsidRPr="00945056">
        <w:rPr>
          <w:rFonts w:ascii="Arial Nova" w:hAnsi="Arial Nova"/>
          <w:color w:val="5C7C3F" w:themeColor="text2" w:themeShade="BF"/>
          <w:sz w:val="28"/>
          <w:szCs w:val="28"/>
          <w:lang w:val="el-GR"/>
        </w:rPr>
        <w:t>.</w:t>
      </w:r>
      <w:r w:rsidRPr="000D7719">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Οπτικοποίηση του </w:t>
      </w:r>
      <w:r>
        <w:rPr>
          <w:rFonts w:ascii="Arial Nova" w:hAnsi="Arial Nova"/>
          <w:color w:val="5C7C3F" w:themeColor="text2" w:themeShade="BF"/>
          <w:sz w:val="28"/>
          <w:szCs w:val="28"/>
        </w:rPr>
        <w:t>K</w:t>
      </w:r>
      <w:r w:rsidRPr="00BB128F">
        <w:rPr>
          <w:rFonts w:ascii="Arial Nova" w:hAnsi="Arial Nova"/>
          <w:color w:val="5C7C3F" w:themeColor="text2" w:themeShade="BF"/>
          <w:sz w:val="28"/>
          <w:szCs w:val="28"/>
          <w:lang w:val="el-GR"/>
        </w:rPr>
        <w:t>-</w:t>
      </w:r>
      <w:r>
        <w:rPr>
          <w:rFonts w:ascii="Arial Nova" w:hAnsi="Arial Nova"/>
          <w:color w:val="5C7C3F" w:themeColor="text2" w:themeShade="BF"/>
          <w:sz w:val="28"/>
          <w:szCs w:val="28"/>
        </w:rPr>
        <w:t>means</w:t>
      </w:r>
      <w:bookmarkEnd w:id="19"/>
    </w:p>
    <w:p w14:paraId="52B730F6" w14:textId="40A14C12" w:rsidR="00F24EE9" w:rsidRDefault="000D6314" w:rsidP="00F24EE9">
      <w:pPr>
        <w:rPr>
          <w:rFonts w:ascii="Arial Nova Light" w:hAnsi="Arial Nova Light"/>
          <w:sz w:val="21"/>
          <w:szCs w:val="21"/>
          <w:lang w:val="el-GR"/>
        </w:rPr>
      </w:pPr>
      <w:r w:rsidRPr="000D6314">
        <w:rPr>
          <w:rFonts w:ascii="Arial Nova Light" w:hAnsi="Arial Nova Light"/>
          <w:noProof/>
          <w:sz w:val="21"/>
          <w:szCs w:val="21"/>
          <w:lang w:val="el-GR"/>
        </w:rPr>
        <w:drawing>
          <wp:anchor distT="0" distB="0" distL="114300" distR="114300" simplePos="0" relativeHeight="251658752" behindDoc="0" locked="0" layoutInCell="1" allowOverlap="1" wp14:anchorId="3ACB9689" wp14:editId="27F68D80">
            <wp:simplePos x="0" y="0"/>
            <wp:positionH relativeFrom="margin">
              <wp:align>center</wp:align>
            </wp:positionH>
            <wp:positionV relativeFrom="paragraph">
              <wp:posOffset>472796</wp:posOffset>
            </wp:positionV>
            <wp:extent cx="4630420" cy="6962140"/>
            <wp:effectExtent l="0" t="0" r="0" b="0"/>
            <wp:wrapSquare wrapText="bothSides"/>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30420" cy="6962140"/>
                    </a:xfrm>
                    <a:prstGeom prst="rect">
                      <a:avLst/>
                    </a:prstGeom>
                  </pic:spPr>
                </pic:pic>
              </a:graphicData>
            </a:graphic>
            <wp14:sizeRelH relativeFrom="margin">
              <wp14:pctWidth>0</wp14:pctWidth>
            </wp14:sizeRelH>
            <wp14:sizeRelV relativeFrom="margin">
              <wp14:pctHeight>0</wp14:pctHeight>
            </wp14:sizeRelV>
          </wp:anchor>
        </w:drawing>
      </w:r>
      <w:r w:rsidR="000D7719">
        <w:rPr>
          <w:rFonts w:ascii="Arial Nova Light" w:hAnsi="Arial Nova Light"/>
          <w:sz w:val="21"/>
          <w:szCs w:val="21"/>
          <w:lang w:val="el-GR"/>
        </w:rPr>
        <w:t>Στις εικόνες που ακολουθούν φαίνονται</w:t>
      </w:r>
      <w:r w:rsidR="00066EF6">
        <w:rPr>
          <w:rFonts w:ascii="Arial Nova Light" w:hAnsi="Arial Nova Light"/>
          <w:sz w:val="21"/>
          <w:szCs w:val="21"/>
          <w:lang w:val="el-GR"/>
        </w:rPr>
        <w:t xml:space="preserve"> τα αποτελέσματα από την εφαρμογή του αλγορίθμου </w:t>
      </w:r>
      <w:r w:rsidR="00066EF6">
        <w:rPr>
          <w:rFonts w:ascii="Arial Nova Light" w:hAnsi="Arial Nova Light"/>
          <w:sz w:val="21"/>
          <w:szCs w:val="21"/>
        </w:rPr>
        <w:t>K</w:t>
      </w:r>
      <w:r w:rsidR="00066EF6" w:rsidRPr="00066EF6">
        <w:rPr>
          <w:rFonts w:ascii="Arial Nova Light" w:hAnsi="Arial Nova Light"/>
          <w:sz w:val="21"/>
          <w:szCs w:val="21"/>
          <w:lang w:val="el-GR"/>
        </w:rPr>
        <w:t>-</w:t>
      </w:r>
      <w:r w:rsidR="00066EF6">
        <w:rPr>
          <w:rFonts w:ascii="Arial Nova Light" w:hAnsi="Arial Nova Light"/>
          <w:sz w:val="21"/>
          <w:szCs w:val="21"/>
        </w:rPr>
        <w:t>means</w:t>
      </w:r>
      <w:r w:rsidR="00066EF6" w:rsidRPr="00066EF6">
        <w:rPr>
          <w:rFonts w:ascii="Arial Nova Light" w:hAnsi="Arial Nova Light"/>
          <w:sz w:val="21"/>
          <w:szCs w:val="21"/>
          <w:lang w:val="el-GR"/>
        </w:rPr>
        <w:t xml:space="preserve"> </w:t>
      </w:r>
      <w:r w:rsidR="00066EF6">
        <w:rPr>
          <w:rFonts w:ascii="Arial Nova Light" w:hAnsi="Arial Nova Light"/>
          <w:sz w:val="21"/>
          <w:szCs w:val="21"/>
          <w:lang w:val="el-GR"/>
        </w:rPr>
        <w:t xml:space="preserve">με ένα </w:t>
      </w:r>
      <w:r w:rsidR="00066EF6">
        <w:rPr>
          <w:rFonts w:ascii="Arial Nova Light" w:hAnsi="Arial Nova Light"/>
          <w:sz w:val="21"/>
          <w:szCs w:val="21"/>
        </w:rPr>
        <w:t>Scatter</w:t>
      </w:r>
      <w:r w:rsidR="00066EF6" w:rsidRPr="00066EF6">
        <w:rPr>
          <w:rFonts w:ascii="Arial Nova Light" w:hAnsi="Arial Nova Light"/>
          <w:sz w:val="21"/>
          <w:szCs w:val="21"/>
          <w:lang w:val="el-GR"/>
        </w:rPr>
        <w:t xml:space="preserve"> </w:t>
      </w:r>
      <w:r w:rsidR="00066EF6">
        <w:rPr>
          <w:rFonts w:ascii="Arial Nova Light" w:hAnsi="Arial Nova Light"/>
          <w:sz w:val="21"/>
          <w:szCs w:val="21"/>
        </w:rPr>
        <w:t>Plot</w:t>
      </w:r>
      <w:r w:rsidR="00066EF6" w:rsidRPr="00066EF6">
        <w:rPr>
          <w:rFonts w:ascii="Arial Nova Light" w:hAnsi="Arial Nova Light"/>
          <w:sz w:val="21"/>
          <w:szCs w:val="21"/>
          <w:lang w:val="el-GR"/>
        </w:rPr>
        <w:t xml:space="preserve"> </w:t>
      </w:r>
      <w:r w:rsidR="00066EF6">
        <w:rPr>
          <w:rFonts w:ascii="Arial Nova Light" w:hAnsi="Arial Nova Light"/>
          <w:sz w:val="21"/>
          <w:szCs w:val="21"/>
          <w:lang w:val="el-GR"/>
        </w:rPr>
        <w:t>και έ</w:t>
      </w:r>
      <w:r w:rsidR="00025592">
        <w:rPr>
          <w:rFonts w:ascii="Arial Nova Light" w:hAnsi="Arial Nova Light"/>
          <w:sz w:val="21"/>
          <w:szCs w:val="21"/>
          <w:lang w:val="el-GR"/>
        </w:rPr>
        <w:t>ναν</w:t>
      </w:r>
      <w:r w:rsidR="00BA7249" w:rsidRPr="00BA7249">
        <w:rPr>
          <w:rFonts w:ascii="Arial Nova Light" w:hAnsi="Arial Nova Light"/>
          <w:sz w:val="21"/>
          <w:szCs w:val="21"/>
          <w:lang w:val="el-GR"/>
        </w:rPr>
        <w:t xml:space="preserve"> </w:t>
      </w:r>
      <w:r w:rsidR="00BA7249">
        <w:rPr>
          <w:rFonts w:ascii="Arial Nova Light" w:hAnsi="Arial Nova Light"/>
          <w:sz w:val="21"/>
          <w:szCs w:val="21"/>
          <w:lang w:val="el-GR"/>
        </w:rPr>
        <w:t>πίνακα σύγχυσης (Εικόνες 2</w:t>
      </w:r>
      <w:r w:rsidR="00645863">
        <w:rPr>
          <w:rFonts w:ascii="Arial Nova Light" w:hAnsi="Arial Nova Light"/>
          <w:sz w:val="21"/>
          <w:szCs w:val="21"/>
          <w:lang w:val="el-GR"/>
        </w:rPr>
        <w:t>1</w:t>
      </w:r>
      <w:r w:rsidR="00BA7249">
        <w:rPr>
          <w:rFonts w:ascii="Arial Nova Light" w:hAnsi="Arial Nova Light"/>
          <w:sz w:val="21"/>
          <w:szCs w:val="21"/>
          <w:lang w:val="el-GR"/>
        </w:rPr>
        <w:t xml:space="preserve"> &amp; 2</w:t>
      </w:r>
      <w:r w:rsidR="00645863">
        <w:rPr>
          <w:rFonts w:ascii="Arial Nova Light" w:hAnsi="Arial Nova Light"/>
          <w:sz w:val="21"/>
          <w:szCs w:val="21"/>
          <w:lang w:val="el-GR"/>
        </w:rPr>
        <w:t>2</w:t>
      </w:r>
      <w:r w:rsidR="00BA7249">
        <w:rPr>
          <w:rFonts w:ascii="Arial Nova Light" w:hAnsi="Arial Nova Light"/>
          <w:sz w:val="21"/>
          <w:szCs w:val="21"/>
          <w:lang w:val="el-GR"/>
        </w:rPr>
        <w:t>).</w:t>
      </w:r>
    </w:p>
    <w:p w14:paraId="69117698" w14:textId="6FC4B88F" w:rsidR="000D6314" w:rsidRDefault="000D6314" w:rsidP="00F24EE9">
      <w:pPr>
        <w:rPr>
          <w:rFonts w:ascii="Arial Nova Light" w:hAnsi="Arial Nova Light"/>
          <w:sz w:val="21"/>
          <w:szCs w:val="21"/>
          <w:lang w:val="el-GR"/>
        </w:rPr>
      </w:pPr>
    </w:p>
    <w:p w14:paraId="6DFF4704" w14:textId="23C1726C" w:rsidR="009B23B7" w:rsidRDefault="009B23B7" w:rsidP="00F24EE9">
      <w:pPr>
        <w:rPr>
          <w:rFonts w:ascii="Arial Nova Light" w:hAnsi="Arial Nova Light"/>
          <w:sz w:val="21"/>
          <w:szCs w:val="21"/>
          <w:lang w:val="el-GR"/>
        </w:rPr>
      </w:pPr>
    </w:p>
    <w:p w14:paraId="41A669B5" w14:textId="79BFDE0A" w:rsidR="009B23B7" w:rsidRDefault="009B23B7" w:rsidP="00F24EE9">
      <w:pPr>
        <w:rPr>
          <w:rFonts w:ascii="Arial Nova Light" w:hAnsi="Arial Nova Light"/>
          <w:sz w:val="21"/>
          <w:szCs w:val="21"/>
          <w:lang w:val="el-GR"/>
        </w:rPr>
      </w:pPr>
    </w:p>
    <w:p w14:paraId="24624F30" w14:textId="4F72BDB9" w:rsidR="009B23B7" w:rsidRDefault="009B23B7" w:rsidP="00F24EE9">
      <w:pPr>
        <w:rPr>
          <w:rFonts w:ascii="Arial Nova Light" w:hAnsi="Arial Nova Light"/>
          <w:sz w:val="21"/>
          <w:szCs w:val="21"/>
          <w:lang w:val="el-GR"/>
        </w:rPr>
      </w:pPr>
    </w:p>
    <w:p w14:paraId="2393D9D3" w14:textId="2828DB97" w:rsidR="00576816" w:rsidRDefault="00576816" w:rsidP="00F24EE9">
      <w:pPr>
        <w:rPr>
          <w:rFonts w:ascii="Arial Nova Light" w:hAnsi="Arial Nova Light"/>
          <w:sz w:val="21"/>
          <w:szCs w:val="21"/>
          <w:lang w:val="el-GR"/>
        </w:rPr>
      </w:pPr>
    </w:p>
    <w:p w14:paraId="7947B601" w14:textId="27016A17" w:rsidR="00576816" w:rsidRPr="00576816" w:rsidRDefault="000D6314" w:rsidP="00576816">
      <w:pPr>
        <w:rPr>
          <w:rFonts w:ascii="Arial Nova Light" w:hAnsi="Arial Nova Light"/>
          <w:sz w:val="21"/>
          <w:szCs w:val="21"/>
          <w:lang w:val="el-GR"/>
        </w:rPr>
      </w:pPr>
      <w:r w:rsidRPr="00576816">
        <w:rPr>
          <w:noProof/>
        </w:rPr>
        <mc:AlternateContent>
          <mc:Choice Requires="wps">
            <w:drawing>
              <wp:anchor distT="0" distB="0" distL="114300" distR="114300" simplePos="0" relativeHeight="251650560" behindDoc="0" locked="0" layoutInCell="1" allowOverlap="1" wp14:anchorId="082CEBF0" wp14:editId="57E90B2E">
                <wp:simplePos x="0" y="0"/>
                <wp:positionH relativeFrom="margin">
                  <wp:posOffset>-260858</wp:posOffset>
                </wp:positionH>
                <wp:positionV relativeFrom="paragraph">
                  <wp:posOffset>5124577</wp:posOffset>
                </wp:positionV>
                <wp:extent cx="5905500" cy="635"/>
                <wp:effectExtent l="0" t="0" r="0" b="1270"/>
                <wp:wrapSquare wrapText="bothSides"/>
                <wp:docPr id="68" name="Text Box 68"/>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79DC3274" w14:textId="5C3BFE45" w:rsidR="00576816" w:rsidRPr="00576816" w:rsidRDefault="00576816" w:rsidP="00576816">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B57833">
                              <w:rPr>
                                <w:rFonts w:ascii="Arial Nova Light" w:hAnsi="Arial Nova Light"/>
                                <w:color w:val="7F7F7F" w:themeColor="text1" w:themeTint="80"/>
                                <w:lang w:val="el-GR"/>
                              </w:rPr>
                              <w:t>1</w:t>
                            </w:r>
                            <w:r>
                              <w:rPr>
                                <w:rFonts w:ascii="Arial Nova Light" w:hAnsi="Arial Nova Light"/>
                                <w:color w:val="7F7F7F" w:themeColor="text1" w:themeTint="80"/>
                                <w:lang w:val="el-GR"/>
                              </w:rPr>
                              <w:t xml:space="preserve">: </w:t>
                            </w:r>
                            <w:r>
                              <w:rPr>
                                <w:rFonts w:ascii="Arial Nova Light" w:hAnsi="Arial Nova Light"/>
                                <w:color w:val="7F7F7F" w:themeColor="text1" w:themeTint="80"/>
                              </w:rPr>
                              <w:t>K-means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EBF0" id="Text Box 68" o:spid="_x0000_s1046" type="#_x0000_t202" style="position:absolute;margin-left:-20.55pt;margin-top:403.5pt;width:465pt;height:.05pt;z-index:251650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" stroked="f">
                <v:textbox style="mso-fit-shape-to-text:t" inset="0,0,0,0">
                  <w:txbxContent>
                    <w:p w14:paraId="79DC3274" w14:textId="5C3BFE45" w:rsidR="00576816" w:rsidRPr="00576816" w:rsidRDefault="00576816" w:rsidP="00576816">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B57833">
                        <w:rPr>
                          <w:rFonts w:ascii="Arial Nova Light" w:hAnsi="Arial Nova Light"/>
                          <w:color w:val="7F7F7F" w:themeColor="text1" w:themeTint="80"/>
                          <w:lang w:val="el-GR"/>
                        </w:rPr>
                        <w:t>1</w:t>
                      </w:r>
                      <w:r>
                        <w:rPr>
                          <w:rFonts w:ascii="Arial Nova Light" w:hAnsi="Arial Nova Light"/>
                          <w:color w:val="7F7F7F" w:themeColor="text1" w:themeTint="80"/>
                          <w:lang w:val="el-GR"/>
                        </w:rPr>
                        <w:t xml:space="preserve">: </w:t>
                      </w:r>
                      <w:r>
                        <w:rPr>
                          <w:rFonts w:ascii="Arial Nova Light" w:hAnsi="Arial Nova Light"/>
                          <w:color w:val="7F7F7F" w:themeColor="text1" w:themeTint="80"/>
                        </w:rPr>
                        <w:t>K-means Scatter Plot</w:t>
                      </w:r>
                    </w:p>
                  </w:txbxContent>
                </v:textbox>
                <w10:wrap type="square" anchorx="margin"/>
              </v:shape>
            </w:pict>
          </mc:Fallback>
        </mc:AlternateContent>
      </w:r>
    </w:p>
    <w:p w14:paraId="0FB2146E" w14:textId="214B082F" w:rsidR="00576816" w:rsidRPr="00576816" w:rsidRDefault="00576816" w:rsidP="00576816">
      <w:pPr>
        <w:rPr>
          <w:rFonts w:ascii="Arial Nova Light" w:hAnsi="Arial Nova Light"/>
          <w:sz w:val="21"/>
          <w:szCs w:val="21"/>
          <w:lang w:val="el-GR"/>
        </w:rPr>
      </w:pPr>
    </w:p>
    <w:p w14:paraId="0477BCA2" w14:textId="0565C852" w:rsidR="00576816" w:rsidRPr="00576816" w:rsidRDefault="00576816" w:rsidP="00576816">
      <w:pPr>
        <w:rPr>
          <w:rFonts w:ascii="Arial Nova Light" w:hAnsi="Arial Nova Light"/>
          <w:sz w:val="21"/>
          <w:szCs w:val="21"/>
          <w:lang w:val="el-GR"/>
        </w:rPr>
      </w:pPr>
    </w:p>
    <w:p w14:paraId="2335F660" w14:textId="5B7C8E66" w:rsidR="00576816" w:rsidRPr="00576816" w:rsidRDefault="00576816" w:rsidP="00576816">
      <w:pPr>
        <w:rPr>
          <w:rFonts w:ascii="Arial Nova Light" w:hAnsi="Arial Nova Light"/>
          <w:sz w:val="21"/>
          <w:szCs w:val="21"/>
          <w:lang w:val="el-GR"/>
        </w:rPr>
      </w:pPr>
    </w:p>
    <w:p w14:paraId="026D58A0" w14:textId="3AFA2995" w:rsidR="00576816" w:rsidRPr="00576816" w:rsidRDefault="00576816" w:rsidP="00576816">
      <w:pPr>
        <w:rPr>
          <w:rFonts w:ascii="Arial Nova Light" w:hAnsi="Arial Nova Light"/>
          <w:sz w:val="21"/>
          <w:szCs w:val="21"/>
          <w:lang w:val="el-GR"/>
        </w:rPr>
      </w:pPr>
    </w:p>
    <w:p w14:paraId="35721A0A" w14:textId="6EC3AE86" w:rsidR="00576816" w:rsidRPr="00576816" w:rsidRDefault="00576816" w:rsidP="00576816">
      <w:pPr>
        <w:rPr>
          <w:rFonts w:ascii="Arial Nova Light" w:hAnsi="Arial Nova Light"/>
          <w:sz w:val="21"/>
          <w:szCs w:val="21"/>
          <w:lang w:val="el-GR"/>
        </w:rPr>
      </w:pPr>
    </w:p>
    <w:p w14:paraId="29737CB8" w14:textId="291E78E8" w:rsidR="00576816" w:rsidRPr="00576816" w:rsidRDefault="00576816" w:rsidP="00576816">
      <w:pPr>
        <w:rPr>
          <w:rFonts w:ascii="Arial Nova Light" w:hAnsi="Arial Nova Light"/>
          <w:sz w:val="21"/>
          <w:szCs w:val="21"/>
          <w:lang w:val="el-GR"/>
        </w:rPr>
      </w:pPr>
    </w:p>
    <w:p w14:paraId="47734D26" w14:textId="31D01379" w:rsidR="00576816" w:rsidRPr="00576816" w:rsidRDefault="00576816" w:rsidP="00576816">
      <w:pPr>
        <w:rPr>
          <w:rFonts w:ascii="Arial Nova Light" w:hAnsi="Arial Nova Light"/>
          <w:sz w:val="21"/>
          <w:szCs w:val="21"/>
          <w:lang w:val="el-GR"/>
        </w:rPr>
      </w:pPr>
    </w:p>
    <w:p w14:paraId="5CB3CD52" w14:textId="5BB7921C" w:rsidR="00576816" w:rsidRPr="00576816" w:rsidRDefault="00576816" w:rsidP="00576816">
      <w:pPr>
        <w:rPr>
          <w:rFonts w:ascii="Arial Nova Light" w:hAnsi="Arial Nova Light"/>
          <w:sz w:val="21"/>
          <w:szCs w:val="21"/>
          <w:lang w:val="el-GR"/>
        </w:rPr>
      </w:pPr>
    </w:p>
    <w:p w14:paraId="2B258555" w14:textId="6B075160" w:rsidR="00576816" w:rsidRPr="00576816" w:rsidRDefault="00576816" w:rsidP="00576816">
      <w:pPr>
        <w:rPr>
          <w:rFonts w:ascii="Arial Nova Light" w:hAnsi="Arial Nova Light"/>
          <w:sz w:val="21"/>
          <w:szCs w:val="21"/>
          <w:lang w:val="el-GR"/>
        </w:rPr>
      </w:pPr>
    </w:p>
    <w:p w14:paraId="0ABAF96C" w14:textId="532891C7" w:rsidR="00576816" w:rsidRPr="00576816" w:rsidRDefault="00576816" w:rsidP="00576816">
      <w:pPr>
        <w:rPr>
          <w:rFonts w:ascii="Arial Nova Light" w:hAnsi="Arial Nova Light"/>
          <w:sz w:val="21"/>
          <w:szCs w:val="21"/>
          <w:lang w:val="el-GR"/>
        </w:rPr>
      </w:pPr>
    </w:p>
    <w:p w14:paraId="7AA4007F" w14:textId="43D3435E" w:rsidR="00576816" w:rsidRPr="00576816" w:rsidRDefault="00576816" w:rsidP="00576816">
      <w:pPr>
        <w:rPr>
          <w:rFonts w:ascii="Arial Nova Light" w:hAnsi="Arial Nova Light"/>
          <w:sz w:val="21"/>
          <w:szCs w:val="21"/>
          <w:lang w:val="el-GR"/>
        </w:rPr>
      </w:pPr>
    </w:p>
    <w:p w14:paraId="1218ECBD" w14:textId="6E6931D3" w:rsidR="00576816" w:rsidRPr="00576816" w:rsidRDefault="00576816" w:rsidP="00576816">
      <w:pPr>
        <w:rPr>
          <w:rFonts w:ascii="Arial Nova Light" w:hAnsi="Arial Nova Light"/>
          <w:sz w:val="21"/>
          <w:szCs w:val="21"/>
          <w:lang w:val="el-GR"/>
        </w:rPr>
      </w:pPr>
    </w:p>
    <w:p w14:paraId="42CC91CE" w14:textId="2256F775" w:rsidR="00576816" w:rsidRDefault="00576816" w:rsidP="00576816">
      <w:pPr>
        <w:rPr>
          <w:rFonts w:ascii="Arial Nova Light" w:hAnsi="Arial Nova Light"/>
          <w:sz w:val="21"/>
          <w:szCs w:val="21"/>
          <w:lang w:val="el-GR"/>
        </w:rPr>
      </w:pPr>
    </w:p>
    <w:p w14:paraId="745B998B" w14:textId="5D46EA3A" w:rsidR="00576816" w:rsidRDefault="000D6314" w:rsidP="00576816">
      <w:pPr>
        <w:rPr>
          <w:rFonts w:ascii="Arial Nova Light" w:hAnsi="Arial Nova Light"/>
          <w:sz w:val="21"/>
          <w:szCs w:val="21"/>
          <w:lang w:val="el-GR"/>
        </w:rPr>
      </w:pPr>
      <w:r w:rsidRPr="00576816">
        <w:rPr>
          <w:noProof/>
        </w:rPr>
        <w:lastRenderedPageBreak/>
        <mc:AlternateContent>
          <mc:Choice Requires="wps">
            <w:drawing>
              <wp:anchor distT="0" distB="0" distL="114300" distR="114300" simplePos="0" relativeHeight="251651584" behindDoc="0" locked="0" layoutInCell="1" allowOverlap="1" wp14:anchorId="12A8D631" wp14:editId="583CCDB1">
                <wp:simplePos x="0" y="0"/>
                <wp:positionH relativeFrom="margin">
                  <wp:posOffset>-167665</wp:posOffset>
                </wp:positionH>
                <wp:positionV relativeFrom="paragraph">
                  <wp:posOffset>5890717</wp:posOffset>
                </wp:positionV>
                <wp:extent cx="5905500" cy="635"/>
                <wp:effectExtent l="0" t="0" r="0" b="1270"/>
                <wp:wrapSquare wrapText="bothSides"/>
                <wp:docPr id="69" name="Text Box 6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34322047" w14:textId="1A961CE1" w:rsidR="00576816" w:rsidRPr="00576816" w:rsidRDefault="00576816" w:rsidP="00576816">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B57833">
                              <w:rPr>
                                <w:rFonts w:ascii="Arial Nova Light" w:hAnsi="Arial Nova Light"/>
                                <w:color w:val="7F7F7F" w:themeColor="text1" w:themeTint="80"/>
                                <w:lang w:val="el-GR"/>
                              </w:rPr>
                              <w:t>2</w:t>
                            </w:r>
                            <w:r>
                              <w:rPr>
                                <w:rFonts w:ascii="Arial Nova Light" w:hAnsi="Arial Nova Light"/>
                                <w:color w:val="7F7F7F" w:themeColor="text1" w:themeTint="80"/>
                                <w:lang w:val="el-GR"/>
                              </w:rPr>
                              <w:t xml:space="preserve">: </w:t>
                            </w:r>
                            <w:r>
                              <w:rPr>
                                <w:rFonts w:ascii="Arial Nova Light" w:hAnsi="Arial Nova Light"/>
                                <w:color w:val="7F7F7F" w:themeColor="text1" w:themeTint="80"/>
                              </w:rPr>
                              <w:t>K-means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8D631" id="Text Box 69" o:spid="_x0000_s1047" type="#_x0000_t202" style="position:absolute;margin-left:-13.2pt;margin-top:463.85pt;width:465pt;height:.05pt;z-index:25165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" stroked="f">
                <v:textbox style="mso-fit-shape-to-text:t" inset="0,0,0,0">
                  <w:txbxContent>
                    <w:p w14:paraId="34322047" w14:textId="1A961CE1" w:rsidR="00576816" w:rsidRPr="00576816" w:rsidRDefault="00576816" w:rsidP="00576816">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B57833">
                        <w:rPr>
                          <w:rFonts w:ascii="Arial Nova Light" w:hAnsi="Arial Nova Light"/>
                          <w:color w:val="7F7F7F" w:themeColor="text1" w:themeTint="80"/>
                          <w:lang w:val="el-GR"/>
                        </w:rPr>
                        <w:t>2</w:t>
                      </w:r>
                      <w:r>
                        <w:rPr>
                          <w:rFonts w:ascii="Arial Nova Light" w:hAnsi="Arial Nova Light"/>
                          <w:color w:val="7F7F7F" w:themeColor="text1" w:themeTint="80"/>
                          <w:lang w:val="el-GR"/>
                        </w:rPr>
                        <w:t xml:space="preserve">: </w:t>
                      </w:r>
                      <w:r>
                        <w:rPr>
                          <w:rFonts w:ascii="Arial Nova Light" w:hAnsi="Arial Nova Light"/>
                          <w:color w:val="7F7F7F" w:themeColor="text1" w:themeTint="80"/>
                        </w:rPr>
                        <w:t>K-means Confusion Matrix</w:t>
                      </w:r>
                    </w:p>
                  </w:txbxContent>
                </v:textbox>
                <w10:wrap type="square" anchorx="margin"/>
              </v:shape>
            </w:pict>
          </mc:Fallback>
        </mc:AlternateContent>
      </w:r>
      <w:r w:rsidRPr="000D6314">
        <w:rPr>
          <w:rFonts w:ascii="Arial Nova Light" w:hAnsi="Arial Nova Light"/>
          <w:noProof/>
          <w:sz w:val="21"/>
          <w:szCs w:val="21"/>
          <w:lang w:val="el-GR"/>
        </w:rPr>
        <w:drawing>
          <wp:anchor distT="0" distB="0" distL="114300" distR="114300" simplePos="0" relativeHeight="251659776" behindDoc="0" locked="0" layoutInCell="1" allowOverlap="1" wp14:anchorId="2A60791E" wp14:editId="6F6C2B3B">
            <wp:simplePos x="0" y="0"/>
            <wp:positionH relativeFrom="column">
              <wp:posOffset>-124358</wp:posOffset>
            </wp:positionH>
            <wp:positionV relativeFrom="paragraph">
              <wp:posOffset>381</wp:posOffset>
            </wp:positionV>
            <wp:extent cx="5943600" cy="5894070"/>
            <wp:effectExtent l="0" t="0" r="0" b="0"/>
            <wp:wrapSquare wrapText="bothSides"/>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5894070"/>
                    </a:xfrm>
                    <a:prstGeom prst="rect">
                      <a:avLst/>
                    </a:prstGeom>
                  </pic:spPr>
                </pic:pic>
              </a:graphicData>
            </a:graphic>
          </wp:anchor>
        </w:drawing>
      </w:r>
    </w:p>
    <w:p w14:paraId="1DB8B5FD" w14:textId="205E509A" w:rsidR="00576816" w:rsidRDefault="00576816" w:rsidP="00576816">
      <w:pPr>
        <w:rPr>
          <w:rFonts w:ascii="Arial Nova Light" w:hAnsi="Arial Nova Light"/>
          <w:sz w:val="21"/>
          <w:szCs w:val="21"/>
          <w:lang w:val="el-GR"/>
        </w:rPr>
      </w:pPr>
    </w:p>
    <w:p w14:paraId="4CC4F6D3" w14:textId="20CCEC6F" w:rsidR="00576816" w:rsidRPr="00576816" w:rsidRDefault="00576816" w:rsidP="00576816">
      <w:pPr>
        <w:rPr>
          <w:rFonts w:ascii="Arial Nova Light" w:hAnsi="Arial Nova Light"/>
          <w:sz w:val="21"/>
          <w:szCs w:val="21"/>
          <w:lang w:val="el-GR"/>
        </w:rPr>
      </w:pPr>
    </w:p>
    <w:p w14:paraId="51E108D6" w14:textId="011E7977" w:rsidR="00576816" w:rsidRDefault="00576816" w:rsidP="00576816">
      <w:pPr>
        <w:rPr>
          <w:rFonts w:ascii="Arial Nova Light" w:hAnsi="Arial Nova Light"/>
          <w:sz w:val="21"/>
          <w:szCs w:val="21"/>
          <w:lang w:val="el-GR"/>
        </w:rPr>
      </w:pPr>
    </w:p>
    <w:p w14:paraId="0B693BBC" w14:textId="2C21751F" w:rsidR="00576816" w:rsidRDefault="00576816" w:rsidP="00576816">
      <w:pPr>
        <w:tabs>
          <w:tab w:val="left" w:pos="694"/>
        </w:tabs>
        <w:rPr>
          <w:rFonts w:ascii="Arial Nova Light" w:hAnsi="Arial Nova Light"/>
          <w:sz w:val="21"/>
          <w:szCs w:val="21"/>
          <w:lang w:val="el-GR"/>
        </w:rPr>
      </w:pPr>
      <w:r>
        <w:rPr>
          <w:rFonts w:ascii="Arial Nova Light" w:hAnsi="Arial Nova Light"/>
          <w:sz w:val="21"/>
          <w:szCs w:val="21"/>
          <w:lang w:val="el-GR"/>
        </w:rPr>
        <w:tab/>
      </w:r>
    </w:p>
    <w:p w14:paraId="3002ACB4" w14:textId="77777777" w:rsidR="00B810FD" w:rsidRDefault="00B810FD" w:rsidP="00576816">
      <w:pPr>
        <w:tabs>
          <w:tab w:val="left" w:pos="694"/>
        </w:tabs>
        <w:rPr>
          <w:rFonts w:ascii="Arial Nova Light" w:hAnsi="Arial Nova Light"/>
          <w:sz w:val="21"/>
          <w:szCs w:val="21"/>
          <w:lang w:val="el-GR"/>
        </w:rPr>
      </w:pPr>
    </w:p>
    <w:p w14:paraId="2585E124" w14:textId="5A35686D" w:rsidR="00C360CA" w:rsidRPr="008D6074" w:rsidRDefault="00C360CA" w:rsidP="00C360CA">
      <w:pPr>
        <w:pStyle w:val="Heading2"/>
        <w:numPr>
          <w:ilvl w:val="0"/>
          <w:numId w:val="13"/>
        </w:numPr>
        <w:pBdr>
          <w:bottom w:val="single" w:sz="4" w:space="1" w:color="auto"/>
        </w:pBdr>
        <w:ind w:left="216" w:hanging="288"/>
        <w:rPr>
          <w:rFonts w:ascii="Arial Nova" w:hAnsi="Arial Nova"/>
          <w:color w:val="5C7C3F" w:themeColor="text2" w:themeShade="BF"/>
          <w:sz w:val="32"/>
          <w:szCs w:val="32"/>
          <w:lang w:val="el-GR"/>
        </w:rPr>
      </w:pPr>
      <w:r w:rsidRPr="00E81FE5">
        <w:rPr>
          <w:rFonts w:ascii="Arial Nova" w:hAnsi="Arial Nova"/>
          <w:color w:val="5C7C3F" w:themeColor="text2" w:themeShade="BF"/>
          <w:sz w:val="32"/>
          <w:szCs w:val="32"/>
          <w:lang w:val="el-GR"/>
        </w:rPr>
        <w:lastRenderedPageBreak/>
        <w:t xml:space="preserve"> </w:t>
      </w:r>
      <w:bookmarkStart w:id="20" w:name="_Toc113883770"/>
      <w:r>
        <w:rPr>
          <w:rFonts w:ascii="Arial Nova" w:hAnsi="Arial Nova"/>
          <w:color w:val="5C7C3F" w:themeColor="text2" w:themeShade="BF"/>
          <w:sz w:val="32"/>
          <w:szCs w:val="32"/>
        </w:rPr>
        <w:t>DBSCAN</w:t>
      </w:r>
      <w:bookmarkEnd w:id="20"/>
    </w:p>
    <w:p w14:paraId="4C11D8F2" w14:textId="34D77134" w:rsidR="00B810FD" w:rsidRPr="001709D9" w:rsidRDefault="00E40B2C" w:rsidP="00B810FD">
      <w:pPr>
        <w:tabs>
          <w:tab w:val="left" w:pos="694"/>
        </w:tabs>
        <w:spacing w:before="0" w:after="0" w:line="360" w:lineRule="auto"/>
        <w:rPr>
          <w:rFonts w:ascii="Arial Nova Light" w:hAnsi="Arial Nova Light"/>
          <w:sz w:val="21"/>
          <w:szCs w:val="21"/>
          <w:lang w:val="el-GR"/>
        </w:rPr>
      </w:pPr>
      <w:r w:rsidRPr="00E40B2C">
        <w:rPr>
          <w:rFonts w:ascii="Arial Nova Light" w:hAnsi="Arial Nova Light"/>
          <w:sz w:val="21"/>
          <w:szCs w:val="21"/>
          <w:lang w:val="el-GR"/>
        </w:rPr>
        <w:t>Ο</w:t>
      </w:r>
      <w:r w:rsidRPr="00C5420E">
        <w:rPr>
          <w:rFonts w:ascii="Arial Nova Light" w:hAnsi="Arial Nova Light"/>
          <w:sz w:val="21"/>
          <w:szCs w:val="21"/>
          <w:lang w:val="el-GR"/>
        </w:rPr>
        <w:t xml:space="preserve"> </w:t>
      </w:r>
      <w:r w:rsidRPr="00E40B2C">
        <w:rPr>
          <w:rFonts w:ascii="Arial Nova Light" w:hAnsi="Arial Nova Light"/>
          <w:sz w:val="21"/>
          <w:szCs w:val="21"/>
          <w:lang w:val="el-GR"/>
        </w:rPr>
        <w:t>αλγόριθμος</w:t>
      </w:r>
      <w:r w:rsidRPr="00C5420E">
        <w:rPr>
          <w:rFonts w:ascii="Arial Nova Light" w:hAnsi="Arial Nova Light"/>
          <w:sz w:val="21"/>
          <w:szCs w:val="21"/>
          <w:lang w:val="el-GR"/>
        </w:rPr>
        <w:t xml:space="preserve"> </w:t>
      </w:r>
      <w:r w:rsidRPr="00E40B2C">
        <w:rPr>
          <w:rFonts w:ascii="Arial Nova Light" w:hAnsi="Arial Nova Light"/>
          <w:sz w:val="21"/>
          <w:szCs w:val="21"/>
        </w:rPr>
        <w:t>DBSCAN</w:t>
      </w:r>
      <w:r w:rsidRPr="00C5420E">
        <w:rPr>
          <w:rFonts w:ascii="Arial Nova Light" w:hAnsi="Arial Nova Light"/>
          <w:sz w:val="21"/>
          <w:szCs w:val="21"/>
          <w:lang w:val="el-GR"/>
        </w:rPr>
        <w:t xml:space="preserve"> (</w:t>
      </w:r>
      <w:r w:rsidRPr="00E40B2C">
        <w:rPr>
          <w:rFonts w:ascii="Arial Nova Light" w:hAnsi="Arial Nova Light"/>
          <w:sz w:val="21"/>
          <w:szCs w:val="21"/>
        </w:rPr>
        <w:t>Density</w:t>
      </w:r>
      <w:r w:rsidRPr="00C5420E">
        <w:rPr>
          <w:rFonts w:ascii="Arial Nova Light" w:hAnsi="Arial Nova Light"/>
          <w:sz w:val="21"/>
          <w:szCs w:val="21"/>
          <w:lang w:val="el-GR"/>
        </w:rPr>
        <w:t>-</w:t>
      </w:r>
      <w:r w:rsidRPr="00E40B2C">
        <w:rPr>
          <w:rFonts w:ascii="Arial Nova Light" w:hAnsi="Arial Nova Light"/>
          <w:sz w:val="21"/>
          <w:szCs w:val="21"/>
        </w:rPr>
        <w:t>Based</w:t>
      </w:r>
      <w:r w:rsidRPr="00C5420E">
        <w:rPr>
          <w:rFonts w:ascii="Arial Nova Light" w:hAnsi="Arial Nova Light"/>
          <w:sz w:val="21"/>
          <w:szCs w:val="21"/>
          <w:lang w:val="el-GR"/>
        </w:rPr>
        <w:t xml:space="preserve"> </w:t>
      </w:r>
      <w:r w:rsidRPr="00E40B2C">
        <w:rPr>
          <w:rFonts w:ascii="Arial Nova Light" w:hAnsi="Arial Nova Light"/>
          <w:sz w:val="21"/>
          <w:szCs w:val="21"/>
        </w:rPr>
        <w:t>Spatial</w:t>
      </w:r>
      <w:r w:rsidRPr="00C5420E">
        <w:rPr>
          <w:rFonts w:ascii="Arial Nova Light" w:hAnsi="Arial Nova Light"/>
          <w:sz w:val="21"/>
          <w:szCs w:val="21"/>
          <w:lang w:val="el-GR"/>
        </w:rPr>
        <w:t xml:space="preserve"> </w:t>
      </w:r>
      <w:r w:rsidRPr="00E40B2C">
        <w:rPr>
          <w:rFonts w:ascii="Arial Nova Light" w:hAnsi="Arial Nova Light"/>
          <w:sz w:val="21"/>
          <w:szCs w:val="21"/>
        </w:rPr>
        <w:t>Clustering</w:t>
      </w:r>
      <w:r w:rsidRPr="00C5420E">
        <w:rPr>
          <w:rFonts w:ascii="Arial Nova Light" w:hAnsi="Arial Nova Light"/>
          <w:sz w:val="21"/>
          <w:szCs w:val="21"/>
          <w:lang w:val="el-GR"/>
        </w:rPr>
        <w:t xml:space="preserve"> </w:t>
      </w:r>
      <w:r w:rsidRPr="00E40B2C">
        <w:rPr>
          <w:rFonts w:ascii="Arial Nova Light" w:hAnsi="Arial Nova Light"/>
          <w:sz w:val="21"/>
          <w:szCs w:val="21"/>
        </w:rPr>
        <w:t>of</w:t>
      </w:r>
      <w:r w:rsidRPr="00C5420E">
        <w:rPr>
          <w:rFonts w:ascii="Arial Nova Light" w:hAnsi="Arial Nova Light"/>
          <w:sz w:val="21"/>
          <w:szCs w:val="21"/>
          <w:lang w:val="el-GR"/>
        </w:rPr>
        <w:t xml:space="preserve"> </w:t>
      </w:r>
      <w:r w:rsidRPr="00E40B2C">
        <w:rPr>
          <w:rFonts w:ascii="Arial Nova Light" w:hAnsi="Arial Nova Light"/>
          <w:sz w:val="21"/>
          <w:szCs w:val="21"/>
        </w:rPr>
        <w:t>Applications</w:t>
      </w:r>
      <w:r w:rsidRPr="00C5420E">
        <w:rPr>
          <w:rFonts w:ascii="Arial Nova Light" w:hAnsi="Arial Nova Light"/>
          <w:sz w:val="21"/>
          <w:szCs w:val="21"/>
          <w:lang w:val="el-GR"/>
        </w:rPr>
        <w:t xml:space="preserve"> </w:t>
      </w:r>
      <w:r w:rsidRPr="00E40B2C">
        <w:rPr>
          <w:rFonts w:ascii="Arial Nova Light" w:hAnsi="Arial Nova Light"/>
          <w:sz w:val="21"/>
          <w:szCs w:val="21"/>
        </w:rPr>
        <w:t>with</w:t>
      </w:r>
      <w:r w:rsidRPr="00C5420E">
        <w:rPr>
          <w:rFonts w:ascii="Arial Nova Light" w:hAnsi="Arial Nova Light"/>
          <w:sz w:val="21"/>
          <w:szCs w:val="21"/>
          <w:lang w:val="el-GR"/>
        </w:rPr>
        <w:t xml:space="preserve"> </w:t>
      </w:r>
      <w:r w:rsidRPr="00E40B2C">
        <w:rPr>
          <w:rFonts w:ascii="Arial Nova Light" w:hAnsi="Arial Nova Light"/>
          <w:sz w:val="21"/>
          <w:szCs w:val="21"/>
        </w:rPr>
        <w:t>Noise</w:t>
      </w:r>
      <w:r w:rsidRPr="00C5420E">
        <w:rPr>
          <w:rFonts w:ascii="Arial Nova Light" w:hAnsi="Arial Nova Light"/>
          <w:sz w:val="21"/>
          <w:szCs w:val="21"/>
          <w:lang w:val="el-GR"/>
        </w:rPr>
        <w:t>)</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ανήκει</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στην</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κατηγορία</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των</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μεθόδων</w:t>
      </w:r>
      <w:r w:rsidR="00C5420E" w:rsidRPr="00C5420E">
        <w:rPr>
          <w:rFonts w:ascii="Arial Nova Light" w:hAnsi="Arial Nova Light"/>
          <w:sz w:val="21"/>
          <w:szCs w:val="21"/>
          <w:lang w:val="el-GR"/>
        </w:rPr>
        <w:t xml:space="preserve"> </w:t>
      </w:r>
      <w:r w:rsidR="00C5420E">
        <w:rPr>
          <w:rFonts w:ascii="Arial Nova Light" w:hAnsi="Arial Nova Light"/>
          <w:sz w:val="21"/>
          <w:szCs w:val="21"/>
          <w:lang w:val="el-GR"/>
        </w:rPr>
        <w:t>ομαδοποίησης βασισμένες στην πυκνότητα και</w:t>
      </w:r>
      <w:r w:rsidRPr="00C5420E">
        <w:rPr>
          <w:rFonts w:ascii="Arial Nova Light" w:hAnsi="Arial Nova Light"/>
          <w:sz w:val="21"/>
          <w:szCs w:val="21"/>
          <w:lang w:val="el-GR"/>
        </w:rPr>
        <w:t xml:space="preserve"> </w:t>
      </w:r>
      <w:r w:rsidRPr="00E40B2C">
        <w:rPr>
          <w:rFonts w:ascii="Arial Nova Light" w:hAnsi="Arial Nova Light"/>
          <w:sz w:val="21"/>
          <w:szCs w:val="21"/>
          <w:lang w:val="el-GR"/>
        </w:rPr>
        <w:t>δημιουργεί</w:t>
      </w:r>
      <w:r w:rsidR="00C5420E">
        <w:rPr>
          <w:rFonts w:ascii="Arial Nova Light" w:hAnsi="Arial Nova Light"/>
          <w:sz w:val="21"/>
          <w:szCs w:val="21"/>
          <w:lang w:val="el-GR"/>
        </w:rPr>
        <w:t xml:space="preserve"> τις </w:t>
      </w:r>
      <w:r w:rsidRPr="00E40B2C">
        <w:rPr>
          <w:rFonts w:ascii="Arial Nova Light" w:hAnsi="Arial Nova Light"/>
          <w:sz w:val="21"/>
          <w:szCs w:val="21"/>
          <w:lang w:val="el-GR"/>
        </w:rPr>
        <w:t xml:space="preserve">συστάδες με </w:t>
      </w:r>
      <w:r w:rsidR="002A03DE">
        <w:rPr>
          <w:rFonts w:ascii="Arial Nova Light" w:hAnsi="Arial Nova Light"/>
          <w:sz w:val="21"/>
          <w:szCs w:val="21"/>
          <w:lang w:val="el-GR"/>
        </w:rPr>
        <w:t>βάση το</w:t>
      </w:r>
      <w:r w:rsidR="004503D5">
        <w:rPr>
          <w:rFonts w:ascii="Arial Nova Light" w:hAnsi="Arial Nova Light"/>
          <w:sz w:val="21"/>
          <w:szCs w:val="21"/>
          <w:lang w:val="el-GR"/>
        </w:rPr>
        <w:t>ν</w:t>
      </w:r>
      <w:r w:rsidR="002A03DE">
        <w:rPr>
          <w:rFonts w:ascii="Arial Nova Light" w:hAnsi="Arial Nova Light"/>
          <w:sz w:val="21"/>
          <w:szCs w:val="21"/>
          <w:lang w:val="el-GR"/>
        </w:rPr>
        <w:t xml:space="preserve"> ελάχιστο αριθμό ομάδων και την πυκνότητα</w:t>
      </w:r>
      <w:r w:rsidRPr="00E40B2C">
        <w:rPr>
          <w:rFonts w:ascii="Arial Nova Light" w:hAnsi="Arial Nova Light"/>
          <w:sz w:val="21"/>
          <w:szCs w:val="21"/>
          <w:lang w:val="el-GR"/>
        </w:rPr>
        <w:t>.</w:t>
      </w:r>
      <w:r w:rsidR="00C5420E">
        <w:rPr>
          <w:rFonts w:ascii="Arial Nova Light" w:hAnsi="Arial Nova Light"/>
          <w:sz w:val="21"/>
          <w:szCs w:val="21"/>
          <w:lang w:val="el-GR"/>
        </w:rPr>
        <w:t xml:space="preserve"> </w:t>
      </w:r>
      <w:r w:rsidR="00263301">
        <w:rPr>
          <w:rFonts w:ascii="Arial Nova Light" w:hAnsi="Arial Nova Light"/>
          <w:sz w:val="21"/>
          <w:szCs w:val="21"/>
          <w:lang w:val="el-GR"/>
        </w:rPr>
        <w:t>Η</w:t>
      </w:r>
      <w:r w:rsidR="00C5420E">
        <w:rPr>
          <w:rFonts w:ascii="Arial Nova Light" w:hAnsi="Arial Nova Light"/>
          <w:sz w:val="21"/>
          <w:szCs w:val="21"/>
          <w:lang w:val="el-GR"/>
        </w:rPr>
        <w:t xml:space="preserve"> </w:t>
      </w:r>
      <w:r w:rsidRPr="00E40B2C">
        <w:rPr>
          <w:rFonts w:ascii="Arial Nova Light" w:hAnsi="Arial Nova Light" w:cs="Arial Nova Light"/>
          <w:sz w:val="21"/>
          <w:szCs w:val="21"/>
          <w:lang w:val="el-GR"/>
        </w:rPr>
        <w:t>πυκνότητα</w:t>
      </w:r>
      <w:r w:rsidRPr="00E40B2C">
        <w:rPr>
          <w:rFonts w:ascii="Arial Nova Light" w:hAnsi="Arial Nova Light"/>
          <w:sz w:val="21"/>
          <w:szCs w:val="21"/>
          <w:lang w:val="el-GR"/>
        </w:rPr>
        <w:t xml:space="preserve"> </w:t>
      </w:r>
      <w:r w:rsidRPr="00E40B2C">
        <w:rPr>
          <w:rFonts w:ascii="Arial Nova Light" w:hAnsi="Arial Nova Light" w:cs="Arial Nova Light"/>
          <w:sz w:val="21"/>
          <w:szCs w:val="21"/>
          <w:lang w:val="el-GR"/>
        </w:rPr>
        <w:t>ορίζεται</w:t>
      </w:r>
      <w:r w:rsidRPr="00E40B2C">
        <w:rPr>
          <w:rFonts w:ascii="Arial Nova Light" w:hAnsi="Arial Nova Light"/>
          <w:sz w:val="21"/>
          <w:szCs w:val="21"/>
          <w:lang w:val="el-GR"/>
        </w:rPr>
        <w:t xml:space="preserve"> </w:t>
      </w:r>
      <w:r w:rsidR="00C5420E">
        <w:rPr>
          <w:rFonts w:ascii="Arial Nova Light" w:hAnsi="Arial Nova Light"/>
          <w:sz w:val="21"/>
          <w:szCs w:val="21"/>
          <w:lang w:val="el-GR"/>
        </w:rPr>
        <w:t xml:space="preserve">ως </w:t>
      </w:r>
      <w:r w:rsidRPr="00E40B2C">
        <w:rPr>
          <w:rFonts w:ascii="Arial Nova Light" w:hAnsi="Arial Nova Light" w:cs="Arial Nova Light"/>
          <w:sz w:val="21"/>
          <w:szCs w:val="21"/>
          <w:lang w:val="el-GR"/>
        </w:rPr>
        <w:t>το</w:t>
      </w:r>
      <w:r w:rsidRPr="00E40B2C">
        <w:rPr>
          <w:rFonts w:ascii="Arial Nova Light" w:hAnsi="Arial Nova Light"/>
          <w:sz w:val="21"/>
          <w:szCs w:val="21"/>
          <w:lang w:val="el-GR"/>
        </w:rPr>
        <w:t xml:space="preserve"> </w:t>
      </w:r>
      <w:r w:rsidRPr="00E40B2C">
        <w:rPr>
          <w:rFonts w:ascii="Arial Nova Light" w:hAnsi="Arial Nova Light" w:cs="Arial Nova Light"/>
          <w:sz w:val="21"/>
          <w:szCs w:val="21"/>
          <w:lang w:val="el-GR"/>
        </w:rPr>
        <w:t>ελάχιστο</w:t>
      </w:r>
      <w:r w:rsidR="00C5420E">
        <w:rPr>
          <w:rFonts w:ascii="Arial Nova Light" w:hAnsi="Arial Nova Light"/>
          <w:sz w:val="21"/>
          <w:szCs w:val="21"/>
          <w:lang w:val="el-GR"/>
        </w:rPr>
        <w:t xml:space="preserve"> </w:t>
      </w:r>
      <w:r w:rsidRPr="00E40B2C">
        <w:rPr>
          <w:rFonts w:ascii="Arial Nova Light" w:hAnsi="Arial Nova Light"/>
          <w:sz w:val="21"/>
          <w:szCs w:val="21"/>
          <w:lang w:val="el-GR"/>
        </w:rPr>
        <w:t>πλήθος σημείων που απέχουν συγκεκριμένη απόσταση μεταξύ τους.</w:t>
      </w:r>
      <w:r w:rsidR="00CC0748">
        <w:rPr>
          <w:rFonts w:ascii="Arial Nova Light" w:hAnsi="Arial Nova Light"/>
          <w:sz w:val="21"/>
          <w:szCs w:val="21"/>
          <w:lang w:val="el-GR"/>
        </w:rPr>
        <w:t xml:space="preserve"> </w:t>
      </w:r>
      <w:r w:rsidR="00A324CE">
        <w:rPr>
          <w:rFonts w:ascii="Arial Nova Light" w:hAnsi="Arial Nova Light"/>
          <w:sz w:val="21"/>
          <w:szCs w:val="21"/>
          <w:lang w:val="el-GR"/>
        </w:rPr>
        <w:t xml:space="preserve">Αξίζει να σημειωθεί πως </w:t>
      </w:r>
      <w:r w:rsidR="006C2315">
        <w:rPr>
          <w:rFonts w:ascii="Arial Nova Light" w:hAnsi="Arial Nova Light"/>
          <w:sz w:val="21"/>
          <w:szCs w:val="21"/>
          <w:lang w:val="el-GR"/>
        </w:rPr>
        <w:t>γ</w:t>
      </w:r>
      <w:r w:rsidR="00F12078">
        <w:rPr>
          <w:rFonts w:ascii="Arial Nova Light" w:hAnsi="Arial Nova Light"/>
          <w:sz w:val="21"/>
          <w:szCs w:val="21"/>
          <w:lang w:val="el-GR"/>
        </w:rPr>
        <w:t>ια τεχνικούς λόγους και, ιδίως, για να είναι πιο γρήγορος ο χρόνος εκτέλεσης</w:t>
      </w:r>
      <w:r w:rsidR="001709D9">
        <w:rPr>
          <w:rFonts w:ascii="Arial Nova Light" w:hAnsi="Arial Nova Light"/>
          <w:sz w:val="21"/>
          <w:szCs w:val="21"/>
          <w:lang w:val="el-GR"/>
        </w:rPr>
        <w:t xml:space="preserve">, οι διαστάσεις του συνόλου θα μειωθούν από </w:t>
      </w:r>
      <w:r w:rsidR="001709D9" w:rsidRPr="001709D9">
        <w:rPr>
          <w:rFonts w:ascii="Arial Nova Light" w:hAnsi="Arial Nova Light"/>
          <w:sz w:val="21"/>
          <w:szCs w:val="21"/>
          <w:lang w:val="el-GR"/>
        </w:rPr>
        <w:t>(2101929, 28)</w:t>
      </w:r>
      <w:r w:rsidR="001709D9">
        <w:rPr>
          <w:rFonts w:ascii="Arial Nova Light" w:hAnsi="Arial Nova Light"/>
          <w:sz w:val="21"/>
          <w:szCs w:val="21"/>
          <w:lang w:val="el-GR"/>
        </w:rPr>
        <w:t xml:space="preserve"> σε </w:t>
      </w:r>
      <w:r w:rsidR="001709D9" w:rsidRPr="001709D9">
        <w:rPr>
          <w:rFonts w:ascii="Arial Nova Light" w:hAnsi="Arial Nova Light"/>
          <w:sz w:val="21"/>
          <w:szCs w:val="21"/>
          <w:lang w:val="el-GR"/>
        </w:rPr>
        <w:t>(10000, 28)</w:t>
      </w:r>
      <w:r w:rsidR="001709D9">
        <w:rPr>
          <w:rFonts w:ascii="Arial Nova Light" w:hAnsi="Arial Nova Light"/>
          <w:sz w:val="21"/>
          <w:szCs w:val="21"/>
          <w:lang w:val="el-GR"/>
        </w:rPr>
        <w:t>.</w:t>
      </w:r>
    </w:p>
    <w:p w14:paraId="68F5A528" w14:textId="66FBC68C" w:rsidR="00B810FD" w:rsidRPr="00BB128F" w:rsidRDefault="00B810FD" w:rsidP="00B810FD">
      <w:pPr>
        <w:pStyle w:val="Heading2"/>
        <w:pBdr>
          <w:bottom w:val="single" w:sz="4" w:space="1" w:color="auto"/>
        </w:pBdr>
        <w:rPr>
          <w:rFonts w:ascii="Arial Nova" w:hAnsi="Arial Nova"/>
          <w:color w:val="5C7C3F" w:themeColor="text2" w:themeShade="BF"/>
          <w:sz w:val="28"/>
          <w:szCs w:val="28"/>
          <w:lang w:val="el-GR"/>
        </w:rPr>
      </w:pPr>
      <w:bookmarkStart w:id="21" w:name="_Toc113883771"/>
      <w:r>
        <w:rPr>
          <w:rFonts w:ascii="Arial Nova" w:hAnsi="Arial Nova"/>
          <w:color w:val="5C7C3F" w:themeColor="text2" w:themeShade="BF"/>
          <w:sz w:val="28"/>
          <w:szCs w:val="28"/>
          <w:lang w:val="el-GR"/>
        </w:rPr>
        <w:t>5</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1</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Εφαρμογή του </w:t>
      </w:r>
      <w:r>
        <w:rPr>
          <w:rFonts w:ascii="Arial Nova" w:hAnsi="Arial Nova"/>
          <w:color w:val="5C7C3F" w:themeColor="text2" w:themeShade="BF"/>
          <w:sz w:val="28"/>
          <w:szCs w:val="28"/>
        </w:rPr>
        <w:t>DBSCAN</w:t>
      </w:r>
      <w:bookmarkEnd w:id="21"/>
    </w:p>
    <w:p w14:paraId="79DB2AA3" w14:textId="3B8D0CA4" w:rsidR="00FF1C15" w:rsidRPr="00411336" w:rsidRDefault="00687818" w:rsidP="007C6EF7">
      <w:pPr>
        <w:rPr>
          <w:rFonts w:ascii="Arial Nova Light" w:hAnsi="Arial Nova Light"/>
          <w:sz w:val="21"/>
          <w:szCs w:val="21"/>
          <w:lang w:val="el-GR"/>
        </w:rPr>
      </w:pPr>
      <w:r>
        <w:rPr>
          <w:rFonts w:ascii="Arial Nova Light" w:hAnsi="Arial Nova Light"/>
          <w:sz w:val="21"/>
          <w:szCs w:val="21"/>
          <w:lang w:val="el-GR"/>
        </w:rPr>
        <w:t xml:space="preserve">Εφόσον έχουν μειωθεί οι διαστάσεις του συνόλου δεδομένων είναι απαραίτητο να </w:t>
      </w:r>
      <w:r w:rsidR="006B11F7">
        <w:rPr>
          <w:rFonts w:ascii="Arial Nova Light" w:hAnsi="Arial Nova Light"/>
          <w:sz w:val="21"/>
          <w:szCs w:val="21"/>
          <w:lang w:val="el-GR"/>
        </w:rPr>
        <w:t>ακολουθηθεί η διαδικασία διαχωρισμού δεδομένων εκπαίδευσης και ελέγχου για το</w:t>
      </w:r>
      <w:r w:rsidR="007C6EF7">
        <w:rPr>
          <w:rFonts w:ascii="Arial Nova Light" w:hAnsi="Arial Nova Light"/>
          <w:sz w:val="21"/>
          <w:szCs w:val="21"/>
          <w:lang w:val="el-GR"/>
        </w:rPr>
        <w:t xml:space="preserve"> νέο,</w:t>
      </w:r>
      <w:r w:rsidR="006B11F7">
        <w:rPr>
          <w:rFonts w:ascii="Arial Nova Light" w:hAnsi="Arial Nova Light"/>
          <w:sz w:val="21"/>
          <w:szCs w:val="21"/>
          <w:lang w:val="el-GR"/>
        </w:rPr>
        <w:t xml:space="preserve"> μειωμένο σύνολο.</w:t>
      </w:r>
      <w:r w:rsidR="007C6EF7" w:rsidRPr="007C6EF7">
        <w:rPr>
          <w:rFonts w:ascii="Arial Nova Light" w:hAnsi="Arial Nova Light"/>
          <w:sz w:val="21"/>
          <w:szCs w:val="21"/>
          <w:lang w:val="el-GR"/>
        </w:rPr>
        <w:t xml:space="preserve"> </w:t>
      </w:r>
      <w:r w:rsidR="007C6EF7">
        <w:rPr>
          <w:rFonts w:ascii="Arial Nova Light" w:hAnsi="Arial Nova Light"/>
          <w:sz w:val="21"/>
          <w:szCs w:val="21"/>
          <w:lang w:val="el-GR"/>
        </w:rPr>
        <w:t xml:space="preserve">Με την προϋπόθεση ότι  αυτό το βήμα έχει πραγματοποιηθεί επιτυχώς, εφαρμόζεται ο αλγόριθμος </w:t>
      </w:r>
      <w:r w:rsidR="007C6EF7">
        <w:rPr>
          <w:rFonts w:ascii="Arial Nova Light" w:hAnsi="Arial Nova Light"/>
          <w:sz w:val="21"/>
          <w:szCs w:val="21"/>
        </w:rPr>
        <w:t>DBSCAN</w:t>
      </w:r>
      <w:r w:rsidR="007C6EF7" w:rsidRPr="009670B3">
        <w:rPr>
          <w:rFonts w:ascii="Arial Nova Light" w:hAnsi="Arial Nova Light"/>
          <w:sz w:val="21"/>
          <w:szCs w:val="21"/>
          <w:lang w:val="el-GR"/>
        </w:rPr>
        <w:t>,</w:t>
      </w:r>
      <w:r w:rsidR="009670B3" w:rsidRPr="009670B3">
        <w:rPr>
          <w:rFonts w:ascii="Arial Nova Light" w:hAnsi="Arial Nova Light"/>
          <w:sz w:val="21"/>
          <w:szCs w:val="21"/>
          <w:lang w:val="el-GR"/>
        </w:rPr>
        <w:t xml:space="preserve"> </w:t>
      </w:r>
      <w:r w:rsidR="00FF1C15">
        <w:rPr>
          <w:rFonts w:ascii="Arial Nova Light" w:hAnsi="Arial Nova Light"/>
          <w:sz w:val="21"/>
          <w:szCs w:val="21"/>
          <w:lang w:val="el-GR"/>
        </w:rPr>
        <w:t xml:space="preserve">με τη χρήση του πακέτου </w:t>
      </w:r>
      <w:r w:rsidR="00FF1C15">
        <w:rPr>
          <w:rFonts w:ascii="Arial Nova Light" w:hAnsi="Arial Nova Light"/>
          <w:sz w:val="21"/>
          <w:szCs w:val="21"/>
        </w:rPr>
        <w:t>Scikit</w:t>
      </w:r>
      <w:r w:rsidR="00FF1C15" w:rsidRPr="00471AA9">
        <w:rPr>
          <w:rFonts w:ascii="Arial Nova Light" w:hAnsi="Arial Nova Light"/>
          <w:sz w:val="21"/>
          <w:szCs w:val="21"/>
          <w:lang w:val="el-GR"/>
        </w:rPr>
        <w:t xml:space="preserve"> </w:t>
      </w:r>
      <w:r w:rsidR="00FF1C15">
        <w:rPr>
          <w:rFonts w:ascii="Arial Nova Light" w:hAnsi="Arial Nova Light"/>
          <w:sz w:val="21"/>
          <w:szCs w:val="21"/>
        </w:rPr>
        <w:t>Learn</w:t>
      </w:r>
      <w:r w:rsidR="00FF1C15">
        <w:rPr>
          <w:rFonts w:ascii="Arial Nova Light" w:hAnsi="Arial Nova Light"/>
          <w:sz w:val="21"/>
          <w:szCs w:val="21"/>
          <w:lang w:val="el-GR"/>
        </w:rPr>
        <w:t xml:space="preserve">. </w:t>
      </w:r>
    </w:p>
    <w:p w14:paraId="67FFBB54" w14:textId="1DA9A36A" w:rsidR="00FF1C15" w:rsidRDefault="00FF1C15" w:rsidP="00FF1C15">
      <w:pPr>
        <w:rPr>
          <w:rFonts w:ascii="Arial Nova Light" w:hAnsi="Arial Nova Light"/>
          <w:sz w:val="21"/>
          <w:szCs w:val="21"/>
          <w:lang w:val="el-GR"/>
        </w:rPr>
      </w:pPr>
      <w:r>
        <w:rPr>
          <w:rFonts w:ascii="Arial Nova Light" w:hAnsi="Arial Nova Light"/>
          <w:sz w:val="21"/>
          <w:szCs w:val="21"/>
          <w:lang w:val="el-GR"/>
        </w:rPr>
        <w:t>Συγκεκριμένα, υπολογίζονται οι πραγματικές ομάδες στις οποίες ανήκουν τα δείγματα στο σύνολο εκπαίδευσης και στη συνέχεια γίνεται μια πρόβλεψη για τις ομάδες στις οποίες θα ανήκουν τα δείγματα από το σύνολο ελέγχου.</w:t>
      </w:r>
      <w:r w:rsidRPr="00CA135B">
        <w:rPr>
          <w:rFonts w:ascii="Arial Nova Light" w:hAnsi="Arial Nova Light"/>
          <w:sz w:val="21"/>
          <w:szCs w:val="21"/>
          <w:lang w:val="el-GR"/>
        </w:rPr>
        <w:t xml:space="preserve"> </w:t>
      </w:r>
      <w:r>
        <w:rPr>
          <w:rFonts w:ascii="Arial Nova Light" w:hAnsi="Arial Nova Light"/>
          <w:sz w:val="21"/>
          <w:szCs w:val="21"/>
          <w:lang w:val="el-GR"/>
        </w:rPr>
        <w:t xml:space="preserve">Τέλος, υπολογίζεται το σκορ ακριβείας του αλγορίθμου, το οποίο είναι </w:t>
      </w:r>
      <w:r w:rsidR="0042174A" w:rsidRPr="0042174A">
        <w:rPr>
          <w:rFonts w:ascii="Arial Nova Light" w:hAnsi="Arial Nova Light"/>
          <w:sz w:val="21"/>
          <w:szCs w:val="21"/>
          <w:lang w:val="el-GR"/>
        </w:rPr>
        <w:t>0.3852</w:t>
      </w:r>
      <w:r>
        <w:rPr>
          <w:rFonts w:ascii="Arial Nova Light" w:hAnsi="Arial Nova Light"/>
          <w:sz w:val="21"/>
          <w:szCs w:val="21"/>
          <w:lang w:val="el-GR"/>
        </w:rPr>
        <w:t>.</w:t>
      </w:r>
    </w:p>
    <w:p w14:paraId="1EA9F10B" w14:textId="6E4FED0F" w:rsidR="00B810FD" w:rsidRPr="00BB128F" w:rsidRDefault="00B810FD" w:rsidP="00B810FD">
      <w:pPr>
        <w:pStyle w:val="Heading2"/>
        <w:pBdr>
          <w:bottom w:val="single" w:sz="4" w:space="1" w:color="auto"/>
        </w:pBdr>
        <w:rPr>
          <w:rFonts w:ascii="Arial Nova" w:hAnsi="Arial Nova"/>
          <w:color w:val="5C7C3F" w:themeColor="text2" w:themeShade="BF"/>
          <w:sz w:val="28"/>
          <w:szCs w:val="28"/>
          <w:lang w:val="el-GR"/>
        </w:rPr>
      </w:pPr>
      <w:bookmarkStart w:id="22" w:name="_Toc113883772"/>
      <w:r w:rsidRPr="00B810FD">
        <w:rPr>
          <w:rFonts w:ascii="Arial Nova" w:hAnsi="Arial Nova"/>
          <w:color w:val="5C7C3F" w:themeColor="text2" w:themeShade="BF"/>
          <w:sz w:val="28"/>
          <w:szCs w:val="28"/>
          <w:lang w:val="el-GR"/>
        </w:rPr>
        <w:t>5</w:t>
      </w:r>
      <w:r w:rsidRPr="00945056">
        <w:rPr>
          <w:rFonts w:ascii="Arial Nova" w:hAnsi="Arial Nova"/>
          <w:color w:val="5C7C3F" w:themeColor="text2" w:themeShade="BF"/>
          <w:sz w:val="28"/>
          <w:szCs w:val="28"/>
          <w:lang w:val="el-GR"/>
        </w:rPr>
        <w:t>.</w:t>
      </w:r>
      <w:r w:rsidRPr="000D7719">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Οπτικοποίηση του </w:t>
      </w:r>
      <w:r>
        <w:rPr>
          <w:rFonts w:ascii="Arial Nova" w:hAnsi="Arial Nova"/>
          <w:color w:val="5C7C3F" w:themeColor="text2" w:themeShade="BF"/>
          <w:sz w:val="28"/>
          <w:szCs w:val="28"/>
        </w:rPr>
        <w:t>DBSCAN</w:t>
      </w:r>
      <w:bookmarkEnd w:id="22"/>
    </w:p>
    <w:p w14:paraId="7248ABD9" w14:textId="5E325BD3" w:rsidR="00B810FD" w:rsidRDefault="00B810FD" w:rsidP="00B810FD">
      <w:p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 xml:space="preserve">Στις εικόνες που ακολουθούν φαίνονται τα αποτελέσματα από την εφαρμογή του αλγορίθμου </w:t>
      </w:r>
      <w:r>
        <w:rPr>
          <w:rFonts w:ascii="Arial Nova Light" w:hAnsi="Arial Nova Light"/>
          <w:sz w:val="21"/>
          <w:szCs w:val="21"/>
        </w:rPr>
        <w:t>K</w:t>
      </w:r>
      <w:r w:rsidRPr="00066EF6">
        <w:rPr>
          <w:rFonts w:ascii="Arial Nova Light" w:hAnsi="Arial Nova Light"/>
          <w:sz w:val="21"/>
          <w:szCs w:val="21"/>
          <w:lang w:val="el-GR"/>
        </w:rPr>
        <w:t>-</w:t>
      </w:r>
      <w:r>
        <w:rPr>
          <w:rFonts w:ascii="Arial Nova Light" w:hAnsi="Arial Nova Light"/>
          <w:sz w:val="21"/>
          <w:szCs w:val="21"/>
        </w:rPr>
        <w:t>means</w:t>
      </w:r>
      <w:r w:rsidRPr="00066EF6">
        <w:rPr>
          <w:rFonts w:ascii="Arial Nova Light" w:hAnsi="Arial Nova Light"/>
          <w:sz w:val="21"/>
          <w:szCs w:val="21"/>
          <w:lang w:val="el-GR"/>
        </w:rPr>
        <w:t xml:space="preserve"> </w:t>
      </w:r>
      <w:r>
        <w:rPr>
          <w:rFonts w:ascii="Arial Nova Light" w:hAnsi="Arial Nova Light"/>
          <w:sz w:val="21"/>
          <w:szCs w:val="21"/>
          <w:lang w:val="el-GR"/>
        </w:rPr>
        <w:t xml:space="preserve">με ένα </w:t>
      </w:r>
      <w:r>
        <w:rPr>
          <w:rFonts w:ascii="Arial Nova Light" w:hAnsi="Arial Nova Light"/>
          <w:sz w:val="21"/>
          <w:szCs w:val="21"/>
        </w:rPr>
        <w:t>Scatter</w:t>
      </w:r>
      <w:r w:rsidRPr="00066EF6">
        <w:rPr>
          <w:rFonts w:ascii="Arial Nova Light" w:hAnsi="Arial Nova Light"/>
          <w:sz w:val="21"/>
          <w:szCs w:val="21"/>
          <w:lang w:val="el-GR"/>
        </w:rPr>
        <w:t xml:space="preserve"> </w:t>
      </w:r>
      <w:r>
        <w:rPr>
          <w:rFonts w:ascii="Arial Nova Light" w:hAnsi="Arial Nova Light"/>
          <w:sz w:val="21"/>
          <w:szCs w:val="21"/>
        </w:rPr>
        <w:t>Plot</w:t>
      </w:r>
      <w:r w:rsidRPr="00066EF6">
        <w:rPr>
          <w:rFonts w:ascii="Arial Nova Light" w:hAnsi="Arial Nova Light"/>
          <w:sz w:val="21"/>
          <w:szCs w:val="21"/>
          <w:lang w:val="el-GR"/>
        </w:rPr>
        <w:t xml:space="preserve"> </w:t>
      </w:r>
      <w:r>
        <w:rPr>
          <w:rFonts w:ascii="Arial Nova Light" w:hAnsi="Arial Nova Light"/>
          <w:sz w:val="21"/>
          <w:szCs w:val="21"/>
          <w:lang w:val="el-GR"/>
        </w:rPr>
        <w:t>και έναν</w:t>
      </w:r>
      <w:r w:rsidRPr="00BA7249">
        <w:rPr>
          <w:rFonts w:ascii="Arial Nova Light" w:hAnsi="Arial Nova Light"/>
          <w:sz w:val="21"/>
          <w:szCs w:val="21"/>
          <w:lang w:val="el-GR"/>
        </w:rPr>
        <w:t xml:space="preserve"> </w:t>
      </w:r>
      <w:r>
        <w:rPr>
          <w:rFonts w:ascii="Arial Nova Light" w:hAnsi="Arial Nova Light"/>
          <w:sz w:val="21"/>
          <w:szCs w:val="21"/>
          <w:lang w:val="el-GR"/>
        </w:rPr>
        <w:t>πίνακα σύγχυσης (Εικόνες 2</w:t>
      </w:r>
      <w:r w:rsidR="004649B1">
        <w:rPr>
          <w:rFonts w:ascii="Arial Nova Light" w:hAnsi="Arial Nova Light"/>
          <w:sz w:val="21"/>
          <w:szCs w:val="21"/>
          <w:lang w:val="el-GR"/>
        </w:rPr>
        <w:t>3</w:t>
      </w:r>
      <w:r>
        <w:rPr>
          <w:rFonts w:ascii="Arial Nova Light" w:hAnsi="Arial Nova Light"/>
          <w:sz w:val="21"/>
          <w:szCs w:val="21"/>
          <w:lang w:val="el-GR"/>
        </w:rPr>
        <w:t xml:space="preserve"> &amp; 2</w:t>
      </w:r>
      <w:r w:rsidR="004649B1">
        <w:rPr>
          <w:rFonts w:ascii="Arial Nova Light" w:hAnsi="Arial Nova Light"/>
          <w:sz w:val="21"/>
          <w:szCs w:val="21"/>
          <w:lang w:val="el-GR"/>
        </w:rPr>
        <w:t>4</w:t>
      </w:r>
      <w:r w:rsidRPr="00B810FD">
        <w:rPr>
          <w:rFonts w:ascii="Arial Nova Light" w:hAnsi="Arial Nova Light"/>
          <w:sz w:val="21"/>
          <w:szCs w:val="21"/>
          <w:lang w:val="el-GR"/>
        </w:rPr>
        <w:t>).</w:t>
      </w:r>
    </w:p>
    <w:p w14:paraId="7C965BA7" w14:textId="0FEEDBD3" w:rsidR="00AF6AC4" w:rsidRDefault="00AF6AC4" w:rsidP="00B810FD">
      <w:pPr>
        <w:tabs>
          <w:tab w:val="left" w:pos="694"/>
        </w:tabs>
        <w:spacing w:before="0" w:after="0" w:line="360" w:lineRule="auto"/>
        <w:rPr>
          <w:rFonts w:ascii="Arial Nova Light" w:hAnsi="Arial Nova Light"/>
          <w:sz w:val="21"/>
          <w:szCs w:val="21"/>
          <w:lang w:val="el-GR"/>
        </w:rPr>
      </w:pPr>
    </w:p>
    <w:p w14:paraId="28881E21" w14:textId="08F8A7F1" w:rsidR="00AF6AC4" w:rsidRPr="00AF6AC4" w:rsidRDefault="00AF6AC4" w:rsidP="00AF6AC4">
      <w:pPr>
        <w:rPr>
          <w:rFonts w:ascii="Arial Nova Light" w:hAnsi="Arial Nova Light"/>
          <w:sz w:val="21"/>
          <w:szCs w:val="21"/>
          <w:lang w:val="el-GR"/>
        </w:rPr>
      </w:pPr>
    </w:p>
    <w:p w14:paraId="464F74C2" w14:textId="713F16C2" w:rsidR="00AF6AC4" w:rsidRPr="00AF6AC4" w:rsidRDefault="00AF6AC4" w:rsidP="00AF6AC4">
      <w:pPr>
        <w:rPr>
          <w:rFonts w:ascii="Arial Nova Light" w:hAnsi="Arial Nova Light"/>
          <w:sz w:val="21"/>
          <w:szCs w:val="21"/>
          <w:lang w:val="el-GR"/>
        </w:rPr>
      </w:pPr>
    </w:p>
    <w:p w14:paraId="1C58F9FA" w14:textId="1C7ABC12" w:rsidR="00AF6AC4" w:rsidRPr="00AF6AC4" w:rsidRDefault="00AF6AC4" w:rsidP="00AF6AC4">
      <w:pPr>
        <w:rPr>
          <w:rFonts w:ascii="Arial Nova Light" w:hAnsi="Arial Nova Light"/>
          <w:sz w:val="21"/>
          <w:szCs w:val="21"/>
          <w:lang w:val="el-GR"/>
        </w:rPr>
      </w:pPr>
    </w:p>
    <w:p w14:paraId="2B8DC69F" w14:textId="7909918F" w:rsidR="00AF6AC4" w:rsidRPr="00AF6AC4" w:rsidRDefault="00AF6AC4" w:rsidP="00AF6AC4">
      <w:pPr>
        <w:rPr>
          <w:rFonts w:ascii="Arial Nova Light" w:hAnsi="Arial Nova Light"/>
          <w:sz w:val="21"/>
          <w:szCs w:val="21"/>
          <w:lang w:val="el-GR"/>
        </w:rPr>
      </w:pPr>
    </w:p>
    <w:p w14:paraId="7F2205F1" w14:textId="574AFD70" w:rsidR="00AF6AC4" w:rsidRPr="00AF6AC4" w:rsidRDefault="00AF6AC4" w:rsidP="00AF6AC4">
      <w:pPr>
        <w:rPr>
          <w:rFonts w:ascii="Arial Nova Light" w:hAnsi="Arial Nova Light"/>
          <w:sz w:val="21"/>
          <w:szCs w:val="21"/>
          <w:lang w:val="el-GR"/>
        </w:rPr>
      </w:pPr>
    </w:p>
    <w:p w14:paraId="72E99A82" w14:textId="6D522AB3" w:rsidR="00AF6AC4" w:rsidRDefault="00AF6AC4" w:rsidP="00AF6AC4">
      <w:pPr>
        <w:rPr>
          <w:rFonts w:ascii="Arial Nova Light" w:hAnsi="Arial Nova Light"/>
          <w:sz w:val="21"/>
          <w:szCs w:val="21"/>
          <w:lang w:val="el-GR"/>
        </w:rPr>
      </w:pPr>
    </w:p>
    <w:p w14:paraId="043CFFF4" w14:textId="2D332E0F" w:rsidR="00757C61" w:rsidRDefault="00757C61" w:rsidP="00AF6AC4">
      <w:pPr>
        <w:rPr>
          <w:rFonts w:ascii="Arial Nova Light" w:hAnsi="Arial Nova Light"/>
          <w:sz w:val="21"/>
          <w:szCs w:val="21"/>
          <w:lang w:val="el-GR"/>
        </w:rPr>
      </w:pPr>
    </w:p>
    <w:p w14:paraId="1F7AC447" w14:textId="43C88E91" w:rsidR="00757C61" w:rsidRDefault="00757C61" w:rsidP="00AF6AC4">
      <w:pPr>
        <w:rPr>
          <w:rFonts w:ascii="Arial Nova Light" w:hAnsi="Arial Nova Light"/>
          <w:sz w:val="21"/>
          <w:szCs w:val="21"/>
          <w:lang w:val="el-GR"/>
        </w:rPr>
      </w:pPr>
    </w:p>
    <w:p w14:paraId="0012220D" w14:textId="013AB72C" w:rsidR="00757C61" w:rsidRPr="00AF6AC4" w:rsidRDefault="00757C61" w:rsidP="00AF6AC4">
      <w:pPr>
        <w:rPr>
          <w:rFonts w:ascii="Arial Nova Light" w:hAnsi="Arial Nova Light"/>
          <w:sz w:val="21"/>
          <w:szCs w:val="21"/>
          <w:lang w:val="el-GR"/>
        </w:rPr>
      </w:pPr>
    </w:p>
    <w:p w14:paraId="5EF17F27" w14:textId="4491B9F2" w:rsidR="00AF6AC4" w:rsidRPr="00AF6AC4" w:rsidRDefault="00757C61" w:rsidP="00AF6AC4">
      <w:pPr>
        <w:rPr>
          <w:rFonts w:ascii="Arial Nova Light" w:hAnsi="Arial Nova Light"/>
          <w:sz w:val="21"/>
          <w:szCs w:val="21"/>
          <w:lang w:val="el-GR"/>
        </w:rPr>
      </w:pPr>
      <w:r w:rsidRPr="00757C61">
        <w:rPr>
          <w:rFonts w:ascii="Arial Nova Light" w:hAnsi="Arial Nova Light"/>
          <w:noProof/>
          <w:sz w:val="21"/>
          <w:szCs w:val="21"/>
          <w:lang w:val="el-GR"/>
        </w:rPr>
        <w:drawing>
          <wp:anchor distT="0" distB="0" distL="114300" distR="114300" simplePos="0" relativeHeight="251660800" behindDoc="0" locked="0" layoutInCell="1" allowOverlap="1" wp14:anchorId="10091481" wp14:editId="3E7BAD64">
            <wp:simplePos x="0" y="0"/>
            <wp:positionH relativeFrom="margin">
              <wp:align>center</wp:align>
            </wp:positionH>
            <wp:positionV relativeFrom="paragraph">
              <wp:posOffset>2870</wp:posOffset>
            </wp:positionV>
            <wp:extent cx="5105400" cy="5061585"/>
            <wp:effectExtent l="0" t="0" r="0" b="5715"/>
            <wp:wrapSquare wrapText="bothSides"/>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05400" cy="5061585"/>
                    </a:xfrm>
                    <a:prstGeom prst="rect">
                      <a:avLst/>
                    </a:prstGeom>
                  </pic:spPr>
                </pic:pic>
              </a:graphicData>
            </a:graphic>
            <wp14:sizeRelH relativeFrom="margin">
              <wp14:pctWidth>0</wp14:pctWidth>
            </wp14:sizeRelH>
            <wp14:sizeRelV relativeFrom="margin">
              <wp14:pctHeight>0</wp14:pctHeight>
            </wp14:sizeRelV>
          </wp:anchor>
        </w:drawing>
      </w:r>
    </w:p>
    <w:p w14:paraId="4EB79E7E" w14:textId="3C82ED47" w:rsidR="00AF6AC4" w:rsidRPr="00AF6AC4" w:rsidRDefault="00AF6AC4" w:rsidP="00AF6AC4">
      <w:pPr>
        <w:rPr>
          <w:rFonts w:ascii="Arial Nova Light" w:hAnsi="Arial Nova Light"/>
          <w:sz w:val="21"/>
          <w:szCs w:val="21"/>
          <w:lang w:val="el-GR"/>
        </w:rPr>
      </w:pPr>
    </w:p>
    <w:p w14:paraId="6C9D05ED" w14:textId="13084708" w:rsidR="00AF6AC4" w:rsidRPr="00AF6AC4" w:rsidRDefault="00AF6AC4" w:rsidP="00AF6AC4">
      <w:pPr>
        <w:rPr>
          <w:rFonts w:ascii="Arial Nova Light" w:hAnsi="Arial Nova Light"/>
          <w:sz w:val="21"/>
          <w:szCs w:val="21"/>
          <w:lang w:val="el-GR"/>
        </w:rPr>
      </w:pPr>
    </w:p>
    <w:p w14:paraId="1D9DC47B" w14:textId="31003D97" w:rsidR="00AF6AC4" w:rsidRPr="00AF6AC4" w:rsidRDefault="00AF6AC4" w:rsidP="00AF6AC4">
      <w:pPr>
        <w:rPr>
          <w:rFonts w:ascii="Arial Nova Light" w:hAnsi="Arial Nova Light"/>
          <w:sz w:val="21"/>
          <w:szCs w:val="21"/>
          <w:lang w:val="el-GR"/>
        </w:rPr>
      </w:pPr>
    </w:p>
    <w:p w14:paraId="0E8AABD5" w14:textId="3687BA0B" w:rsidR="00AF6AC4" w:rsidRPr="00AF6AC4" w:rsidRDefault="00757C61" w:rsidP="00AF6AC4">
      <w:pPr>
        <w:rPr>
          <w:rFonts w:ascii="Arial Nova Light" w:hAnsi="Arial Nova Light"/>
          <w:sz w:val="21"/>
          <w:szCs w:val="21"/>
          <w:lang w:val="el-GR"/>
        </w:rPr>
      </w:pPr>
      <w:r w:rsidRPr="00576816">
        <w:rPr>
          <w:noProof/>
        </w:rPr>
        <mc:AlternateContent>
          <mc:Choice Requires="wps">
            <w:drawing>
              <wp:anchor distT="0" distB="0" distL="114300" distR="114300" simplePos="0" relativeHeight="251652608" behindDoc="0" locked="0" layoutInCell="1" allowOverlap="1" wp14:anchorId="5F50B43B" wp14:editId="748614F1">
                <wp:simplePos x="0" y="0"/>
                <wp:positionH relativeFrom="margin">
                  <wp:posOffset>-126263</wp:posOffset>
                </wp:positionH>
                <wp:positionV relativeFrom="paragraph">
                  <wp:posOffset>3635172</wp:posOffset>
                </wp:positionV>
                <wp:extent cx="5905500" cy="635"/>
                <wp:effectExtent l="0" t="0" r="0" b="1270"/>
                <wp:wrapSquare wrapText="bothSides"/>
                <wp:docPr id="72" name="Text Box 7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1CC62635" w14:textId="4B239C38" w:rsidR="00636744" w:rsidRPr="00576816" w:rsidRDefault="00636744" w:rsidP="00636744">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757C61">
                              <w:rPr>
                                <w:rFonts w:ascii="Arial Nova Light" w:hAnsi="Arial Nova Light"/>
                                <w:color w:val="7F7F7F" w:themeColor="text1" w:themeTint="80"/>
                              </w:rPr>
                              <w:t>3</w:t>
                            </w:r>
                            <w:r>
                              <w:rPr>
                                <w:rFonts w:ascii="Arial Nova Light" w:hAnsi="Arial Nova Light"/>
                                <w:color w:val="7F7F7F" w:themeColor="text1" w:themeTint="80"/>
                                <w:lang w:val="el-GR"/>
                              </w:rPr>
                              <w:t xml:space="preserve">: </w:t>
                            </w:r>
                            <w:r>
                              <w:rPr>
                                <w:rFonts w:ascii="Arial Nova Light" w:hAnsi="Arial Nova Light"/>
                                <w:color w:val="7F7F7F" w:themeColor="text1" w:themeTint="80"/>
                              </w:rPr>
                              <w:t>DBSCAN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50B43B" id="Text Box 72" o:spid="_x0000_s1048" type="#_x0000_t202" style="position:absolute;margin-left:-9.95pt;margin-top:286.25pt;width:465pt;height:.05pt;z-index:251652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" stroked="f">
                <v:textbox style="mso-fit-shape-to-text:t" inset="0,0,0,0">
                  <w:txbxContent>
                    <w:p w14:paraId="1CC62635" w14:textId="4B239C38" w:rsidR="00636744" w:rsidRPr="00576816" w:rsidRDefault="00636744" w:rsidP="00636744">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757C61">
                        <w:rPr>
                          <w:rFonts w:ascii="Arial Nova Light" w:hAnsi="Arial Nova Light"/>
                          <w:color w:val="7F7F7F" w:themeColor="text1" w:themeTint="80"/>
                        </w:rPr>
                        <w:t>3</w:t>
                      </w:r>
                      <w:r>
                        <w:rPr>
                          <w:rFonts w:ascii="Arial Nova Light" w:hAnsi="Arial Nova Light"/>
                          <w:color w:val="7F7F7F" w:themeColor="text1" w:themeTint="80"/>
                          <w:lang w:val="el-GR"/>
                        </w:rPr>
                        <w:t xml:space="preserve">: </w:t>
                      </w:r>
                      <w:r>
                        <w:rPr>
                          <w:rFonts w:ascii="Arial Nova Light" w:hAnsi="Arial Nova Light"/>
                          <w:color w:val="7F7F7F" w:themeColor="text1" w:themeTint="80"/>
                        </w:rPr>
                        <w:t>DBSCAN Scatter Plot</w:t>
                      </w:r>
                    </w:p>
                  </w:txbxContent>
                </v:textbox>
                <w10:wrap type="square" anchorx="margin"/>
              </v:shape>
            </w:pict>
          </mc:Fallback>
        </mc:AlternateContent>
      </w:r>
    </w:p>
    <w:p w14:paraId="7AD3A245" w14:textId="317E0F4D" w:rsidR="00AF6AC4" w:rsidRDefault="00AF6AC4" w:rsidP="00AF6AC4">
      <w:pPr>
        <w:ind w:firstLine="720"/>
        <w:rPr>
          <w:rFonts w:ascii="Arial Nova Light" w:hAnsi="Arial Nova Light"/>
          <w:sz w:val="21"/>
          <w:szCs w:val="21"/>
          <w:lang w:val="el-GR"/>
        </w:rPr>
      </w:pPr>
    </w:p>
    <w:p w14:paraId="03FD66CB" w14:textId="15278C4D" w:rsidR="00AF6AC4" w:rsidRDefault="00636744" w:rsidP="00636744">
      <w:pPr>
        <w:tabs>
          <w:tab w:val="left" w:pos="2460"/>
        </w:tabs>
        <w:ind w:firstLine="720"/>
        <w:rPr>
          <w:rFonts w:ascii="Arial Nova Light" w:hAnsi="Arial Nova Light"/>
          <w:sz w:val="21"/>
          <w:szCs w:val="21"/>
          <w:lang w:val="el-GR"/>
        </w:rPr>
      </w:pPr>
      <w:r>
        <w:rPr>
          <w:rFonts w:ascii="Arial Nova Light" w:hAnsi="Arial Nova Light"/>
          <w:sz w:val="21"/>
          <w:szCs w:val="21"/>
          <w:lang w:val="el-GR"/>
        </w:rPr>
        <w:tab/>
      </w:r>
    </w:p>
    <w:p w14:paraId="24B07419" w14:textId="01E48324" w:rsidR="00636744" w:rsidRPr="00636744" w:rsidRDefault="00636744" w:rsidP="00636744">
      <w:pPr>
        <w:rPr>
          <w:rFonts w:ascii="Arial Nova Light" w:hAnsi="Arial Nova Light"/>
          <w:sz w:val="21"/>
          <w:szCs w:val="21"/>
          <w:lang w:val="el-GR"/>
        </w:rPr>
      </w:pPr>
    </w:p>
    <w:p w14:paraId="053EAF32" w14:textId="57435583" w:rsidR="00636744" w:rsidRPr="00636744" w:rsidRDefault="00636744" w:rsidP="00636744">
      <w:pPr>
        <w:rPr>
          <w:rFonts w:ascii="Arial Nova Light" w:hAnsi="Arial Nova Light"/>
          <w:sz w:val="21"/>
          <w:szCs w:val="21"/>
          <w:lang w:val="el-GR"/>
        </w:rPr>
      </w:pPr>
    </w:p>
    <w:p w14:paraId="699B5D2F" w14:textId="17283AA6" w:rsidR="00636744" w:rsidRPr="00636744" w:rsidRDefault="00636744" w:rsidP="00636744">
      <w:pPr>
        <w:rPr>
          <w:rFonts w:ascii="Arial Nova Light" w:hAnsi="Arial Nova Light"/>
          <w:sz w:val="21"/>
          <w:szCs w:val="21"/>
          <w:lang w:val="el-GR"/>
        </w:rPr>
      </w:pPr>
    </w:p>
    <w:p w14:paraId="6ACC2ECD" w14:textId="2249CBE5" w:rsidR="00636744" w:rsidRPr="00636744" w:rsidRDefault="00636744" w:rsidP="00636744">
      <w:pPr>
        <w:rPr>
          <w:rFonts w:ascii="Arial Nova Light" w:hAnsi="Arial Nova Light"/>
          <w:sz w:val="21"/>
          <w:szCs w:val="21"/>
          <w:lang w:val="el-GR"/>
        </w:rPr>
      </w:pPr>
    </w:p>
    <w:p w14:paraId="5FF82787" w14:textId="27B810B3" w:rsidR="00636744" w:rsidRPr="00636744" w:rsidRDefault="00636744" w:rsidP="00636744">
      <w:pPr>
        <w:rPr>
          <w:rFonts w:ascii="Arial Nova Light" w:hAnsi="Arial Nova Light"/>
          <w:sz w:val="21"/>
          <w:szCs w:val="21"/>
          <w:lang w:val="el-GR"/>
        </w:rPr>
      </w:pPr>
    </w:p>
    <w:p w14:paraId="0B477F2D" w14:textId="61894413" w:rsidR="00636744" w:rsidRPr="00636744" w:rsidRDefault="001E3C97" w:rsidP="00636744">
      <w:pPr>
        <w:rPr>
          <w:rFonts w:ascii="Arial Nova Light" w:hAnsi="Arial Nova Light"/>
          <w:sz w:val="21"/>
          <w:szCs w:val="21"/>
          <w:lang w:val="el-GR"/>
        </w:rPr>
      </w:pPr>
      <w:r w:rsidRPr="00576816">
        <w:rPr>
          <w:noProof/>
        </w:rPr>
        <w:lastRenderedPageBreak/>
        <mc:AlternateContent>
          <mc:Choice Requires="wps">
            <w:drawing>
              <wp:anchor distT="0" distB="0" distL="114300" distR="114300" simplePos="0" relativeHeight="251653632" behindDoc="0" locked="0" layoutInCell="1" allowOverlap="1" wp14:anchorId="1D036C09" wp14:editId="184076A7">
                <wp:simplePos x="0" y="0"/>
                <wp:positionH relativeFrom="margin">
                  <wp:posOffset>-126033</wp:posOffset>
                </wp:positionH>
                <wp:positionV relativeFrom="paragraph">
                  <wp:posOffset>5953319</wp:posOffset>
                </wp:positionV>
                <wp:extent cx="5905500" cy="635"/>
                <wp:effectExtent l="0" t="0" r="0" b="1270"/>
                <wp:wrapSquare wrapText="bothSides"/>
                <wp:docPr id="73" name="Text Box 73"/>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9CE9144" w14:textId="167F9A8F" w:rsidR="00636744" w:rsidRPr="00576816" w:rsidRDefault="00636744" w:rsidP="00636744">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3D5799">
                              <w:rPr>
                                <w:rFonts w:ascii="Arial Nova Light" w:hAnsi="Arial Nova Light"/>
                                <w:color w:val="7F7F7F" w:themeColor="text1" w:themeTint="80"/>
                                <w:lang w:val="el-GR"/>
                              </w:rPr>
                              <w:t>4</w:t>
                            </w:r>
                            <w:r>
                              <w:rPr>
                                <w:rFonts w:ascii="Arial Nova Light" w:hAnsi="Arial Nova Light"/>
                                <w:color w:val="7F7F7F" w:themeColor="text1" w:themeTint="80"/>
                                <w:lang w:val="el-GR"/>
                              </w:rPr>
                              <w:t xml:space="preserve">: </w:t>
                            </w:r>
                            <w:r>
                              <w:rPr>
                                <w:rFonts w:ascii="Arial Nova Light" w:hAnsi="Arial Nova Light"/>
                                <w:color w:val="7F7F7F" w:themeColor="text1" w:themeTint="80"/>
                              </w:rPr>
                              <w:t>DBSCAN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036C09" id="Text Box 73" o:spid="_x0000_s1049" type="#_x0000_t202" style="position:absolute;margin-left:-9.9pt;margin-top:468.75pt;width:465pt;height:.05pt;z-index:251653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" stroked="f">
                <v:textbox style="mso-fit-shape-to-text:t" inset="0,0,0,0">
                  <w:txbxContent>
                    <w:p w14:paraId="49CE9144" w14:textId="167F9A8F" w:rsidR="00636744" w:rsidRPr="00576816" w:rsidRDefault="00636744" w:rsidP="00636744">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3D5799">
                        <w:rPr>
                          <w:rFonts w:ascii="Arial Nova Light" w:hAnsi="Arial Nova Light"/>
                          <w:color w:val="7F7F7F" w:themeColor="text1" w:themeTint="80"/>
                          <w:lang w:val="el-GR"/>
                        </w:rPr>
                        <w:t>4</w:t>
                      </w:r>
                      <w:r>
                        <w:rPr>
                          <w:rFonts w:ascii="Arial Nova Light" w:hAnsi="Arial Nova Light"/>
                          <w:color w:val="7F7F7F" w:themeColor="text1" w:themeTint="80"/>
                          <w:lang w:val="el-GR"/>
                        </w:rPr>
                        <w:t xml:space="preserve">: </w:t>
                      </w:r>
                      <w:r>
                        <w:rPr>
                          <w:rFonts w:ascii="Arial Nova Light" w:hAnsi="Arial Nova Light"/>
                          <w:color w:val="7F7F7F" w:themeColor="text1" w:themeTint="80"/>
                        </w:rPr>
                        <w:t>DBSCAN Confusion Matrix</w:t>
                      </w:r>
                    </w:p>
                  </w:txbxContent>
                </v:textbox>
                <w10:wrap type="square" anchorx="margin"/>
              </v:shape>
            </w:pict>
          </mc:Fallback>
        </mc:AlternateContent>
      </w:r>
      <w:r w:rsidRPr="001E3C97">
        <w:rPr>
          <w:rFonts w:ascii="Arial Nova Light" w:hAnsi="Arial Nova Light"/>
          <w:noProof/>
          <w:sz w:val="21"/>
          <w:szCs w:val="21"/>
        </w:rPr>
        <w:drawing>
          <wp:anchor distT="0" distB="0" distL="114300" distR="114300" simplePos="0" relativeHeight="251661824" behindDoc="0" locked="0" layoutInCell="1" allowOverlap="1" wp14:anchorId="57BDF1D2" wp14:editId="7CBDB916">
            <wp:simplePos x="0" y="0"/>
            <wp:positionH relativeFrom="margin">
              <wp:align>right</wp:align>
            </wp:positionH>
            <wp:positionV relativeFrom="paragraph">
              <wp:posOffset>443</wp:posOffset>
            </wp:positionV>
            <wp:extent cx="5943600" cy="5979160"/>
            <wp:effectExtent l="0" t="0" r="0" b="2540"/>
            <wp:wrapSquare wrapText="bothSides"/>
            <wp:docPr id="83" name="Picture 8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5979160"/>
                    </a:xfrm>
                    <a:prstGeom prst="rect">
                      <a:avLst/>
                    </a:prstGeom>
                  </pic:spPr>
                </pic:pic>
              </a:graphicData>
            </a:graphic>
          </wp:anchor>
        </w:drawing>
      </w:r>
    </w:p>
    <w:p w14:paraId="39A30BEB" w14:textId="1BBA7CF3" w:rsidR="00636744" w:rsidRPr="004649B1" w:rsidRDefault="00636744" w:rsidP="00636744">
      <w:pPr>
        <w:rPr>
          <w:rFonts w:ascii="Arial Nova Light" w:hAnsi="Arial Nova Light"/>
          <w:sz w:val="21"/>
          <w:szCs w:val="21"/>
          <w:lang w:val="el-GR"/>
        </w:rPr>
      </w:pPr>
    </w:p>
    <w:p w14:paraId="733C58E6" w14:textId="1BE6573C" w:rsidR="00636744" w:rsidRPr="00636744" w:rsidRDefault="00636744" w:rsidP="00636744">
      <w:pPr>
        <w:rPr>
          <w:rFonts w:ascii="Arial Nova Light" w:hAnsi="Arial Nova Light"/>
          <w:sz w:val="21"/>
          <w:szCs w:val="21"/>
          <w:lang w:val="el-GR"/>
        </w:rPr>
      </w:pPr>
    </w:p>
    <w:p w14:paraId="347FAD44" w14:textId="3EC9AB1E" w:rsidR="00636744" w:rsidRPr="00636744" w:rsidRDefault="00636744" w:rsidP="00636744">
      <w:pPr>
        <w:rPr>
          <w:rFonts w:ascii="Arial Nova Light" w:hAnsi="Arial Nova Light"/>
          <w:sz w:val="21"/>
          <w:szCs w:val="21"/>
          <w:lang w:val="el-GR"/>
        </w:rPr>
      </w:pPr>
    </w:p>
    <w:p w14:paraId="6EC32E07" w14:textId="6E5A16F5" w:rsidR="00636744" w:rsidRDefault="00636744" w:rsidP="00636744">
      <w:pPr>
        <w:rPr>
          <w:rFonts w:ascii="Arial Nova Light" w:hAnsi="Arial Nova Light"/>
          <w:sz w:val="21"/>
          <w:szCs w:val="21"/>
          <w:lang w:val="el-GR"/>
        </w:rPr>
      </w:pPr>
    </w:p>
    <w:p w14:paraId="44B40A05" w14:textId="6F1807B2" w:rsidR="00636744" w:rsidRPr="008D6074" w:rsidRDefault="00636744" w:rsidP="00636744">
      <w:pPr>
        <w:pStyle w:val="Heading2"/>
        <w:numPr>
          <w:ilvl w:val="0"/>
          <w:numId w:val="13"/>
        </w:numPr>
        <w:pBdr>
          <w:bottom w:val="single" w:sz="4" w:space="1" w:color="auto"/>
        </w:pBdr>
        <w:ind w:left="216" w:hanging="288"/>
        <w:rPr>
          <w:rFonts w:ascii="Arial Nova" w:hAnsi="Arial Nova"/>
          <w:color w:val="5C7C3F" w:themeColor="text2" w:themeShade="BF"/>
          <w:sz w:val="32"/>
          <w:szCs w:val="32"/>
          <w:lang w:val="el-GR"/>
        </w:rPr>
      </w:pPr>
      <w:r w:rsidRPr="00E81FE5">
        <w:rPr>
          <w:rFonts w:ascii="Arial Nova" w:hAnsi="Arial Nova"/>
          <w:color w:val="5C7C3F" w:themeColor="text2" w:themeShade="BF"/>
          <w:sz w:val="32"/>
          <w:szCs w:val="32"/>
          <w:lang w:val="el-GR"/>
        </w:rPr>
        <w:lastRenderedPageBreak/>
        <w:t xml:space="preserve"> </w:t>
      </w:r>
      <w:bookmarkStart w:id="23" w:name="_Toc113883773"/>
      <w:r>
        <w:rPr>
          <w:rFonts w:ascii="Arial Nova" w:hAnsi="Arial Nova"/>
          <w:color w:val="5C7C3F" w:themeColor="text2" w:themeShade="BF"/>
          <w:sz w:val="32"/>
          <w:szCs w:val="32"/>
        </w:rPr>
        <w:t>OPTICS</w:t>
      </w:r>
      <w:bookmarkEnd w:id="23"/>
    </w:p>
    <w:p w14:paraId="51E3EAF3" w14:textId="0F47870B" w:rsidR="00636744" w:rsidRDefault="0040012D" w:rsidP="00636744">
      <w:p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Ο</w:t>
      </w:r>
      <w:r w:rsidRPr="0040012D">
        <w:rPr>
          <w:rFonts w:ascii="Arial Nova Light" w:hAnsi="Arial Nova Light"/>
          <w:sz w:val="21"/>
          <w:szCs w:val="21"/>
          <w:lang w:val="el-GR"/>
        </w:rPr>
        <w:t xml:space="preserve"> </w:t>
      </w:r>
      <w:r>
        <w:rPr>
          <w:rFonts w:ascii="Arial Nova Light" w:hAnsi="Arial Nova Light"/>
          <w:sz w:val="21"/>
          <w:szCs w:val="21"/>
          <w:lang w:val="el-GR"/>
        </w:rPr>
        <w:t>αλγόριθμος</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OPTICS</w:t>
      </w:r>
      <w:r w:rsidR="00D83E70" w:rsidRPr="0040012D">
        <w:rPr>
          <w:rFonts w:ascii="Arial Nova Light" w:hAnsi="Arial Nova Light"/>
          <w:sz w:val="21"/>
          <w:szCs w:val="21"/>
          <w:lang w:val="el-GR"/>
        </w:rPr>
        <w:t xml:space="preserve"> </w:t>
      </w:r>
      <w:r w:rsidRPr="0040012D">
        <w:rPr>
          <w:rFonts w:ascii="Arial Nova Light" w:hAnsi="Arial Nova Light"/>
          <w:sz w:val="21"/>
          <w:szCs w:val="21"/>
          <w:lang w:val="el-GR"/>
        </w:rPr>
        <w:t>(</w:t>
      </w:r>
      <w:r w:rsidR="00D83E70" w:rsidRPr="00D83E70">
        <w:rPr>
          <w:rFonts w:ascii="Arial Nova Light" w:hAnsi="Arial Nova Light"/>
          <w:sz w:val="21"/>
          <w:szCs w:val="21"/>
        </w:rPr>
        <w:t>Ordering</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Points</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To</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Identify</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Cluster</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rPr>
        <w:t>Structure</w:t>
      </w:r>
      <w:r w:rsidRPr="0040012D">
        <w:rPr>
          <w:rFonts w:ascii="Arial Nova Light" w:hAnsi="Arial Nova Light"/>
          <w:sz w:val="21"/>
          <w:szCs w:val="21"/>
          <w:lang w:val="el-GR"/>
        </w:rPr>
        <w:t>)</w:t>
      </w:r>
      <w:r w:rsidR="00D83E70" w:rsidRPr="0040012D">
        <w:rPr>
          <w:rFonts w:ascii="Arial Nova Light" w:hAnsi="Arial Nova Light"/>
          <w:sz w:val="21"/>
          <w:szCs w:val="21"/>
          <w:lang w:val="el-GR"/>
        </w:rPr>
        <w:t xml:space="preserve"> </w:t>
      </w:r>
      <w:r>
        <w:rPr>
          <w:rFonts w:ascii="Arial Nova Light" w:hAnsi="Arial Nova Light"/>
          <w:sz w:val="21"/>
          <w:szCs w:val="21"/>
          <w:lang w:val="el-GR"/>
        </w:rPr>
        <w:t>είναι</w:t>
      </w:r>
      <w:r w:rsidRPr="0040012D">
        <w:rPr>
          <w:rFonts w:ascii="Arial Nova Light" w:hAnsi="Arial Nova Light"/>
          <w:sz w:val="21"/>
          <w:szCs w:val="21"/>
          <w:lang w:val="el-GR"/>
        </w:rPr>
        <w:t xml:space="preserve"> </w:t>
      </w:r>
      <w:r>
        <w:rPr>
          <w:rFonts w:ascii="Arial Nova Light" w:hAnsi="Arial Nova Light"/>
          <w:sz w:val="21"/>
          <w:szCs w:val="21"/>
          <w:lang w:val="el-GR"/>
        </w:rPr>
        <w:t>σχεδόν</w:t>
      </w:r>
      <w:r w:rsidRPr="0040012D">
        <w:rPr>
          <w:rFonts w:ascii="Arial Nova Light" w:hAnsi="Arial Nova Light"/>
          <w:sz w:val="21"/>
          <w:szCs w:val="21"/>
          <w:lang w:val="el-GR"/>
        </w:rPr>
        <w:t xml:space="preserve"> </w:t>
      </w:r>
      <w:r>
        <w:rPr>
          <w:rFonts w:ascii="Arial Nova Light" w:hAnsi="Arial Nova Light"/>
          <w:sz w:val="21"/>
          <w:szCs w:val="21"/>
          <w:lang w:val="el-GR"/>
        </w:rPr>
        <w:t xml:space="preserve">πανομοιότυπος με τον </w:t>
      </w:r>
      <w:r w:rsidR="00D83E70" w:rsidRPr="00D83E70">
        <w:rPr>
          <w:rFonts w:ascii="Arial Nova Light" w:hAnsi="Arial Nova Light"/>
          <w:sz w:val="21"/>
          <w:szCs w:val="21"/>
          <w:lang w:val="el-GR"/>
        </w:rPr>
        <w:t>αλγόριθμο</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lang w:val="el-GR"/>
        </w:rPr>
        <w:t>ομαδοποίησης</w:t>
      </w:r>
      <w:r w:rsidR="00D83E70" w:rsidRPr="0040012D">
        <w:rPr>
          <w:rFonts w:ascii="Arial Nova Light" w:hAnsi="Arial Nova Light"/>
          <w:sz w:val="21"/>
          <w:szCs w:val="21"/>
          <w:lang w:val="el-GR"/>
        </w:rPr>
        <w:t xml:space="preserve"> </w:t>
      </w:r>
      <w:r w:rsidR="00D83E70" w:rsidRPr="0040012D">
        <w:rPr>
          <w:rFonts w:ascii="Arial Nova Light" w:hAnsi="Arial Nova Light"/>
          <w:sz w:val="21"/>
          <w:szCs w:val="21"/>
        </w:rPr>
        <w:t>DBSCAN</w:t>
      </w:r>
      <w:r w:rsidR="00D83E70" w:rsidRPr="0040012D">
        <w:rPr>
          <w:rFonts w:ascii="Arial Nova Light" w:hAnsi="Arial Nova Light"/>
          <w:sz w:val="21"/>
          <w:szCs w:val="21"/>
          <w:lang w:val="el-GR"/>
        </w:rPr>
        <w:t xml:space="preserve">. </w:t>
      </w:r>
      <w:r w:rsidR="00D83E70" w:rsidRPr="00D83E70">
        <w:rPr>
          <w:rFonts w:ascii="Arial Nova Light" w:hAnsi="Arial Nova Light"/>
          <w:sz w:val="21"/>
          <w:szCs w:val="21"/>
          <w:lang w:val="el-GR"/>
        </w:rPr>
        <w:t>Προσθέτει</w:t>
      </w:r>
      <w:r w:rsidR="008445EB">
        <w:rPr>
          <w:rFonts w:ascii="Arial Nova Light" w:hAnsi="Arial Nova Light"/>
          <w:sz w:val="21"/>
          <w:szCs w:val="21"/>
          <w:lang w:val="el-GR"/>
        </w:rPr>
        <w:t>, όμως,</w:t>
      </w:r>
      <w:r w:rsidR="00D83E70" w:rsidRPr="00D83E70">
        <w:rPr>
          <w:rFonts w:ascii="Arial Nova Light" w:hAnsi="Arial Nova Light"/>
          <w:sz w:val="21"/>
          <w:szCs w:val="21"/>
          <w:lang w:val="el-GR"/>
        </w:rPr>
        <w:t xml:space="preserve"> δύο ακόμη όρους</w:t>
      </w:r>
      <w:r w:rsidR="008445EB" w:rsidRPr="008445EB">
        <w:rPr>
          <w:rFonts w:ascii="Arial Nova Light" w:hAnsi="Arial Nova Light"/>
          <w:sz w:val="21"/>
          <w:szCs w:val="21"/>
          <w:lang w:val="el-GR"/>
        </w:rPr>
        <w:t>:</w:t>
      </w:r>
    </w:p>
    <w:p w14:paraId="25F2B39C" w14:textId="6153CE9B" w:rsidR="00D80CE0" w:rsidRDefault="001C5D36" w:rsidP="001C5D36">
      <w:pPr>
        <w:pStyle w:val="ListParagraph"/>
        <w:numPr>
          <w:ilvl w:val="0"/>
          <w:numId w:val="21"/>
        </w:num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Απόσταση Πυρήνα</w:t>
      </w:r>
      <w:r w:rsidR="00E92585" w:rsidRPr="00E92585">
        <w:rPr>
          <w:rFonts w:ascii="Arial Nova Light" w:hAnsi="Arial Nova Light"/>
          <w:sz w:val="21"/>
          <w:szCs w:val="21"/>
          <w:lang w:val="el-GR"/>
        </w:rPr>
        <w:t xml:space="preserve"> (</w:t>
      </w:r>
      <w:r w:rsidR="00E92585">
        <w:rPr>
          <w:rFonts w:ascii="Arial Nova Light" w:hAnsi="Arial Nova Light"/>
          <w:sz w:val="21"/>
          <w:szCs w:val="21"/>
        </w:rPr>
        <w:t>Core</w:t>
      </w:r>
      <w:r w:rsidR="00E92585" w:rsidRPr="00E92585">
        <w:rPr>
          <w:rFonts w:ascii="Arial Nova Light" w:hAnsi="Arial Nova Light"/>
          <w:sz w:val="21"/>
          <w:szCs w:val="21"/>
          <w:lang w:val="el-GR"/>
        </w:rPr>
        <w:t xml:space="preserve"> </w:t>
      </w:r>
      <w:r w:rsidR="00E92585">
        <w:rPr>
          <w:rFonts w:ascii="Arial Nova Light" w:hAnsi="Arial Nova Light"/>
          <w:sz w:val="21"/>
          <w:szCs w:val="21"/>
        </w:rPr>
        <w:t>Distance</w:t>
      </w:r>
      <w:r w:rsidR="00E92585" w:rsidRPr="00E92585">
        <w:rPr>
          <w:rFonts w:ascii="Arial Nova Light" w:hAnsi="Arial Nova Light"/>
          <w:sz w:val="21"/>
          <w:szCs w:val="21"/>
          <w:lang w:val="el-GR"/>
        </w:rPr>
        <w:t>)</w:t>
      </w:r>
      <w:r>
        <w:rPr>
          <w:rFonts w:ascii="Arial Nova Light" w:hAnsi="Arial Nova Light"/>
          <w:sz w:val="21"/>
          <w:szCs w:val="21"/>
          <w:lang w:val="el-GR"/>
        </w:rPr>
        <w:t xml:space="preserve">: </w:t>
      </w:r>
      <w:r w:rsidR="009D0F27">
        <w:rPr>
          <w:rFonts w:ascii="Arial Nova Light" w:hAnsi="Arial Nova Light"/>
          <w:sz w:val="21"/>
          <w:szCs w:val="21"/>
          <w:lang w:val="el-GR"/>
        </w:rPr>
        <w:t>πρόκειται για την ελάχιστη τιμή της ακτίνας</w:t>
      </w:r>
      <w:r w:rsidR="00052BB4">
        <w:rPr>
          <w:rFonts w:ascii="Arial Nova Light" w:hAnsi="Arial Nova Light"/>
          <w:sz w:val="21"/>
          <w:szCs w:val="21"/>
          <w:lang w:val="el-GR"/>
        </w:rPr>
        <w:t xml:space="preserve">, που απαιτείται ούτως ώστε ένα σημείο να ταξινομηθεί ως </w:t>
      </w:r>
      <w:r w:rsidR="00E47D8B">
        <w:rPr>
          <w:rFonts w:ascii="Arial Nova Light" w:hAnsi="Arial Nova Light"/>
          <w:sz w:val="21"/>
          <w:szCs w:val="21"/>
          <w:lang w:val="el-GR"/>
        </w:rPr>
        <w:t>σημείο πυρήνα</w:t>
      </w:r>
      <w:r w:rsidR="00052BB4">
        <w:rPr>
          <w:rFonts w:ascii="Arial Nova Light" w:hAnsi="Arial Nova Light"/>
          <w:sz w:val="21"/>
          <w:szCs w:val="21"/>
          <w:lang w:val="el-GR"/>
        </w:rPr>
        <w:t>.</w:t>
      </w:r>
      <w:r w:rsidR="00E47D8B">
        <w:rPr>
          <w:rFonts w:ascii="Arial Nova Light" w:hAnsi="Arial Nova Light"/>
          <w:sz w:val="21"/>
          <w:szCs w:val="21"/>
          <w:lang w:val="el-GR"/>
        </w:rPr>
        <w:t xml:space="preserve"> Αν το </w:t>
      </w:r>
      <w:r w:rsidR="00D80CE0">
        <w:rPr>
          <w:rFonts w:ascii="Arial Nova Light" w:hAnsi="Arial Nova Light"/>
          <w:sz w:val="21"/>
          <w:szCs w:val="21"/>
          <w:lang w:val="el-GR"/>
        </w:rPr>
        <w:t>σημείο δεν είναι σημείο πυρήνα τότε η απόσταση πυρήνα του είναι απροσδιόριστη.</w:t>
      </w:r>
    </w:p>
    <w:p w14:paraId="0AB58A39" w14:textId="1765A031" w:rsidR="001C5D36" w:rsidRDefault="005F6C38" w:rsidP="001C5D36">
      <w:pPr>
        <w:pStyle w:val="ListParagraph"/>
        <w:numPr>
          <w:ilvl w:val="0"/>
          <w:numId w:val="21"/>
        </w:num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Απόσταση Προσβασιμότητας</w:t>
      </w:r>
      <w:r w:rsidR="009A565D">
        <w:rPr>
          <w:rFonts w:ascii="Arial Nova Light" w:hAnsi="Arial Nova Light"/>
          <w:sz w:val="21"/>
          <w:szCs w:val="21"/>
          <w:lang w:val="el-GR"/>
        </w:rPr>
        <w:t xml:space="preserve"> (</w:t>
      </w:r>
      <w:r w:rsidR="009A565D">
        <w:rPr>
          <w:rFonts w:ascii="Arial Nova Light" w:hAnsi="Arial Nova Light"/>
          <w:sz w:val="21"/>
          <w:szCs w:val="21"/>
        </w:rPr>
        <w:t>Reachability</w:t>
      </w:r>
      <w:r w:rsidR="009A565D" w:rsidRPr="009A565D">
        <w:rPr>
          <w:rFonts w:ascii="Arial Nova Light" w:hAnsi="Arial Nova Light"/>
          <w:sz w:val="21"/>
          <w:szCs w:val="21"/>
          <w:lang w:val="el-GR"/>
        </w:rPr>
        <w:t xml:space="preserve"> </w:t>
      </w:r>
      <w:r w:rsidR="009A565D">
        <w:rPr>
          <w:rFonts w:ascii="Arial Nova Light" w:hAnsi="Arial Nova Light"/>
          <w:sz w:val="21"/>
          <w:szCs w:val="21"/>
        </w:rPr>
        <w:t>Distance</w:t>
      </w:r>
      <w:r w:rsidR="009A565D" w:rsidRPr="00E92585">
        <w:rPr>
          <w:rFonts w:ascii="Arial Nova Light" w:hAnsi="Arial Nova Light"/>
          <w:sz w:val="21"/>
          <w:szCs w:val="21"/>
          <w:lang w:val="el-GR"/>
        </w:rPr>
        <w:t>)</w:t>
      </w:r>
      <w:r>
        <w:rPr>
          <w:rFonts w:ascii="Arial Nova Light" w:hAnsi="Arial Nova Light"/>
          <w:sz w:val="21"/>
          <w:szCs w:val="21"/>
          <w:lang w:val="el-GR"/>
        </w:rPr>
        <w:t xml:space="preserve">: </w:t>
      </w:r>
      <w:r w:rsidRPr="005F6C38">
        <w:rPr>
          <w:rFonts w:ascii="Arial Nova Light" w:hAnsi="Arial Nova Light"/>
          <w:sz w:val="21"/>
          <w:szCs w:val="21"/>
          <w:lang w:val="el-GR"/>
        </w:rPr>
        <w:t>Ορίζεται σε σχέση με ένα άλλο σημείο q</w:t>
      </w:r>
      <w:r w:rsidR="00A54445">
        <w:rPr>
          <w:rFonts w:ascii="Arial Nova Light" w:hAnsi="Arial Nova Light"/>
          <w:sz w:val="21"/>
          <w:szCs w:val="21"/>
          <w:lang w:val="el-GR"/>
        </w:rPr>
        <w:t xml:space="preserve">. </w:t>
      </w:r>
      <w:r w:rsidRPr="005F6C38">
        <w:rPr>
          <w:rFonts w:ascii="Arial Nova Light" w:hAnsi="Arial Nova Light"/>
          <w:sz w:val="21"/>
          <w:szCs w:val="21"/>
          <w:lang w:val="el-GR"/>
        </w:rPr>
        <w:t xml:space="preserve">Η απόσταση </w:t>
      </w:r>
      <w:r w:rsidR="00A54445">
        <w:rPr>
          <w:rFonts w:ascii="Arial Nova Light" w:hAnsi="Arial Nova Light"/>
          <w:sz w:val="21"/>
          <w:szCs w:val="21"/>
          <w:lang w:val="el-GR"/>
        </w:rPr>
        <w:t>προσβασιμότητας</w:t>
      </w:r>
      <w:r w:rsidRPr="005F6C38">
        <w:rPr>
          <w:rFonts w:ascii="Arial Nova Light" w:hAnsi="Arial Nova Light"/>
          <w:sz w:val="21"/>
          <w:szCs w:val="21"/>
          <w:lang w:val="el-GR"/>
        </w:rPr>
        <w:t xml:space="preserve"> μεταξύ ενός σημείου p και </w:t>
      </w:r>
      <w:r w:rsidR="00A54445">
        <w:rPr>
          <w:rFonts w:ascii="Arial Nova Light" w:hAnsi="Arial Nova Light"/>
          <w:sz w:val="21"/>
          <w:szCs w:val="21"/>
          <w:lang w:val="el-GR"/>
        </w:rPr>
        <w:t xml:space="preserve">ενός σημείου </w:t>
      </w:r>
      <w:r w:rsidRPr="005F6C38">
        <w:rPr>
          <w:rFonts w:ascii="Arial Nova Light" w:hAnsi="Arial Nova Light"/>
          <w:sz w:val="21"/>
          <w:szCs w:val="21"/>
          <w:lang w:val="el-GR"/>
        </w:rPr>
        <w:t xml:space="preserve">q είναι η μέγιστη απόσταση πυρήνα του p και η Ευκλείδεια απόσταση (ή κάποια άλλη μέτρηση απόστασης) μεταξύ p και q. </w:t>
      </w:r>
      <w:r w:rsidR="009A565D">
        <w:rPr>
          <w:rFonts w:ascii="Arial Nova Light" w:hAnsi="Arial Nova Light"/>
          <w:sz w:val="21"/>
          <w:szCs w:val="21"/>
          <w:lang w:val="el-GR"/>
        </w:rPr>
        <w:t>Η απόσταση</w:t>
      </w:r>
      <w:r w:rsidRPr="005F6C38">
        <w:rPr>
          <w:rFonts w:ascii="Arial Nova Light" w:hAnsi="Arial Nova Light"/>
          <w:sz w:val="21"/>
          <w:szCs w:val="21"/>
          <w:lang w:val="el-GR"/>
        </w:rPr>
        <w:t xml:space="preserve"> προσβασιμότητας δεν ορίζεται εάν το q δεν είναι </w:t>
      </w:r>
      <w:r w:rsidR="009A565D">
        <w:rPr>
          <w:rFonts w:ascii="Arial Nova Light" w:hAnsi="Arial Nova Light"/>
          <w:sz w:val="21"/>
          <w:szCs w:val="21"/>
          <w:lang w:val="el-GR"/>
        </w:rPr>
        <w:t>σημείο πυρήνα.</w:t>
      </w:r>
      <w:r w:rsidR="00D80CE0">
        <w:rPr>
          <w:rFonts w:ascii="Arial Nova Light" w:hAnsi="Arial Nova Light"/>
          <w:sz w:val="21"/>
          <w:szCs w:val="21"/>
          <w:lang w:val="el-GR"/>
        </w:rPr>
        <w:t xml:space="preserve"> </w:t>
      </w:r>
    </w:p>
    <w:p w14:paraId="30BF2908" w14:textId="73F87708" w:rsidR="005D1239" w:rsidRPr="00397B7D" w:rsidRDefault="005D1239" w:rsidP="005D1239">
      <w:p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 xml:space="preserve">Αξίζει να σημειωθεί πως </w:t>
      </w:r>
      <w:r w:rsidR="00397B7D">
        <w:rPr>
          <w:rFonts w:ascii="Arial Nova Light" w:hAnsi="Arial Nova Light"/>
          <w:sz w:val="21"/>
          <w:szCs w:val="21"/>
          <w:lang w:val="el-GR"/>
        </w:rPr>
        <w:t xml:space="preserve">και για την εκτέλεση του </w:t>
      </w:r>
      <w:r w:rsidR="00397B7D">
        <w:rPr>
          <w:rFonts w:ascii="Arial Nova Light" w:hAnsi="Arial Nova Light"/>
          <w:sz w:val="21"/>
          <w:szCs w:val="21"/>
        </w:rPr>
        <w:t>OPTICS</w:t>
      </w:r>
      <w:r w:rsidR="00397B7D" w:rsidRPr="00397B7D">
        <w:rPr>
          <w:rFonts w:ascii="Arial Nova Light" w:hAnsi="Arial Nova Light"/>
          <w:sz w:val="21"/>
          <w:szCs w:val="21"/>
          <w:lang w:val="el-GR"/>
        </w:rPr>
        <w:t xml:space="preserve"> </w:t>
      </w:r>
      <w:r w:rsidR="00397B7D">
        <w:rPr>
          <w:rFonts w:ascii="Arial Nova Light" w:hAnsi="Arial Nova Light"/>
          <w:sz w:val="21"/>
          <w:szCs w:val="21"/>
          <w:lang w:val="el-GR"/>
        </w:rPr>
        <w:t>θα χρησιμοποιηθούν τα δεδομένα εκπαίδευσης και ελέγχου από το μειωμένο σύνολο δεδομένων.</w:t>
      </w:r>
    </w:p>
    <w:p w14:paraId="2FB93D5A" w14:textId="531DC569" w:rsidR="00636744" w:rsidRPr="00BB128F" w:rsidRDefault="00636744" w:rsidP="00636744">
      <w:pPr>
        <w:pStyle w:val="Heading2"/>
        <w:pBdr>
          <w:bottom w:val="single" w:sz="4" w:space="1" w:color="auto"/>
        </w:pBdr>
        <w:rPr>
          <w:rFonts w:ascii="Arial Nova" w:hAnsi="Arial Nova"/>
          <w:color w:val="5C7C3F" w:themeColor="text2" w:themeShade="BF"/>
          <w:sz w:val="28"/>
          <w:szCs w:val="28"/>
          <w:lang w:val="el-GR"/>
        </w:rPr>
      </w:pPr>
      <w:bookmarkStart w:id="24" w:name="_Toc113883774"/>
      <w:r w:rsidRPr="008445EB">
        <w:rPr>
          <w:rFonts w:ascii="Arial Nova" w:hAnsi="Arial Nova"/>
          <w:color w:val="5C7C3F" w:themeColor="text2" w:themeShade="BF"/>
          <w:sz w:val="28"/>
          <w:szCs w:val="28"/>
          <w:lang w:val="el-GR"/>
        </w:rPr>
        <w:t>6</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1</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Εφαρμογή του </w:t>
      </w:r>
      <w:r>
        <w:rPr>
          <w:rFonts w:ascii="Arial Nova" w:hAnsi="Arial Nova"/>
          <w:color w:val="5C7C3F" w:themeColor="text2" w:themeShade="BF"/>
          <w:sz w:val="28"/>
          <w:szCs w:val="28"/>
        </w:rPr>
        <w:t>OPTICS</w:t>
      </w:r>
      <w:bookmarkEnd w:id="24"/>
    </w:p>
    <w:p w14:paraId="70736DB3" w14:textId="4BEE8968" w:rsidR="00636744" w:rsidRPr="00624AB5" w:rsidRDefault="00636744" w:rsidP="00636744">
      <w:pPr>
        <w:rPr>
          <w:rFonts w:ascii="Arial Nova Light" w:hAnsi="Arial Nova Light"/>
          <w:sz w:val="21"/>
          <w:szCs w:val="21"/>
          <w:lang w:val="el-GR"/>
        </w:rPr>
      </w:pPr>
      <w:r>
        <w:rPr>
          <w:rFonts w:ascii="Arial Nova Light" w:hAnsi="Arial Nova Light"/>
          <w:sz w:val="21"/>
          <w:szCs w:val="21"/>
          <w:lang w:val="el-GR"/>
        </w:rPr>
        <w:t xml:space="preserve">Η εφαρμογή της μεθόδου </w:t>
      </w:r>
      <w:r w:rsidR="00E92585">
        <w:rPr>
          <w:rFonts w:ascii="Arial Nova Light" w:hAnsi="Arial Nova Light"/>
          <w:sz w:val="21"/>
          <w:szCs w:val="21"/>
        </w:rPr>
        <w:t>OPTICS</w:t>
      </w:r>
      <w:r w:rsidRPr="005F2529">
        <w:rPr>
          <w:rFonts w:ascii="Arial Nova Light" w:hAnsi="Arial Nova Light"/>
          <w:sz w:val="21"/>
          <w:szCs w:val="21"/>
          <w:lang w:val="el-GR"/>
        </w:rPr>
        <w:t xml:space="preserve"> </w:t>
      </w:r>
      <w:r>
        <w:rPr>
          <w:rFonts w:ascii="Arial Nova Light" w:hAnsi="Arial Nova Light"/>
          <w:sz w:val="21"/>
          <w:szCs w:val="21"/>
          <w:lang w:val="el-GR"/>
        </w:rPr>
        <w:t>στο παρόν σύνολο δεδομένων</w:t>
      </w:r>
      <w:r w:rsidRPr="00BB128F">
        <w:rPr>
          <w:rFonts w:ascii="Arial Nova Light" w:hAnsi="Arial Nova Light"/>
          <w:sz w:val="21"/>
          <w:szCs w:val="21"/>
          <w:lang w:val="el-GR"/>
        </w:rPr>
        <w:t xml:space="preserve"> </w:t>
      </w:r>
      <w:r>
        <w:rPr>
          <w:rFonts w:ascii="Arial Nova Light" w:hAnsi="Arial Nova Light"/>
          <w:sz w:val="21"/>
          <w:szCs w:val="21"/>
          <w:lang w:val="el-GR"/>
        </w:rPr>
        <w:t xml:space="preserve">γίνεται με τη χρήση του πακέτου </w:t>
      </w:r>
      <w:r>
        <w:rPr>
          <w:rFonts w:ascii="Arial Nova Light" w:hAnsi="Arial Nova Light"/>
          <w:sz w:val="21"/>
          <w:szCs w:val="21"/>
        </w:rPr>
        <w:t>Scikit</w:t>
      </w:r>
      <w:r w:rsidRPr="00471AA9">
        <w:rPr>
          <w:rFonts w:ascii="Arial Nova Light" w:hAnsi="Arial Nova Light"/>
          <w:sz w:val="21"/>
          <w:szCs w:val="21"/>
          <w:lang w:val="el-GR"/>
        </w:rPr>
        <w:t xml:space="preserve"> </w:t>
      </w:r>
      <w:r>
        <w:rPr>
          <w:rFonts w:ascii="Arial Nova Light" w:hAnsi="Arial Nova Light"/>
          <w:sz w:val="21"/>
          <w:szCs w:val="21"/>
        </w:rPr>
        <w:t>Learn</w:t>
      </w:r>
      <w:r>
        <w:rPr>
          <w:rFonts w:ascii="Arial Nova Light" w:hAnsi="Arial Nova Light"/>
          <w:sz w:val="21"/>
          <w:szCs w:val="21"/>
          <w:lang w:val="el-GR"/>
        </w:rPr>
        <w:t xml:space="preserve">. </w:t>
      </w:r>
      <w:r w:rsidR="006A55A1">
        <w:rPr>
          <w:rFonts w:ascii="Arial Nova Light" w:hAnsi="Arial Nova Light"/>
          <w:sz w:val="21"/>
          <w:szCs w:val="21"/>
          <w:lang w:val="el-GR"/>
        </w:rPr>
        <w:t>Συγκεκριμένα, υπολογίζονται οι πραγματικές ομάδες στις οποίες ανήκουν τα δείγματα στο σύνολο εκπαίδευσης και στη συνέχεια γίνεται μια πρόβλεψη για τις ομάδες στις οποίες θα ανήκουν τα δείγματα από το σύνολο ελέγχου.</w:t>
      </w:r>
      <w:r w:rsidR="006A55A1" w:rsidRPr="00CA135B">
        <w:rPr>
          <w:rFonts w:ascii="Arial Nova Light" w:hAnsi="Arial Nova Light"/>
          <w:sz w:val="21"/>
          <w:szCs w:val="21"/>
          <w:lang w:val="el-GR"/>
        </w:rPr>
        <w:t xml:space="preserve"> </w:t>
      </w:r>
      <w:r w:rsidR="006A55A1">
        <w:rPr>
          <w:rFonts w:ascii="Arial Nova Light" w:hAnsi="Arial Nova Light"/>
          <w:sz w:val="21"/>
          <w:szCs w:val="21"/>
          <w:lang w:val="el-GR"/>
        </w:rPr>
        <w:t xml:space="preserve">Τέλος, υπολογίζεται το σκορ ακριβείας του αλγορίθμου, το οποίο είναι </w:t>
      </w:r>
      <w:r w:rsidR="003D5799" w:rsidRPr="003D5799">
        <w:rPr>
          <w:rFonts w:ascii="Arial Nova Light" w:hAnsi="Arial Nova Light"/>
          <w:sz w:val="21"/>
          <w:szCs w:val="21"/>
          <w:lang w:val="el-GR"/>
        </w:rPr>
        <w:t>0.0064</w:t>
      </w:r>
      <w:r w:rsidR="006A55A1">
        <w:rPr>
          <w:rFonts w:ascii="Arial Nova Light" w:hAnsi="Arial Nova Light"/>
          <w:sz w:val="21"/>
          <w:szCs w:val="21"/>
          <w:lang w:val="el-GR"/>
        </w:rPr>
        <w:t>.</w:t>
      </w:r>
    </w:p>
    <w:p w14:paraId="17445B39" w14:textId="6B9C2D02" w:rsidR="00636744" w:rsidRPr="00BB128F" w:rsidRDefault="00636744" w:rsidP="00636744">
      <w:pPr>
        <w:pStyle w:val="Heading2"/>
        <w:pBdr>
          <w:bottom w:val="single" w:sz="4" w:space="1" w:color="auto"/>
        </w:pBdr>
        <w:rPr>
          <w:rFonts w:ascii="Arial Nova" w:hAnsi="Arial Nova"/>
          <w:color w:val="5C7C3F" w:themeColor="text2" w:themeShade="BF"/>
          <w:sz w:val="28"/>
          <w:szCs w:val="28"/>
          <w:lang w:val="el-GR"/>
        </w:rPr>
      </w:pPr>
      <w:bookmarkStart w:id="25" w:name="_Toc113883775"/>
      <w:r w:rsidRPr="00E92585">
        <w:rPr>
          <w:rFonts w:ascii="Arial Nova" w:hAnsi="Arial Nova"/>
          <w:color w:val="5C7C3F" w:themeColor="text2" w:themeShade="BF"/>
          <w:sz w:val="28"/>
          <w:szCs w:val="28"/>
          <w:lang w:val="el-GR"/>
        </w:rPr>
        <w:t>6</w:t>
      </w:r>
      <w:r w:rsidRPr="00945056">
        <w:rPr>
          <w:rFonts w:ascii="Arial Nova" w:hAnsi="Arial Nova"/>
          <w:color w:val="5C7C3F" w:themeColor="text2" w:themeShade="BF"/>
          <w:sz w:val="28"/>
          <w:szCs w:val="28"/>
          <w:lang w:val="el-GR"/>
        </w:rPr>
        <w:t>.</w:t>
      </w:r>
      <w:r w:rsidRPr="000D7719">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 xml:space="preserve">Οπτικοποίηση του </w:t>
      </w:r>
      <w:r>
        <w:rPr>
          <w:rFonts w:ascii="Arial Nova" w:hAnsi="Arial Nova"/>
          <w:color w:val="5C7C3F" w:themeColor="text2" w:themeShade="BF"/>
          <w:sz w:val="28"/>
          <w:szCs w:val="28"/>
        </w:rPr>
        <w:t>OPTICS</w:t>
      </w:r>
      <w:bookmarkEnd w:id="25"/>
    </w:p>
    <w:p w14:paraId="4C494DCF" w14:textId="2C7269D4" w:rsidR="00E92585" w:rsidRDefault="00E92585" w:rsidP="00E92585">
      <w:pPr>
        <w:tabs>
          <w:tab w:val="left" w:pos="694"/>
        </w:tabs>
        <w:spacing w:before="0" w:after="0" w:line="360" w:lineRule="auto"/>
        <w:rPr>
          <w:rFonts w:ascii="Arial Nova Light" w:hAnsi="Arial Nova Light"/>
          <w:sz w:val="21"/>
          <w:szCs w:val="21"/>
          <w:lang w:val="el-GR"/>
        </w:rPr>
      </w:pPr>
      <w:r>
        <w:rPr>
          <w:rFonts w:ascii="Arial Nova Light" w:hAnsi="Arial Nova Light"/>
          <w:sz w:val="21"/>
          <w:szCs w:val="21"/>
          <w:lang w:val="el-GR"/>
        </w:rPr>
        <w:t xml:space="preserve">Στις εικόνες που ακολουθούν φαίνονται τα αποτελέσματα από την εφαρμογή του αλγορίθμου </w:t>
      </w:r>
      <w:r>
        <w:rPr>
          <w:rFonts w:ascii="Arial Nova Light" w:hAnsi="Arial Nova Light"/>
          <w:sz w:val="21"/>
          <w:szCs w:val="21"/>
        </w:rPr>
        <w:t>OPTICS</w:t>
      </w:r>
      <w:r w:rsidRPr="00066EF6">
        <w:rPr>
          <w:rFonts w:ascii="Arial Nova Light" w:hAnsi="Arial Nova Light"/>
          <w:sz w:val="21"/>
          <w:szCs w:val="21"/>
          <w:lang w:val="el-GR"/>
        </w:rPr>
        <w:t xml:space="preserve"> </w:t>
      </w:r>
      <w:r>
        <w:rPr>
          <w:rFonts w:ascii="Arial Nova Light" w:hAnsi="Arial Nova Light"/>
          <w:sz w:val="21"/>
          <w:szCs w:val="21"/>
          <w:lang w:val="el-GR"/>
        </w:rPr>
        <w:t xml:space="preserve">με ένα </w:t>
      </w:r>
      <w:r>
        <w:rPr>
          <w:rFonts w:ascii="Arial Nova Light" w:hAnsi="Arial Nova Light"/>
          <w:sz w:val="21"/>
          <w:szCs w:val="21"/>
        </w:rPr>
        <w:t>Scatter</w:t>
      </w:r>
      <w:r w:rsidRPr="00066EF6">
        <w:rPr>
          <w:rFonts w:ascii="Arial Nova Light" w:hAnsi="Arial Nova Light"/>
          <w:sz w:val="21"/>
          <w:szCs w:val="21"/>
          <w:lang w:val="el-GR"/>
        </w:rPr>
        <w:t xml:space="preserve"> </w:t>
      </w:r>
      <w:r>
        <w:rPr>
          <w:rFonts w:ascii="Arial Nova Light" w:hAnsi="Arial Nova Light"/>
          <w:sz w:val="21"/>
          <w:szCs w:val="21"/>
        </w:rPr>
        <w:t>Plot</w:t>
      </w:r>
      <w:r w:rsidRPr="00066EF6">
        <w:rPr>
          <w:rFonts w:ascii="Arial Nova Light" w:hAnsi="Arial Nova Light"/>
          <w:sz w:val="21"/>
          <w:szCs w:val="21"/>
          <w:lang w:val="el-GR"/>
        </w:rPr>
        <w:t xml:space="preserve"> </w:t>
      </w:r>
      <w:r>
        <w:rPr>
          <w:rFonts w:ascii="Arial Nova Light" w:hAnsi="Arial Nova Light"/>
          <w:sz w:val="21"/>
          <w:szCs w:val="21"/>
          <w:lang w:val="el-GR"/>
        </w:rPr>
        <w:t>και έναν</w:t>
      </w:r>
      <w:r w:rsidRPr="00BA7249">
        <w:rPr>
          <w:rFonts w:ascii="Arial Nova Light" w:hAnsi="Arial Nova Light"/>
          <w:sz w:val="21"/>
          <w:szCs w:val="21"/>
          <w:lang w:val="el-GR"/>
        </w:rPr>
        <w:t xml:space="preserve"> </w:t>
      </w:r>
      <w:r>
        <w:rPr>
          <w:rFonts w:ascii="Arial Nova Light" w:hAnsi="Arial Nova Light"/>
          <w:sz w:val="21"/>
          <w:szCs w:val="21"/>
          <w:lang w:val="el-GR"/>
        </w:rPr>
        <w:t>πίνακα σύγχυσης (Εικόνες 2</w:t>
      </w:r>
      <w:r w:rsidR="00645863">
        <w:rPr>
          <w:rFonts w:ascii="Arial Nova Light" w:hAnsi="Arial Nova Light"/>
          <w:sz w:val="21"/>
          <w:szCs w:val="21"/>
          <w:lang w:val="el-GR"/>
        </w:rPr>
        <w:t>5</w:t>
      </w:r>
      <w:r>
        <w:rPr>
          <w:rFonts w:ascii="Arial Nova Light" w:hAnsi="Arial Nova Light"/>
          <w:sz w:val="21"/>
          <w:szCs w:val="21"/>
          <w:lang w:val="el-GR"/>
        </w:rPr>
        <w:t xml:space="preserve"> &amp; 2</w:t>
      </w:r>
      <w:r w:rsidR="00645863">
        <w:rPr>
          <w:rFonts w:ascii="Arial Nova Light" w:hAnsi="Arial Nova Light"/>
          <w:sz w:val="21"/>
          <w:szCs w:val="21"/>
          <w:lang w:val="el-GR"/>
        </w:rPr>
        <w:t>6</w:t>
      </w:r>
      <w:r w:rsidRPr="00B810FD">
        <w:rPr>
          <w:rFonts w:ascii="Arial Nova Light" w:hAnsi="Arial Nova Light"/>
          <w:sz w:val="21"/>
          <w:szCs w:val="21"/>
          <w:lang w:val="el-GR"/>
        </w:rPr>
        <w:t>).</w:t>
      </w:r>
    </w:p>
    <w:p w14:paraId="1F69D2D0" w14:textId="47491A9E" w:rsidR="004B423D" w:rsidRDefault="004B423D" w:rsidP="00E92585">
      <w:pPr>
        <w:tabs>
          <w:tab w:val="left" w:pos="694"/>
        </w:tabs>
        <w:spacing w:before="0" w:after="0" w:line="360" w:lineRule="auto"/>
        <w:rPr>
          <w:rFonts w:ascii="Arial Nova Light" w:hAnsi="Arial Nova Light"/>
          <w:sz w:val="21"/>
          <w:szCs w:val="21"/>
          <w:lang w:val="el-GR"/>
        </w:rPr>
      </w:pPr>
    </w:p>
    <w:p w14:paraId="65D0FBAF" w14:textId="3DE006A4" w:rsidR="00636744" w:rsidRDefault="00636744" w:rsidP="00636744">
      <w:pPr>
        <w:tabs>
          <w:tab w:val="left" w:pos="2409"/>
        </w:tabs>
        <w:rPr>
          <w:rFonts w:ascii="Arial Nova Light" w:hAnsi="Arial Nova Light"/>
          <w:sz w:val="21"/>
          <w:szCs w:val="21"/>
          <w:lang w:val="el-GR"/>
        </w:rPr>
      </w:pPr>
      <w:r>
        <w:rPr>
          <w:rFonts w:ascii="Arial Nova Light" w:hAnsi="Arial Nova Light"/>
          <w:sz w:val="21"/>
          <w:szCs w:val="21"/>
          <w:lang w:val="el-GR"/>
        </w:rPr>
        <w:tab/>
      </w:r>
    </w:p>
    <w:p w14:paraId="566BA3F5" w14:textId="183905FE" w:rsidR="004B423D" w:rsidRPr="004B423D" w:rsidRDefault="004B423D" w:rsidP="004B423D">
      <w:pPr>
        <w:rPr>
          <w:rFonts w:ascii="Arial Nova Light" w:hAnsi="Arial Nova Light"/>
          <w:sz w:val="21"/>
          <w:szCs w:val="21"/>
          <w:lang w:val="el-GR"/>
        </w:rPr>
      </w:pPr>
    </w:p>
    <w:p w14:paraId="5EA7A049" w14:textId="5FBD0781" w:rsidR="004B423D" w:rsidRPr="004B423D" w:rsidRDefault="004B423D" w:rsidP="004B423D">
      <w:pPr>
        <w:rPr>
          <w:rFonts w:ascii="Arial Nova Light" w:hAnsi="Arial Nova Light"/>
          <w:sz w:val="21"/>
          <w:szCs w:val="21"/>
          <w:lang w:val="el-GR"/>
        </w:rPr>
      </w:pPr>
    </w:p>
    <w:p w14:paraId="71D5CAC9" w14:textId="2EAD3585" w:rsidR="004B423D" w:rsidRPr="004B423D" w:rsidRDefault="004B423D" w:rsidP="004B423D">
      <w:pPr>
        <w:rPr>
          <w:rFonts w:ascii="Arial Nova Light" w:hAnsi="Arial Nova Light"/>
          <w:sz w:val="21"/>
          <w:szCs w:val="21"/>
          <w:lang w:val="el-GR"/>
        </w:rPr>
      </w:pPr>
    </w:p>
    <w:p w14:paraId="48BF8E6C" w14:textId="546CAD20" w:rsidR="004B423D" w:rsidRPr="004B423D" w:rsidRDefault="004B423D" w:rsidP="004B423D">
      <w:pPr>
        <w:rPr>
          <w:rFonts w:ascii="Arial Nova Light" w:hAnsi="Arial Nova Light"/>
          <w:sz w:val="21"/>
          <w:szCs w:val="21"/>
          <w:lang w:val="el-GR"/>
        </w:rPr>
      </w:pPr>
    </w:p>
    <w:p w14:paraId="41D4FA90" w14:textId="229D47CC" w:rsidR="004B423D" w:rsidRPr="004B423D" w:rsidRDefault="004B423D" w:rsidP="004B423D">
      <w:pPr>
        <w:rPr>
          <w:rFonts w:ascii="Arial Nova Light" w:hAnsi="Arial Nova Light"/>
          <w:sz w:val="21"/>
          <w:szCs w:val="21"/>
          <w:lang w:val="el-GR"/>
        </w:rPr>
      </w:pPr>
    </w:p>
    <w:p w14:paraId="06D81CA7" w14:textId="6B1FD482" w:rsidR="004B423D" w:rsidRPr="004B423D" w:rsidRDefault="00A96B6E" w:rsidP="004B423D">
      <w:pPr>
        <w:rPr>
          <w:rFonts w:ascii="Arial Nova Light" w:hAnsi="Arial Nova Light"/>
          <w:sz w:val="21"/>
          <w:szCs w:val="21"/>
          <w:lang w:val="el-GR"/>
        </w:rPr>
      </w:pPr>
      <w:r w:rsidRPr="00576816">
        <w:rPr>
          <w:noProof/>
        </w:rPr>
        <w:lastRenderedPageBreak/>
        <mc:AlternateContent>
          <mc:Choice Requires="wps">
            <w:drawing>
              <wp:anchor distT="0" distB="0" distL="114300" distR="114300" simplePos="0" relativeHeight="251654656" behindDoc="0" locked="0" layoutInCell="1" allowOverlap="1" wp14:anchorId="7CFFDBE0" wp14:editId="3F286654">
                <wp:simplePos x="0" y="0"/>
                <wp:positionH relativeFrom="margin">
                  <wp:align>left</wp:align>
                </wp:positionH>
                <wp:positionV relativeFrom="paragraph">
                  <wp:posOffset>5995752</wp:posOffset>
                </wp:positionV>
                <wp:extent cx="5905500" cy="635"/>
                <wp:effectExtent l="0" t="0" r="0" b="1270"/>
                <wp:wrapSquare wrapText="bothSides"/>
                <wp:docPr id="76" name="Text Box 76"/>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70618226" w14:textId="4B8738E1" w:rsidR="0056405D" w:rsidRPr="00576816" w:rsidRDefault="0056405D" w:rsidP="0056405D">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w:t>
                            </w:r>
                            <w:r w:rsidR="003D5799">
                              <w:rPr>
                                <w:rFonts w:ascii="Arial Nova Light" w:hAnsi="Arial Nova Light"/>
                                <w:color w:val="7F7F7F" w:themeColor="text1" w:themeTint="80"/>
                                <w:lang w:val="el-GR"/>
                              </w:rPr>
                              <w:t>2</w:t>
                            </w:r>
                            <w:r w:rsidR="00645863">
                              <w:rPr>
                                <w:rFonts w:ascii="Arial Nova Light" w:hAnsi="Arial Nova Light"/>
                                <w:color w:val="7F7F7F" w:themeColor="text1" w:themeTint="80"/>
                                <w:lang w:val="el-GR"/>
                              </w:rPr>
                              <w:t>5</w:t>
                            </w:r>
                            <w:r>
                              <w:rPr>
                                <w:rFonts w:ascii="Arial Nova Light" w:hAnsi="Arial Nova Light"/>
                                <w:color w:val="7F7F7F" w:themeColor="text1" w:themeTint="80"/>
                                <w:lang w:val="el-GR"/>
                              </w:rPr>
                              <w:t xml:space="preserve">: </w:t>
                            </w:r>
                            <w:r>
                              <w:rPr>
                                <w:rFonts w:ascii="Arial Nova Light" w:hAnsi="Arial Nova Light"/>
                                <w:color w:val="7F7F7F" w:themeColor="text1" w:themeTint="80"/>
                              </w:rPr>
                              <w:t>OPTICS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FFDBE0" id="Text Box 76" o:spid="_x0000_s1050" type="#_x0000_t202" style="position:absolute;margin-left:0;margin-top:472.1pt;width:465pt;height:.05pt;z-index:251654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JUGwIAAEAEAAAOAAAAZHJzL2Uyb0RvYy54bWysU8Fu2zAMvQ/YPwi6L3aypdi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" stroked="f">
                <v:textbox style="mso-fit-shape-to-text:t" inset="0,0,0,0">
                  <w:txbxContent>
                    <w:p w14:paraId="70618226" w14:textId="4B8738E1" w:rsidR="0056405D" w:rsidRPr="00576816" w:rsidRDefault="0056405D" w:rsidP="0056405D">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w:t>
                      </w:r>
                      <w:r w:rsidR="003D5799">
                        <w:rPr>
                          <w:rFonts w:ascii="Arial Nova Light" w:hAnsi="Arial Nova Light"/>
                          <w:color w:val="7F7F7F" w:themeColor="text1" w:themeTint="80"/>
                          <w:lang w:val="el-GR"/>
                        </w:rPr>
                        <w:t>2</w:t>
                      </w:r>
                      <w:r w:rsidR="00645863">
                        <w:rPr>
                          <w:rFonts w:ascii="Arial Nova Light" w:hAnsi="Arial Nova Light"/>
                          <w:color w:val="7F7F7F" w:themeColor="text1" w:themeTint="80"/>
                          <w:lang w:val="el-GR"/>
                        </w:rPr>
                        <w:t>5</w:t>
                      </w:r>
                      <w:r>
                        <w:rPr>
                          <w:rFonts w:ascii="Arial Nova Light" w:hAnsi="Arial Nova Light"/>
                          <w:color w:val="7F7F7F" w:themeColor="text1" w:themeTint="80"/>
                          <w:lang w:val="el-GR"/>
                        </w:rPr>
                        <w:t xml:space="preserve">: </w:t>
                      </w:r>
                      <w:r>
                        <w:rPr>
                          <w:rFonts w:ascii="Arial Nova Light" w:hAnsi="Arial Nova Light"/>
                          <w:color w:val="7F7F7F" w:themeColor="text1" w:themeTint="80"/>
                        </w:rPr>
                        <w:t>OPTICS Scatter Plot</w:t>
                      </w:r>
                    </w:p>
                  </w:txbxContent>
                </v:textbox>
                <w10:wrap type="square" anchorx="margin"/>
              </v:shape>
            </w:pict>
          </mc:Fallback>
        </mc:AlternateContent>
      </w:r>
      <w:r w:rsidRPr="00A96B6E">
        <w:rPr>
          <w:rFonts w:ascii="Arial Nova Light" w:hAnsi="Arial Nova Light"/>
          <w:noProof/>
          <w:sz w:val="21"/>
          <w:szCs w:val="21"/>
          <w:lang w:val="el-GR"/>
        </w:rPr>
        <w:drawing>
          <wp:anchor distT="0" distB="0" distL="114300" distR="114300" simplePos="0" relativeHeight="251662848" behindDoc="0" locked="0" layoutInCell="1" allowOverlap="1" wp14:anchorId="410E6C0D" wp14:editId="0686E8CA">
            <wp:simplePos x="0" y="0"/>
            <wp:positionH relativeFrom="margin">
              <wp:align>right</wp:align>
            </wp:positionH>
            <wp:positionV relativeFrom="paragraph">
              <wp:posOffset>165</wp:posOffset>
            </wp:positionV>
            <wp:extent cx="5947410" cy="5920740"/>
            <wp:effectExtent l="0" t="0" r="0" b="3810"/>
            <wp:wrapSquare wrapText="bothSides"/>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7410" cy="5920740"/>
                    </a:xfrm>
                    <a:prstGeom prst="rect">
                      <a:avLst/>
                    </a:prstGeom>
                  </pic:spPr>
                </pic:pic>
              </a:graphicData>
            </a:graphic>
            <wp14:sizeRelH relativeFrom="margin">
              <wp14:pctWidth>0</wp14:pctWidth>
            </wp14:sizeRelH>
            <wp14:sizeRelV relativeFrom="margin">
              <wp14:pctHeight>0</wp14:pctHeight>
            </wp14:sizeRelV>
          </wp:anchor>
        </w:drawing>
      </w:r>
    </w:p>
    <w:p w14:paraId="61EAE90B" w14:textId="50834558" w:rsidR="004B423D" w:rsidRPr="004B423D" w:rsidRDefault="004B423D" w:rsidP="004B423D">
      <w:pPr>
        <w:rPr>
          <w:rFonts w:ascii="Arial Nova Light" w:hAnsi="Arial Nova Light"/>
          <w:sz w:val="21"/>
          <w:szCs w:val="21"/>
          <w:lang w:val="el-GR"/>
        </w:rPr>
      </w:pPr>
    </w:p>
    <w:p w14:paraId="3E4DA591" w14:textId="5C997E77" w:rsidR="004B423D" w:rsidRPr="004B423D" w:rsidRDefault="004B423D" w:rsidP="004B423D">
      <w:pPr>
        <w:rPr>
          <w:rFonts w:ascii="Arial Nova Light" w:hAnsi="Arial Nova Light"/>
          <w:sz w:val="21"/>
          <w:szCs w:val="21"/>
          <w:lang w:val="el-GR"/>
        </w:rPr>
      </w:pPr>
    </w:p>
    <w:p w14:paraId="72615FC2" w14:textId="067AF046" w:rsidR="004B423D" w:rsidRPr="004B423D" w:rsidRDefault="004B423D" w:rsidP="004B423D">
      <w:pPr>
        <w:rPr>
          <w:rFonts w:ascii="Arial Nova Light" w:hAnsi="Arial Nova Light"/>
          <w:sz w:val="21"/>
          <w:szCs w:val="21"/>
          <w:lang w:val="el-GR"/>
        </w:rPr>
      </w:pPr>
    </w:p>
    <w:p w14:paraId="4A7E4849" w14:textId="35C11456" w:rsidR="004B423D" w:rsidRPr="004B423D" w:rsidRDefault="004B423D" w:rsidP="004B423D">
      <w:pPr>
        <w:rPr>
          <w:rFonts w:ascii="Arial Nova Light" w:hAnsi="Arial Nova Light"/>
          <w:sz w:val="21"/>
          <w:szCs w:val="21"/>
          <w:lang w:val="el-GR"/>
        </w:rPr>
      </w:pPr>
    </w:p>
    <w:p w14:paraId="6BA1DE3D" w14:textId="2CD9E6F3" w:rsidR="004B423D" w:rsidRPr="004B423D" w:rsidRDefault="00645863" w:rsidP="004B423D">
      <w:pPr>
        <w:rPr>
          <w:rFonts w:ascii="Arial Nova Light" w:hAnsi="Arial Nova Light"/>
          <w:sz w:val="21"/>
          <w:szCs w:val="21"/>
          <w:lang w:val="el-GR"/>
        </w:rPr>
      </w:pPr>
      <w:r w:rsidRPr="00576816">
        <w:rPr>
          <w:noProof/>
        </w:rPr>
        <w:lastRenderedPageBreak/>
        <mc:AlternateContent>
          <mc:Choice Requires="wps">
            <w:drawing>
              <wp:anchor distT="0" distB="0" distL="114300" distR="114300" simplePos="0" relativeHeight="251655680" behindDoc="0" locked="0" layoutInCell="1" allowOverlap="1" wp14:anchorId="20A7D841" wp14:editId="181D0610">
                <wp:simplePos x="0" y="0"/>
                <wp:positionH relativeFrom="margin">
                  <wp:posOffset>-76338</wp:posOffset>
                </wp:positionH>
                <wp:positionV relativeFrom="paragraph">
                  <wp:posOffset>6019607</wp:posOffset>
                </wp:positionV>
                <wp:extent cx="5905500" cy="635"/>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07F136E" w14:textId="50A8E6D2" w:rsidR="0056405D" w:rsidRPr="00576816" w:rsidRDefault="0056405D" w:rsidP="0056405D">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645863">
                              <w:rPr>
                                <w:rFonts w:ascii="Arial Nova Light" w:hAnsi="Arial Nova Light"/>
                                <w:color w:val="7F7F7F" w:themeColor="text1" w:themeTint="80"/>
                                <w:lang w:val="el-GR"/>
                              </w:rPr>
                              <w:t>6</w:t>
                            </w:r>
                            <w:r>
                              <w:rPr>
                                <w:rFonts w:ascii="Arial Nova Light" w:hAnsi="Arial Nova Light"/>
                                <w:color w:val="7F7F7F" w:themeColor="text1" w:themeTint="80"/>
                                <w:lang w:val="el-GR"/>
                              </w:rPr>
                              <w:t xml:space="preserve">: </w:t>
                            </w:r>
                            <w:r>
                              <w:rPr>
                                <w:rFonts w:ascii="Arial Nova Light" w:hAnsi="Arial Nova Light"/>
                                <w:color w:val="7F7F7F" w:themeColor="text1" w:themeTint="80"/>
                              </w:rPr>
                              <w:t>OPTICS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7D841" id="Text Box 77" o:spid="_x0000_s1051" type="#_x0000_t202" style="position:absolute;margin-left:-6pt;margin-top:474pt;width:465pt;height:.05pt;z-index:251655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" stroked="f">
                <v:textbox style="mso-fit-shape-to-text:t" inset="0,0,0,0">
                  <w:txbxContent>
                    <w:p w14:paraId="607F136E" w14:textId="50A8E6D2" w:rsidR="0056405D" w:rsidRPr="00576816" w:rsidRDefault="0056405D" w:rsidP="0056405D">
                      <w:pPr>
                        <w:pStyle w:val="Caption"/>
                        <w:jc w:val="center"/>
                        <w:rPr>
                          <w:rFonts w:ascii="Arial Nova Light" w:hAnsi="Arial Nova Light"/>
                          <w:noProof/>
                          <w:color w:val="7F7F7F" w:themeColor="text1" w:themeTint="80"/>
                          <w:szCs w:val="16"/>
                        </w:rPr>
                      </w:pPr>
                      <w:r w:rsidRPr="00E076CA">
                        <w:rPr>
                          <w:rFonts w:ascii="Arial Nova Light" w:hAnsi="Arial Nova Light"/>
                          <w:color w:val="7F7F7F" w:themeColor="text1" w:themeTint="80"/>
                          <w:lang w:val="el-GR"/>
                        </w:rPr>
                        <w:t>Εικόνα</w:t>
                      </w:r>
                      <w:r>
                        <w:rPr>
                          <w:rFonts w:ascii="Arial Nova Light" w:hAnsi="Arial Nova Light"/>
                          <w:color w:val="7F7F7F" w:themeColor="text1" w:themeTint="80"/>
                          <w:lang w:val="el-GR"/>
                        </w:rPr>
                        <w:t xml:space="preserve"> 2</w:t>
                      </w:r>
                      <w:r w:rsidR="00645863">
                        <w:rPr>
                          <w:rFonts w:ascii="Arial Nova Light" w:hAnsi="Arial Nova Light"/>
                          <w:color w:val="7F7F7F" w:themeColor="text1" w:themeTint="80"/>
                          <w:lang w:val="el-GR"/>
                        </w:rPr>
                        <w:t>6</w:t>
                      </w:r>
                      <w:r>
                        <w:rPr>
                          <w:rFonts w:ascii="Arial Nova Light" w:hAnsi="Arial Nova Light"/>
                          <w:color w:val="7F7F7F" w:themeColor="text1" w:themeTint="80"/>
                          <w:lang w:val="el-GR"/>
                        </w:rPr>
                        <w:t xml:space="preserve">: </w:t>
                      </w:r>
                      <w:r>
                        <w:rPr>
                          <w:rFonts w:ascii="Arial Nova Light" w:hAnsi="Arial Nova Light"/>
                          <w:color w:val="7F7F7F" w:themeColor="text1" w:themeTint="80"/>
                        </w:rPr>
                        <w:t>OPTICS Confusion Matrix</w:t>
                      </w:r>
                    </w:p>
                  </w:txbxContent>
                </v:textbox>
                <w10:wrap type="square" anchorx="margin"/>
              </v:shape>
            </w:pict>
          </mc:Fallback>
        </mc:AlternateContent>
      </w:r>
      <w:r w:rsidR="003509D2" w:rsidRPr="003509D2">
        <w:rPr>
          <w:rFonts w:ascii="Arial Nova Light" w:hAnsi="Arial Nova Light"/>
          <w:noProof/>
          <w:sz w:val="21"/>
          <w:szCs w:val="21"/>
          <w:lang w:val="el-GR"/>
        </w:rPr>
        <w:drawing>
          <wp:anchor distT="0" distB="0" distL="114300" distR="114300" simplePos="0" relativeHeight="251663872" behindDoc="0" locked="0" layoutInCell="1" allowOverlap="1" wp14:anchorId="08863132" wp14:editId="184BFE3B">
            <wp:simplePos x="0" y="0"/>
            <wp:positionH relativeFrom="column">
              <wp:posOffset>0</wp:posOffset>
            </wp:positionH>
            <wp:positionV relativeFrom="paragraph">
              <wp:posOffset>0</wp:posOffset>
            </wp:positionV>
            <wp:extent cx="5943600" cy="6052820"/>
            <wp:effectExtent l="0" t="0" r="0" b="5080"/>
            <wp:wrapSquare wrapText="bothSides"/>
            <wp:docPr id="85" name="Picture 85" descr="A picture containing text, tiled,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 tiled, ti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6052820"/>
                    </a:xfrm>
                    <a:prstGeom prst="rect">
                      <a:avLst/>
                    </a:prstGeom>
                  </pic:spPr>
                </pic:pic>
              </a:graphicData>
            </a:graphic>
          </wp:anchor>
        </w:drawing>
      </w:r>
    </w:p>
    <w:p w14:paraId="5C6D724B" w14:textId="1425A305" w:rsidR="004B423D" w:rsidRPr="004B423D" w:rsidRDefault="004B423D" w:rsidP="004B423D">
      <w:pPr>
        <w:rPr>
          <w:rFonts w:ascii="Arial Nova Light" w:hAnsi="Arial Nova Light"/>
          <w:sz w:val="21"/>
          <w:szCs w:val="21"/>
          <w:lang w:val="el-GR"/>
        </w:rPr>
      </w:pPr>
    </w:p>
    <w:p w14:paraId="741391FF" w14:textId="5576C740" w:rsidR="004B423D" w:rsidRDefault="004B423D" w:rsidP="004B423D">
      <w:pPr>
        <w:rPr>
          <w:rFonts w:ascii="Arial Nova Light" w:hAnsi="Arial Nova Light"/>
          <w:sz w:val="21"/>
          <w:szCs w:val="21"/>
          <w:lang w:val="el-GR"/>
        </w:rPr>
      </w:pPr>
    </w:p>
    <w:p w14:paraId="230FB793" w14:textId="68D1909D" w:rsidR="0056405D" w:rsidRPr="0056405D" w:rsidRDefault="0056405D" w:rsidP="0056405D">
      <w:pPr>
        <w:rPr>
          <w:rFonts w:ascii="Arial Nova Light" w:hAnsi="Arial Nova Light"/>
          <w:sz w:val="21"/>
          <w:szCs w:val="21"/>
          <w:lang w:val="el-GR"/>
        </w:rPr>
      </w:pPr>
    </w:p>
    <w:p w14:paraId="4A69586F" w14:textId="0DC65035" w:rsidR="0056405D" w:rsidRPr="0056405D" w:rsidRDefault="0056405D" w:rsidP="0056405D">
      <w:pPr>
        <w:rPr>
          <w:rFonts w:ascii="Arial Nova Light" w:hAnsi="Arial Nova Light"/>
          <w:sz w:val="21"/>
          <w:szCs w:val="21"/>
          <w:lang w:val="el-GR"/>
        </w:rPr>
      </w:pPr>
    </w:p>
    <w:p w14:paraId="34C362F6" w14:textId="735C6CB7" w:rsidR="006541C5" w:rsidRPr="008D6074" w:rsidRDefault="006541C5" w:rsidP="006541C5">
      <w:pPr>
        <w:pStyle w:val="Heading2"/>
        <w:numPr>
          <w:ilvl w:val="0"/>
          <w:numId w:val="13"/>
        </w:numPr>
        <w:pBdr>
          <w:bottom w:val="single" w:sz="4" w:space="1" w:color="auto"/>
        </w:pBdr>
        <w:ind w:left="216" w:hanging="288"/>
        <w:rPr>
          <w:rFonts w:ascii="Arial Nova" w:hAnsi="Arial Nova"/>
          <w:color w:val="5C7C3F" w:themeColor="text2" w:themeShade="BF"/>
          <w:sz w:val="32"/>
          <w:szCs w:val="32"/>
          <w:lang w:val="el-GR"/>
        </w:rPr>
      </w:pPr>
      <w:r>
        <w:rPr>
          <w:rFonts w:ascii="Arial Nova" w:hAnsi="Arial Nova"/>
          <w:color w:val="5C7C3F" w:themeColor="text2" w:themeShade="BF"/>
          <w:sz w:val="32"/>
          <w:szCs w:val="32"/>
          <w:lang w:val="el-GR"/>
        </w:rPr>
        <w:lastRenderedPageBreak/>
        <w:t xml:space="preserve"> </w:t>
      </w:r>
      <w:bookmarkStart w:id="26" w:name="_Toc113883776"/>
      <w:r>
        <w:rPr>
          <w:rFonts w:ascii="Arial Nova" w:hAnsi="Arial Nova"/>
          <w:color w:val="5C7C3F" w:themeColor="text2" w:themeShade="BF"/>
          <w:sz w:val="32"/>
          <w:szCs w:val="32"/>
          <w:lang w:val="el-GR"/>
        </w:rPr>
        <w:t>Σύγκριση Τεχνικών Ομαδοποίησης</w:t>
      </w:r>
      <w:bookmarkEnd w:id="26"/>
    </w:p>
    <w:p w14:paraId="30329D2E" w14:textId="76BBD1FC" w:rsidR="0056405D" w:rsidRDefault="00B40960" w:rsidP="006541C5">
      <w:pPr>
        <w:rPr>
          <w:rFonts w:ascii="Arial Nova Light" w:hAnsi="Arial Nova Light"/>
          <w:sz w:val="21"/>
          <w:szCs w:val="21"/>
          <w:lang w:val="el-GR"/>
        </w:rPr>
      </w:pPr>
      <w:r w:rsidRPr="00576816">
        <w:rPr>
          <w:noProof/>
        </w:rPr>
        <mc:AlternateContent>
          <mc:Choice Requires="wps">
            <w:drawing>
              <wp:anchor distT="0" distB="0" distL="114300" distR="114300" simplePos="0" relativeHeight="251666944" behindDoc="0" locked="0" layoutInCell="1" allowOverlap="1" wp14:anchorId="6CA7F87C" wp14:editId="1E73AE34">
                <wp:simplePos x="0" y="0"/>
                <wp:positionH relativeFrom="margin">
                  <wp:align>left</wp:align>
                </wp:positionH>
                <wp:positionV relativeFrom="paragraph">
                  <wp:posOffset>5557190</wp:posOffset>
                </wp:positionV>
                <wp:extent cx="5905500" cy="635"/>
                <wp:effectExtent l="0" t="0" r="0" b="1270"/>
                <wp:wrapSquare wrapText="bothSides"/>
                <wp:docPr id="66" name="Text Box 66"/>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501B688F" w14:textId="4C78C71F" w:rsidR="00B40960" w:rsidRPr="00576816" w:rsidRDefault="00B40960" w:rsidP="00B40960">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Πίνακας 1: Σύγκριση Τεχνικών Ομαδοποίησης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A7F87C" id="Text Box 66" o:spid="_x0000_s1052" type="#_x0000_t202" style="position:absolute;margin-left:0;margin-top:437.55pt;width:465pt;height:.05pt;z-index:251666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" stroked="f">
                <v:textbox style="mso-fit-shape-to-text:t" inset="0,0,0,0">
                  <w:txbxContent>
                    <w:p w14:paraId="501B688F" w14:textId="4C78C71F" w:rsidR="00B40960" w:rsidRPr="00576816" w:rsidRDefault="00B40960" w:rsidP="00B40960">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Πίνακας 1: Σύγκριση Τεχνικών Ομαδοποίησης</w:t>
                      </w:r>
                    </w:p>
                  </w:txbxContent>
                </v:textbox>
                <w10:wrap type="square" anchorx="margin"/>
              </v:shape>
            </w:pict>
          </mc:Fallback>
        </mc:AlternateContent>
      </w:r>
      <w:r w:rsidR="006A4A1E">
        <w:rPr>
          <w:rFonts w:ascii="Arial Nova Light" w:hAnsi="Arial Nova Light"/>
          <w:sz w:val="21"/>
          <w:szCs w:val="21"/>
          <w:lang w:val="el-GR"/>
        </w:rPr>
        <w:t>Όπως αναφέρθηκε</w:t>
      </w:r>
      <w:r w:rsidR="00146B24">
        <w:rPr>
          <w:rFonts w:ascii="Arial Nova Light" w:hAnsi="Arial Nova Light"/>
          <w:sz w:val="21"/>
          <w:szCs w:val="21"/>
          <w:lang w:val="el-GR"/>
        </w:rPr>
        <w:t xml:space="preserve"> και σε προηγούμενες παραγράφους, η ομαδοποίηση είναι μια τεχνική στη μηχανική μάθηση</w:t>
      </w:r>
      <w:r w:rsidR="008F7E52" w:rsidRPr="008F7E52">
        <w:rPr>
          <w:rFonts w:ascii="Arial Nova Light" w:hAnsi="Arial Nova Light"/>
          <w:sz w:val="21"/>
          <w:szCs w:val="21"/>
          <w:lang w:val="el-GR"/>
        </w:rPr>
        <w:t xml:space="preserve"> (</w:t>
      </w:r>
      <w:r w:rsidR="008F7E52">
        <w:rPr>
          <w:rFonts w:ascii="Arial Nova Light" w:hAnsi="Arial Nova Light"/>
          <w:sz w:val="21"/>
          <w:szCs w:val="21"/>
        </w:rPr>
        <w:t>unsupervised</w:t>
      </w:r>
      <w:r w:rsidR="008F7E52" w:rsidRPr="008F7E52">
        <w:rPr>
          <w:rFonts w:ascii="Arial Nova Light" w:hAnsi="Arial Nova Light"/>
          <w:sz w:val="21"/>
          <w:szCs w:val="21"/>
          <w:lang w:val="el-GR"/>
        </w:rPr>
        <w:t xml:space="preserve"> </w:t>
      </w:r>
      <w:r w:rsidR="008F7E52">
        <w:rPr>
          <w:rFonts w:ascii="Arial Nova Light" w:hAnsi="Arial Nova Light"/>
          <w:sz w:val="21"/>
          <w:szCs w:val="21"/>
        </w:rPr>
        <w:t>machine</w:t>
      </w:r>
      <w:r w:rsidR="008F7E52" w:rsidRPr="008F7E52">
        <w:rPr>
          <w:rFonts w:ascii="Arial Nova Light" w:hAnsi="Arial Nova Light"/>
          <w:sz w:val="21"/>
          <w:szCs w:val="21"/>
          <w:lang w:val="el-GR"/>
        </w:rPr>
        <w:t xml:space="preserve"> </w:t>
      </w:r>
      <w:r w:rsidR="008F7E52">
        <w:rPr>
          <w:rFonts w:ascii="Arial Nova Light" w:hAnsi="Arial Nova Light"/>
          <w:sz w:val="21"/>
          <w:szCs w:val="21"/>
        </w:rPr>
        <w:t>learning</w:t>
      </w:r>
      <w:r w:rsidR="008F7E52" w:rsidRPr="008F7E52">
        <w:rPr>
          <w:rFonts w:ascii="Arial Nova Light" w:hAnsi="Arial Nova Light"/>
          <w:sz w:val="21"/>
          <w:szCs w:val="21"/>
          <w:lang w:val="el-GR"/>
        </w:rPr>
        <w:t>)</w:t>
      </w:r>
      <w:r w:rsidR="00146B24">
        <w:rPr>
          <w:rFonts w:ascii="Arial Nova Light" w:hAnsi="Arial Nova Light"/>
          <w:sz w:val="21"/>
          <w:szCs w:val="21"/>
          <w:lang w:val="el-GR"/>
        </w:rPr>
        <w:t xml:space="preserve"> </w:t>
      </w:r>
      <w:r w:rsidR="00301627">
        <w:rPr>
          <w:rFonts w:ascii="Arial Nova Light" w:hAnsi="Arial Nova Light"/>
          <w:sz w:val="21"/>
          <w:szCs w:val="21"/>
          <w:lang w:val="el-GR"/>
        </w:rPr>
        <w:t>χωρίς</w:t>
      </w:r>
      <w:r w:rsidR="00146B24">
        <w:rPr>
          <w:rFonts w:ascii="Arial Nova Light" w:hAnsi="Arial Nova Light"/>
          <w:sz w:val="21"/>
          <w:szCs w:val="21"/>
          <w:lang w:val="el-GR"/>
        </w:rPr>
        <w:t xml:space="preserve"> επίβλεψη</w:t>
      </w:r>
      <w:r w:rsidR="00301627">
        <w:rPr>
          <w:rFonts w:ascii="Arial Nova Light" w:hAnsi="Arial Nova Light"/>
          <w:sz w:val="21"/>
          <w:szCs w:val="21"/>
          <w:lang w:val="el-GR"/>
        </w:rPr>
        <w:t>, η οποία ομαδοποιεί</w:t>
      </w:r>
      <w:r w:rsidR="00BE796D">
        <w:rPr>
          <w:rFonts w:ascii="Arial Nova Light" w:hAnsi="Arial Nova Light"/>
          <w:sz w:val="21"/>
          <w:szCs w:val="21"/>
          <w:lang w:val="el-GR"/>
        </w:rPr>
        <w:t xml:space="preserve"> τα σημεία δεδομένων σε μικρά συμπλέγματα, με βάση την ομοιότητα των διαθέσιμων πληροφοριών για τα χαρακτηριστικά του συνόλου δεδομένων.</w:t>
      </w:r>
      <w:r w:rsidR="008F7E52" w:rsidRPr="008F7E52">
        <w:rPr>
          <w:rFonts w:ascii="Arial Nova Light" w:hAnsi="Arial Nova Light"/>
          <w:sz w:val="21"/>
          <w:szCs w:val="21"/>
          <w:lang w:val="el-GR"/>
        </w:rPr>
        <w:t xml:space="preserve"> </w:t>
      </w:r>
      <w:r w:rsidR="008F5868">
        <w:rPr>
          <w:rFonts w:ascii="Arial Nova Light" w:hAnsi="Arial Nova Light"/>
          <w:sz w:val="21"/>
          <w:szCs w:val="21"/>
          <w:lang w:val="el-GR"/>
        </w:rPr>
        <w:t xml:space="preserve">Στην παρούσα ερευνητική εργασία </w:t>
      </w:r>
      <w:r w:rsidR="002F7AA0">
        <w:rPr>
          <w:rFonts w:ascii="Arial Nova Light" w:hAnsi="Arial Nova Light"/>
          <w:sz w:val="21"/>
          <w:szCs w:val="21"/>
          <w:lang w:val="el-GR"/>
        </w:rPr>
        <w:t xml:space="preserve">εφαρμόσθηκαν και </w:t>
      </w:r>
      <w:r w:rsidR="008F5868">
        <w:rPr>
          <w:rFonts w:ascii="Arial Nova Light" w:hAnsi="Arial Nova Light"/>
          <w:sz w:val="21"/>
          <w:szCs w:val="21"/>
          <w:lang w:val="el-GR"/>
        </w:rPr>
        <w:t xml:space="preserve">αναλύθηκαν </w:t>
      </w:r>
      <w:r w:rsidR="002F7AA0">
        <w:rPr>
          <w:rFonts w:ascii="Arial Nova Light" w:hAnsi="Arial Nova Light"/>
          <w:sz w:val="21"/>
          <w:szCs w:val="21"/>
          <w:lang w:val="el-GR"/>
        </w:rPr>
        <w:t xml:space="preserve">εκτενώς οι αλγόριθμοι </w:t>
      </w:r>
      <w:r w:rsidR="002F7AA0">
        <w:rPr>
          <w:rFonts w:ascii="Arial Nova Light" w:hAnsi="Arial Nova Light"/>
          <w:sz w:val="21"/>
          <w:szCs w:val="21"/>
        </w:rPr>
        <w:t>K</w:t>
      </w:r>
      <w:r w:rsidR="002F7AA0" w:rsidRPr="002F7AA0">
        <w:rPr>
          <w:rFonts w:ascii="Arial Nova Light" w:hAnsi="Arial Nova Light"/>
          <w:sz w:val="21"/>
          <w:szCs w:val="21"/>
          <w:lang w:val="el-GR"/>
        </w:rPr>
        <w:t>-</w:t>
      </w:r>
      <w:r w:rsidR="002F7AA0">
        <w:rPr>
          <w:rFonts w:ascii="Arial Nova Light" w:hAnsi="Arial Nova Light"/>
          <w:sz w:val="21"/>
          <w:szCs w:val="21"/>
        </w:rPr>
        <w:t>means</w:t>
      </w:r>
      <w:r w:rsidR="002F7AA0" w:rsidRPr="002F7AA0">
        <w:rPr>
          <w:rFonts w:ascii="Arial Nova Light" w:hAnsi="Arial Nova Light"/>
          <w:sz w:val="21"/>
          <w:szCs w:val="21"/>
          <w:lang w:val="el-GR"/>
        </w:rPr>
        <w:t xml:space="preserve"> </w:t>
      </w:r>
      <w:r w:rsidR="002F7AA0">
        <w:rPr>
          <w:rFonts w:ascii="Arial Nova Light" w:hAnsi="Arial Nova Light"/>
          <w:sz w:val="21"/>
          <w:szCs w:val="21"/>
          <w:lang w:val="el-GR"/>
        </w:rPr>
        <w:t xml:space="preserve">και </w:t>
      </w:r>
      <w:r w:rsidR="002F7AA0">
        <w:rPr>
          <w:rFonts w:ascii="Arial Nova Light" w:hAnsi="Arial Nova Light"/>
          <w:sz w:val="21"/>
          <w:szCs w:val="21"/>
        </w:rPr>
        <w:t>DBSCAN</w:t>
      </w:r>
      <w:r w:rsidR="0083580B" w:rsidRPr="0083580B">
        <w:rPr>
          <w:rFonts w:ascii="Arial Nova Light" w:hAnsi="Arial Nova Light"/>
          <w:sz w:val="21"/>
          <w:szCs w:val="21"/>
          <w:lang w:val="el-GR"/>
        </w:rPr>
        <w:t xml:space="preserve">, </w:t>
      </w:r>
      <w:r w:rsidR="0083580B">
        <w:rPr>
          <w:rFonts w:ascii="Arial Nova Light" w:hAnsi="Arial Nova Light"/>
          <w:sz w:val="21"/>
          <w:szCs w:val="21"/>
          <w:lang w:val="el-GR"/>
        </w:rPr>
        <w:t>οι οποίοι αποτελούν δύο από τους πιο δημοφιλείς αλγόριθμους</w:t>
      </w:r>
      <w:r w:rsidR="007D0EBA">
        <w:rPr>
          <w:rFonts w:ascii="Arial Nova Light" w:hAnsi="Arial Nova Light"/>
          <w:sz w:val="21"/>
          <w:szCs w:val="21"/>
          <w:lang w:val="el-GR"/>
        </w:rPr>
        <w:t xml:space="preserve"> ομαδοποίησης, όπως επίσης και ο αλγόριθμος </w:t>
      </w:r>
      <w:r w:rsidR="007D0EBA">
        <w:rPr>
          <w:rFonts w:ascii="Arial Nova Light" w:hAnsi="Arial Nova Light"/>
          <w:sz w:val="21"/>
          <w:szCs w:val="21"/>
        </w:rPr>
        <w:t>OPTICS</w:t>
      </w:r>
      <w:r w:rsidR="00511F51" w:rsidRPr="00511F51">
        <w:rPr>
          <w:rFonts w:ascii="Arial Nova Light" w:hAnsi="Arial Nova Light"/>
          <w:sz w:val="21"/>
          <w:szCs w:val="21"/>
          <w:lang w:val="el-GR"/>
        </w:rPr>
        <w:t xml:space="preserve">, </w:t>
      </w:r>
      <w:r w:rsidR="00511F51">
        <w:rPr>
          <w:rFonts w:ascii="Arial Nova Light" w:hAnsi="Arial Nova Light"/>
          <w:sz w:val="21"/>
          <w:szCs w:val="21"/>
          <w:lang w:val="el-GR"/>
        </w:rPr>
        <w:t xml:space="preserve">ο οποίος προσομοιάζει κατά πολύ στον </w:t>
      </w:r>
      <w:r w:rsidR="00511F51">
        <w:rPr>
          <w:rFonts w:ascii="Arial Nova Light" w:hAnsi="Arial Nova Light"/>
          <w:sz w:val="21"/>
          <w:szCs w:val="21"/>
        </w:rPr>
        <w:t>DBSCAN</w:t>
      </w:r>
      <w:r w:rsidR="00511F51" w:rsidRPr="00511F51">
        <w:rPr>
          <w:rFonts w:ascii="Arial Nova Light" w:hAnsi="Arial Nova Light"/>
          <w:sz w:val="21"/>
          <w:szCs w:val="21"/>
          <w:lang w:val="el-GR"/>
        </w:rPr>
        <w:t>.</w:t>
      </w:r>
      <w:r w:rsidR="004D7FDD" w:rsidRPr="004D7FDD">
        <w:rPr>
          <w:rFonts w:ascii="Arial Nova Light" w:hAnsi="Arial Nova Light"/>
          <w:sz w:val="21"/>
          <w:szCs w:val="21"/>
          <w:lang w:val="el-GR"/>
        </w:rPr>
        <w:t xml:space="preserve"> </w:t>
      </w:r>
      <w:r w:rsidR="004D7FDD">
        <w:rPr>
          <w:rFonts w:ascii="Arial Nova Light" w:hAnsi="Arial Nova Light"/>
          <w:sz w:val="21"/>
          <w:szCs w:val="21"/>
          <w:lang w:val="el-GR"/>
        </w:rPr>
        <w:t xml:space="preserve">Στον πίνακα που ακολουθεί, αναγράφονται κάποιες παρατηρήσεις </w:t>
      </w:r>
      <w:r w:rsidR="007F3A46">
        <w:rPr>
          <w:rFonts w:ascii="Arial Nova Light" w:hAnsi="Arial Nova Light"/>
          <w:sz w:val="21"/>
          <w:szCs w:val="21"/>
          <w:lang w:val="el-GR"/>
        </w:rPr>
        <w:t>που έγιναν κατά την εφαρμογή των αλγορίθμων</w:t>
      </w:r>
      <w:r w:rsidR="00C731A6">
        <w:rPr>
          <w:rFonts w:ascii="Arial Nova Light" w:hAnsi="Arial Nova Light"/>
          <w:sz w:val="21"/>
          <w:szCs w:val="21"/>
          <w:lang w:val="el-GR"/>
        </w:rPr>
        <w:t xml:space="preserve"> και κάνουν αισθητές τις διαφορές μεταξύ τους.</w:t>
      </w:r>
    </w:p>
    <w:tbl>
      <w:tblPr>
        <w:tblStyle w:val="PlainTable1"/>
        <w:tblW w:w="0" w:type="auto"/>
        <w:tblLook w:val="04A0" w:firstRow="1" w:lastRow="0" w:firstColumn="1" w:lastColumn="0" w:noHBand="0" w:noVBand="1"/>
      </w:tblPr>
      <w:tblGrid>
        <w:gridCol w:w="3116"/>
        <w:gridCol w:w="3117"/>
        <w:gridCol w:w="3117"/>
      </w:tblGrid>
      <w:tr w:rsidR="00C731A6" w14:paraId="7264A612" w14:textId="77777777" w:rsidTr="00DD1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DE2910" w14:textId="230F35A2" w:rsidR="00C731A6" w:rsidRPr="0062517D" w:rsidRDefault="00C731A6" w:rsidP="0062517D">
            <w:pPr>
              <w:spacing w:before="0" w:after="0"/>
              <w:jc w:val="center"/>
              <w:rPr>
                <w:rFonts w:ascii="Arial Nova Light" w:hAnsi="Arial Nova Light"/>
                <w:szCs w:val="18"/>
              </w:rPr>
            </w:pPr>
            <w:r w:rsidRPr="0062517D">
              <w:rPr>
                <w:rFonts w:ascii="Arial Nova Light" w:hAnsi="Arial Nova Light"/>
                <w:szCs w:val="18"/>
              </w:rPr>
              <w:t>K-m</w:t>
            </w:r>
            <w:r w:rsidR="00951D5C" w:rsidRPr="0062517D">
              <w:rPr>
                <w:rFonts w:ascii="Arial Nova Light" w:hAnsi="Arial Nova Light"/>
                <w:szCs w:val="18"/>
              </w:rPr>
              <w:t>eans</w:t>
            </w:r>
          </w:p>
        </w:tc>
        <w:tc>
          <w:tcPr>
            <w:tcW w:w="3117" w:type="dxa"/>
          </w:tcPr>
          <w:p w14:paraId="79DA0720" w14:textId="09AB5B10" w:rsidR="00C731A6" w:rsidRPr="0062517D" w:rsidRDefault="00951D5C" w:rsidP="0062517D">
            <w:pPr>
              <w:spacing w:before="0" w:after="0"/>
              <w:jc w:val="center"/>
              <w:cnfStyle w:val="100000000000" w:firstRow="1" w:lastRow="0" w:firstColumn="0" w:lastColumn="0" w:oddVBand="0" w:evenVBand="0" w:oddHBand="0" w:evenHBand="0" w:firstRowFirstColumn="0" w:firstRowLastColumn="0" w:lastRowFirstColumn="0" w:lastRowLastColumn="0"/>
              <w:rPr>
                <w:rFonts w:ascii="Arial Nova Light" w:hAnsi="Arial Nova Light"/>
                <w:szCs w:val="18"/>
              </w:rPr>
            </w:pPr>
            <w:r w:rsidRPr="0062517D">
              <w:rPr>
                <w:rFonts w:ascii="Arial Nova Light" w:hAnsi="Arial Nova Light"/>
                <w:szCs w:val="18"/>
              </w:rPr>
              <w:t>DBSCAN</w:t>
            </w:r>
          </w:p>
        </w:tc>
        <w:tc>
          <w:tcPr>
            <w:tcW w:w="3117" w:type="dxa"/>
          </w:tcPr>
          <w:p w14:paraId="3C505F4B" w14:textId="037213C4" w:rsidR="00C731A6" w:rsidRPr="0062517D" w:rsidRDefault="00951D5C" w:rsidP="0062517D">
            <w:pPr>
              <w:spacing w:before="0" w:after="0"/>
              <w:jc w:val="center"/>
              <w:cnfStyle w:val="100000000000" w:firstRow="1" w:lastRow="0" w:firstColumn="0" w:lastColumn="0" w:oddVBand="0" w:evenVBand="0" w:oddHBand="0" w:evenHBand="0" w:firstRowFirstColumn="0" w:firstRowLastColumn="0" w:lastRowFirstColumn="0" w:lastRowLastColumn="0"/>
              <w:rPr>
                <w:rFonts w:ascii="Arial Nova Light" w:hAnsi="Arial Nova Light"/>
                <w:szCs w:val="18"/>
              </w:rPr>
            </w:pPr>
            <w:r w:rsidRPr="0062517D">
              <w:rPr>
                <w:rFonts w:ascii="Arial Nova Light" w:hAnsi="Arial Nova Light"/>
                <w:szCs w:val="18"/>
              </w:rPr>
              <w:t>OPTICS</w:t>
            </w:r>
          </w:p>
        </w:tc>
      </w:tr>
      <w:tr w:rsidR="00C731A6" w14:paraId="5D48637A" w14:textId="77777777" w:rsidTr="00DD1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4EDDC" w:themeFill="text2" w:themeFillTint="33"/>
          </w:tcPr>
          <w:p w14:paraId="1A43FAF9" w14:textId="27C75AE8" w:rsidR="00C731A6" w:rsidRPr="0062517D" w:rsidRDefault="00D51F05" w:rsidP="00DD1F79">
            <w:pPr>
              <w:pStyle w:val="ListParagraph"/>
              <w:numPr>
                <w:ilvl w:val="0"/>
                <w:numId w:val="22"/>
              </w:numPr>
              <w:spacing w:before="0" w:after="0"/>
              <w:rPr>
                <w:rFonts w:ascii="Arial Nova Light" w:hAnsi="Arial Nova Light"/>
                <w:b w:val="0"/>
                <w:bCs w:val="0"/>
                <w:szCs w:val="18"/>
                <w:lang w:val="el-GR"/>
              </w:rPr>
            </w:pPr>
            <w:r w:rsidRPr="0062517D">
              <w:rPr>
                <w:rFonts w:ascii="Arial Nova Light" w:hAnsi="Arial Nova Light"/>
                <w:b w:val="0"/>
                <w:bCs w:val="0"/>
                <w:szCs w:val="18"/>
                <w:lang w:val="el-GR"/>
              </w:rPr>
              <w:t>Ο αριθμός των ομάδων καθορίζονται από τον ερευνητή.</w:t>
            </w:r>
          </w:p>
        </w:tc>
        <w:tc>
          <w:tcPr>
            <w:tcW w:w="3117" w:type="dxa"/>
            <w:shd w:val="clear" w:color="auto" w:fill="E4EDDC" w:themeFill="text2" w:themeFillTint="33"/>
          </w:tcPr>
          <w:p w14:paraId="3CFFF4CE" w14:textId="06B90986" w:rsidR="00C731A6" w:rsidRPr="0062517D" w:rsidRDefault="00D51F05"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Ο αριθμός των ομάδω</w:t>
            </w:r>
            <w:r w:rsidR="00363F97" w:rsidRPr="0062517D">
              <w:rPr>
                <w:rFonts w:ascii="Arial Nova Light" w:hAnsi="Arial Nova Light"/>
                <w:szCs w:val="18"/>
                <w:lang w:val="el-GR"/>
              </w:rPr>
              <w:t>ν</w:t>
            </w:r>
            <w:r w:rsidRPr="0062517D">
              <w:rPr>
                <w:rFonts w:ascii="Arial Nova Light" w:hAnsi="Arial Nova Light"/>
                <w:szCs w:val="18"/>
                <w:lang w:val="el-GR"/>
              </w:rPr>
              <w:t xml:space="preserve"> δεν χρειάζεται να καθοριστεί</w:t>
            </w:r>
            <w:r w:rsidR="00363F97" w:rsidRPr="0062517D">
              <w:rPr>
                <w:rFonts w:ascii="Arial Nova Light" w:hAnsi="Arial Nova Light"/>
                <w:szCs w:val="18"/>
                <w:lang w:val="el-GR"/>
              </w:rPr>
              <w:t>.</w:t>
            </w:r>
          </w:p>
        </w:tc>
        <w:tc>
          <w:tcPr>
            <w:tcW w:w="3117" w:type="dxa"/>
            <w:shd w:val="clear" w:color="auto" w:fill="E4EDDC" w:themeFill="text2" w:themeFillTint="33"/>
          </w:tcPr>
          <w:p w14:paraId="425F4E37" w14:textId="3D467E3F" w:rsidR="00C731A6" w:rsidRPr="0062517D" w:rsidRDefault="00363F97"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rPr>
            </w:pPr>
            <w:r w:rsidRPr="0062517D">
              <w:rPr>
                <w:rFonts w:ascii="Arial Nova Light" w:hAnsi="Arial Nova Light"/>
                <w:szCs w:val="18"/>
                <w:lang w:val="el-GR"/>
              </w:rPr>
              <w:t>Ο αριθμός των ομάδων δεν χρειάζεται να καθοριστεί.</w:t>
            </w:r>
          </w:p>
        </w:tc>
      </w:tr>
      <w:tr w:rsidR="00C731A6" w14:paraId="2D315C39" w14:textId="77777777" w:rsidTr="00DD1F79">
        <w:tc>
          <w:tcPr>
            <w:cnfStyle w:val="001000000000" w:firstRow="0" w:lastRow="0" w:firstColumn="1" w:lastColumn="0" w:oddVBand="0" w:evenVBand="0" w:oddHBand="0" w:evenHBand="0" w:firstRowFirstColumn="0" w:firstRowLastColumn="0" w:lastRowFirstColumn="0" w:lastRowLastColumn="0"/>
            <w:tcW w:w="3116" w:type="dxa"/>
          </w:tcPr>
          <w:p w14:paraId="3D1D34CF" w14:textId="32376A53" w:rsidR="00C731A6" w:rsidRPr="0062517D" w:rsidRDefault="0028195D" w:rsidP="00DD1F79">
            <w:pPr>
              <w:pStyle w:val="ListParagraph"/>
              <w:numPr>
                <w:ilvl w:val="0"/>
                <w:numId w:val="22"/>
              </w:numPr>
              <w:spacing w:before="0" w:after="0"/>
              <w:rPr>
                <w:rFonts w:ascii="Arial Nova Light" w:hAnsi="Arial Nova Light"/>
                <w:b w:val="0"/>
                <w:bCs w:val="0"/>
                <w:szCs w:val="18"/>
                <w:lang w:val="el-GR"/>
              </w:rPr>
            </w:pPr>
            <w:r w:rsidRPr="0062517D">
              <w:rPr>
                <w:rFonts w:ascii="Arial Nova Light" w:hAnsi="Arial Nova Light"/>
                <w:b w:val="0"/>
                <w:bCs w:val="0"/>
                <w:szCs w:val="18"/>
                <w:lang w:val="el-GR"/>
              </w:rPr>
              <w:t>Απαιτεί μια βασική παράμετρο, τον αριθμό ομάδων.</w:t>
            </w:r>
          </w:p>
        </w:tc>
        <w:tc>
          <w:tcPr>
            <w:tcW w:w="3117" w:type="dxa"/>
          </w:tcPr>
          <w:p w14:paraId="247FBBD9" w14:textId="2197A9AF" w:rsidR="00C731A6" w:rsidRPr="0062517D" w:rsidRDefault="0028195D"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Απαιτεί δύο βασικές παραμέτρου</w:t>
            </w:r>
            <w:r w:rsidR="008D42A1" w:rsidRPr="0062517D">
              <w:rPr>
                <w:rFonts w:ascii="Arial Nova Light" w:hAnsi="Arial Nova Light"/>
                <w:szCs w:val="18"/>
                <w:lang w:val="el-GR"/>
              </w:rPr>
              <w:t>ς, την ακτίνα και τον ελάχιστον αριθμό σημείων.</w:t>
            </w:r>
          </w:p>
        </w:tc>
        <w:tc>
          <w:tcPr>
            <w:tcW w:w="3117" w:type="dxa"/>
          </w:tcPr>
          <w:p w14:paraId="535634B8" w14:textId="39E5CE95" w:rsidR="00C731A6" w:rsidRPr="0062517D" w:rsidRDefault="008D42A1"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Απαιτεί δύο βασικές παραμέτρους, την ακτίνα και τον ελάχιστον αριθμό σημείων.</w:t>
            </w:r>
          </w:p>
        </w:tc>
      </w:tr>
      <w:tr w:rsidR="00C731A6" w14:paraId="2F2F2565" w14:textId="77777777" w:rsidTr="00DD1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4EDDC" w:themeFill="text2" w:themeFillTint="33"/>
          </w:tcPr>
          <w:p w14:paraId="59ABC754" w14:textId="5C96A4CD" w:rsidR="00C731A6" w:rsidRPr="0062517D" w:rsidRDefault="003763D8" w:rsidP="00DD1F79">
            <w:pPr>
              <w:pStyle w:val="ListParagraph"/>
              <w:numPr>
                <w:ilvl w:val="0"/>
                <w:numId w:val="22"/>
              </w:numPr>
              <w:spacing w:before="0" w:after="0"/>
              <w:rPr>
                <w:rFonts w:ascii="Arial Nova Light" w:hAnsi="Arial Nova Light"/>
                <w:b w:val="0"/>
                <w:bCs w:val="0"/>
                <w:szCs w:val="18"/>
                <w:lang w:val="el-GR"/>
              </w:rPr>
            </w:pPr>
            <w:r w:rsidRPr="0062517D">
              <w:rPr>
                <w:rFonts w:ascii="Arial Nova Light" w:hAnsi="Arial Nova Light"/>
                <w:b w:val="0"/>
                <w:bCs w:val="0"/>
                <w:szCs w:val="18"/>
                <w:lang w:val="el-GR"/>
              </w:rPr>
              <w:t>Η πυκνότητα των σημείων δεν επηρεάζει την διαδικασία ομαδοποίησης.</w:t>
            </w:r>
          </w:p>
        </w:tc>
        <w:tc>
          <w:tcPr>
            <w:tcW w:w="3117" w:type="dxa"/>
            <w:shd w:val="clear" w:color="auto" w:fill="E4EDDC" w:themeFill="text2" w:themeFillTint="33"/>
          </w:tcPr>
          <w:p w14:paraId="2E0ACC71" w14:textId="451F2355" w:rsidR="00C731A6" w:rsidRPr="0062517D" w:rsidRDefault="003763D8"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Η πυκνότητα των σημείων επηρεάζει την διαδικασία ομαδοποίησης.</w:t>
            </w:r>
          </w:p>
        </w:tc>
        <w:tc>
          <w:tcPr>
            <w:tcW w:w="3117" w:type="dxa"/>
            <w:shd w:val="clear" w:color="auto" w:fill="E4EDDC" w:themeFill="text2" w:themeFillTint="33"/>
          </w:tcPr>
          <w:p w14:paraId="6F51C63E" w14:textId="1A4734D1" w:rsidR="00C731A6" w:rsidRPr="0062517D" w:rsidRDefault="003763D8"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Η πυκνότητα των σημείων επηρεάζει την διαδικασία ομαδοποίησης.</w:t>
            </w:r>
          </w:p>
        </w:tc>
      </w:tr>
      <w:tr w:rsidR="00FE0896" w14:paraId="5707F325" w14:textId="77777777" w:rsidTr="00DD1F79">
        <w:tc>
          <w:tcPr>
            <w:cnfStyle w:val="001000000000" w:firstRow="0" w:lastRow="0" w:firstColumn="1" w:lastColumn="0" w:oddVBand="0" w:evenVBand="0" w:oddHBand="0" w:evenHBand="0" w:firstRowFirstColumn="0" w:firstRowLastColumn="0" w:lastRowFirstColumn="0" w:lastRowLastColumn="0"/>
            <w:tcW w:w="3116" w:type="dxa"/>
          </w:tcPr>
          <w:p w14:paraId="58BB8B45" w14:textId="6E9A1242" w:rsidR="00FE0896" w:rsidRPr="0062517D" w:rsidRDefault="00894171" w:rsidP="00DD1F79">
            <w:pPr>
              <w:pStyle w:val="ListParagraph"/>
              <w:numPr>
                <w:ilvl w:val="0"/>
                <w:numId w:val="22"/>
              </w:numPr>
              <w:spacing w:before="0" w:after="0"/>
              <w:rPr>
                <w:rFonts w:ascii="Arial Nova Light" w:hAnsi="Arial Nova Light"/>
                <w:b w:val="0"/>
                <w:bCs w:val="0"/>
                <w:szCs w:val="18"/>
                <w:lang w:val="el-GR"/>
              </w:rPr>
            </w:pPr>
            <w:r w:rsidRPr="0062517D">
              <w:rPr>
                <w:rFonts w:ascii="Arial Nova Light" w:hAnsi="Arial Nova Light"/>
                <w:b w:val="0"/>
                <w:bCs w:val="0"/>
                <w:szCs w:val="18"/>
                <w:lang w:val="el-GR"/>
              </w:rPr>
              <w:t>Δεν εκτελείται σωστά σε ένα θορυβώδες σύνολο δεδομένων.</w:t>
            </w:r>
          </w:p>
        </w:tc>
        <w:tc>
          <w:tcPr>
            <w:tcW w:w="3117" w:type="dxa"/>
          </w:tcPr>
          <w:p w14:paraId="2DDABE38" w14:textId="4D3E93C6" w:rsidR="00FE0896" w:rsidRPr="0062517D" w:rsidRDefault="009C344E"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Ορθός χειρισμός θορυβωδών συνόλων δεδομένων.</w:t>
            </w:r>
          </w:p>
        </w:tc>
        <w:tc>
          <w:tcPr>
            <w:tcW w:w="3117" w:type="dxa"/>
          </w:tcPr>
          <w:p w14:paraId="3BC03041" w14:textId="18B8EE04" w:rsidR="00FE0896" w:rsidRPr="0062517D" w:rsidRDefault="009C344E"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rPr>
            </w:pPr>
            <w:r w:rsidRPr="0062517D">
              <w:rPr>
                <w:rFonts w:ascii="Arial Nova Light" w:hAnsi="Arial Nova Light"/>
                <w:szCs w:val="18"/>
                <w:lang w:val="el-GR"/>
              </w:rPr>
              <w:t>Ορθός χειρισμός θορυβωδών συνόλων δεδομένων.</w:t>
            </w:r>
          </w:p>
        </w:tc>
      </w:tr>
      <w:tr w:rsidR="00FE0896" w14:paraId="505067A1" w14:textId="77777777" w:rsidTr="00DD1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4EDDC" w:themeFill="text2" w:themeFillTint="33"/>
          </w:tcPr>
          <w:p w14:paraId="6D1E1367" w14:textId="058C6583" w:rsidR="00FE0896" w:rsidRPr="0062517D" w:rsidRDefault="0026205F" w:rsidP="00DD1F79">
            <w:pPr>
              <w:pStyle w:val="ListParagraph"/>
              <w:numPr>
                <w:ilvl w:val="0"/>
                <w:numId w:val="22"/>
              </w:numPr>
              <w:spacing w:before="0" w:after="0"/>
              <w:rPr>
                <w:rFonts w:ascii="Arial Nova Light" w:hAnsi="Arial Nova Light"/>
                <w:b w:val="0"/>
                <w:bCs w:val="0"/>
                <w:szCs w:val="18"/>
                <w:lang w:val="el-GR"/>
              </w:rPr>
            </w:pPr>
            <w:r w:rsidRPr="0062517D">
              <w:rPr>
                <w:rFonts w:ascii="Arial Nova Light" w:hAnsi="Arial Nova Light"/>
                <w:b w:val="0"/>
                <w:bCs w:val="0"/>
                <w:szCs w:val="18"/>
                <w:lang w:val="el-GR"/>
              </w:rPr>
              <w:t>Έχει φυσιολογικές απαιτήσεις μνήμης.</w:t>
            </w:r>
          </w:p>
        </w:tc>
        <w:tc>
          <w:tcPr>
            <w:tcW w:w="3117" w:type="dxa"/>
            <w:shd w:val="clear" w:color="auto" w:fill="E4EDDC" w:themeFill="text2" w:themeFillTint="33"/>
          </w:tcPr>
          <w:p w14:paraId="35DB37C0" w14:textId="7DD6FEF6" w:rsidR="00FE0896" w:rsidRPr="0062517D" w:rsidRDefault="0026205F"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Έχει φυσιολογικές απαιτήσεις μνήμης.</w:t>
            </w:r>
          </w:p>
        </w:tc>
        <w:tc>
          <w:tcPr>
            <w:tcW w:w="3117" w:type="dxa"/>
            <w:shd w:val="clear" w:color="auto" w:fill="E4EDDC" w:themeFill="text2" w:themeFillTint="33"/>
          </w:tcPr>
          <w:p w14:paraId="35F698CB" w14:textId="124DEFE6" w:rsidR="00FE0896" w:rsidRPr="0062517D" w:rsidRDefault="00642165"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Έχει μεγάλες απαιτήσεις μνήμης</w:t>
            </w:r>
            <w:r w:rsidR="00723502" w:rsidRPr="0062517D">
              <w:rPr>
                <w:rFonts w:ascii="Arial Nova Light" w:hAnsi="Arial Nova Light"/>
                <w:szCs w:val="18"/>
                <w:lang w:val="el-GR"/>
              </w:rPr>
              <w:t>.</w:t>
            </w:r>
          </w:p>
        </w:tc>
      </w:tr>
      <w:tr w:rsidR="00FE0896" w14:paraId="2F5ADA3E" w14:textId="77777777" w:rsidTr="00DD1F79">
        <w:tc>
          <w:tcPr>
            <w:cnfStyle w:val="001000000000" w:firstRow="0" w:lastRow="0" w:firstColumn="1" w:lastColumn="0" w:oddVBand="0" w:evenVBand="0" w:oddHBand="0" w:evenHBand="0" w:firstRowFirstColumn="0" w:firstRowLastColumn="0" w:lastRowFirstColumn="0" w:lastRowLastColumn="0"/>
            <w:tcW w:w="3116" w:type="dxa"/>
          </w:tcPr>
          <w:p w14:paraId="0C3BB10C" w14:textId="66529858" w:rsidR="00FE0896" w:rsidRPr="0062517D" w:rsidRDefault="00050953" w:rsidP="00DD1F79">
            <w:pPr>
              <w:pStyle w:val="ListParagraph"/>
              <w:numPr>
                <w:ilvl w:val="0"/>
                <w:numId w:val="22"/>
              </w:numPr>
              <w:spacing w:before="0" w:after="0"/>
              <w:rPr>
                <w:rFonts w:ascii="Arial Nova Light" w:hAnsi="Arial Nova Light"/>
                <w:b w:val="0"/>
                <w:bCs w:val="0"/>
                <w:szCs w:val="18"/>
              </w:rPr>
            </w:pPr>
            <w:r w:rsidRPr="0062517D">
              <w:rPr>
                <w:rFonts w:ascii="Arial Nova Light" w:hAnsi="Arial Nova Light"/>
                <w:b w:val="0"/>
                <w:bCs w:val="0"/>
                <w:szCs w:val="18"/>
                <w:lang w:val="el-GR"/>
              </w:rPr>
              <w:t xml:space="preserve">Πολυπλοκότητα: </w:t>
            </w:r>
            <w:r w:rsidRPr="0062517D">
              <w:rPr>
                <w:rFonts w:ascii="Arial Nova Light" w:hAnsi="Arial Nova Light"/>
                <w:b w:val="0"/>
                <w:bCs w:val="0"/>
                <w:szCs w:val="18"/>
              </w:rPr>
              <w:t>O(n</w:t>
            </w:r>
            <w:r w:rsidRPr="0062517D">
              <w:rPr>
                <w:rFonts w:ascii="Arial Nova Light" w:hAnsi="Arial Nova Light"/>
                <w:b w:val="0"/>
                <w:bCs w:val="0"/>
                <w:szCs w:val="18"/>
                <w:vertAlign w:val="superscript"/>
              </w:rPr>
              <w:t>2</w:t>
            </w:r>
            <w:r w:rsidRPr="0062517D">
              <w:rPr>
                <w:rFonts w:ascii="Arial Nova Light" w:hAnsi="Arial Nova Light"/>
                <w:b w:val="0"/>
                <w:bCs w:val="0"/>
                <w:szCs w:val="18"/>
              </w:rPr>
              <w:t>)</w:t>
            </w:r>
          </w:p>
        </w:tc>
        <w:tc>
          <w:tcPr>
            <w:tcW w:w="3117" w:type="dxa"/>
          </w:tcPr>
          <w:p w14:paraId="6903CD48" w14:textId="3FF32D2A" w:rsidR="00FE0896" w:rsidRPr="0062517D" w:rsidRDefault="00E62DFF"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 xml:space="preserve">Πολυπλοκότητα: </w:t>
            </w:r>
            <w:r w:rsidRPr="0062517D">
              <w:rPr>
                <w:rFonts w:ascii="Arial Nova Light" w:hAnsi="Arial Nova Light"/>
                <w:szCs w:val="18"/>
              </w:rPr>
              <w:t>O(</w:t>
            </w:r>
            <w:proofErr w:type="spellStart"/>
            <w:r w:rsidRPr="0062517D">
              <w:rPr>
                <w:rFonts w:ascii="Arial Nova Light" w:hAnsi="Arial Nova Light"/>
                <w:szCs w:val="18"/>
              </w:rPr>
              <w:t>nlogn</w:t>
            </w:r>
            <w:proofErr w:type="spellEnd"/>
            <w:r w:rsidRPr="0062517D">
              <w:rPr>
                <w:rFonts w:ascii="Arial Nova Light" w:hAnsi="Arial Nova Light"/>
                <w:szCs w:val="18"/>
              </w:rPr>
              <w:t>)</w:t>
            </w:r>
          </w:p>
        </w:tc>
        <w:tc>
          <w:tcPr>
            <w:tcW w:w="3117" w:type="dxa"/>
          </w:tcPr>
          <w:p w14:paraId="51E73EA3" w14:textId="4BBF7214" w:rsidR="00FE0896" w:rsidRPr="0062517D" w:rsidRDefault="00E62DFF" w:rsidP="00DD1F79">
            <w:pPr>
              <w:pStyle w:val="ListParagraph"/>
              <w:numPr>
                <w:ilvl w:val="0"/>
                <w:numId w:val="22"/>
              </w:numPr>
              <w:spacing w:before="0" w:after="0"/>
              <w:cnfStyle w:val="000000000000" w:firstRow="0" w:lastRow="0" w:firstColumn="0" w:lastColumn="0" w:oddVBand="0" w:evenVBand="0" w:oddHBand="0" w:evenHBand="0" w:firstRowFirstColumn="0" w:firstRowLastColumn="0" w:lastRowFirstColumn="0" w:lastRowLastColumn="0"/>
              <w:rPr>
                <w:rFonts w:ascii="Arial Nova Light" w:hAnsi="Arial Nova Light"/>
                <w:szCs w:val="18"/>
                <w:lang w:val="el-GR"/>
              </w:rPr>
            </w:pPr>
            <w:r w:rsidRPr="0062517D">
              <w:rPr>
                <w:rFonts w:ascii="Arial Nova Light" w:hAnsi="Arial Nova Light"/>
                <w:szCs w:val="18"/>
                <w:lang w:val="el-GR"/>
              </w:rPr>
              <w:t xml:space="preserve">Πολυπλοκότητα: </w:t>
            </w:r>
            <w:r w:rsidRPr="0062517D">
              <w:rPr>
                <w:rFonts w:ascii="Arial Nova Light" w:hAnsi="Arial Nova Light"/>
                <w:szCs w:val="18"/>
              </w:rPr>
              <w:t>O</w:t>
            </w:r>
            <w:r w:rsidRPr="0062517D">
              <w:rPr>
                <w:rFonts w:ascii="Arial Nova Light" w:hAnsi="Arial Nova Light"/>
                <w:szCs w:val="18"/>
                <w:lang w:val="el-GR"/>
              </w:rPr>
              <w:t>(</w:t>
            </w:r>
            <w:proofErr w:type="spellStart"/>
            <w:r w:rsidRPr="0062517D">
              <w:rPr>
                <w:rFonts w:ascii="Arial Nova Light" w:hAnsi="Arial Nova Light"/>
                <w:szCs w:val="18"/>
              </w:rPr>
              <w:t>nlogn</w:t>
            </w:r>
            <w:proofErr w:type="spellEnd"/>
            <w:r w:rsidRPr="0062517D">
              <w:rPr>
                <w:rFonts w:ascii="Arial Nova Light" w:hAnsi="Arial Nova Light"/>
                <w:szCs w:val="18"/>
                <w:lang w:val="el-GR"/>
              </w:rPr>
              <w:t>)</w:t>
            </w:r>
            <w:r w:rsidRPr="0062517D">
              <w:rPr>
                <w:rFonts w:ascii="Arial Nova Light" w:hAnsi="Arial Nova Light"/>
                <w:szCs w:val="18"/>
                <w:lang w:val="el-GR"/>
              </w:rPr>
              <w:t xml:space="preserve"> + </w:t>
            </w:r>
            <w:r w:rsidRPr="0062517D">
              <w:rPr>
                <w:rFonts w:ascii="Arial Nova Light" w:hAnsi="Arial Nova Light"/>
                <w:szCs w:val="18"/>
              </w:rPr>
              <w:t>O</w:t>
            </w:r>
            <w:r w:rsidRPr="0062517D">
              <w:rPr>
                <w:rFonts w:ascii="Arial Nova Light" w:hAnsi="Arial Nova Light"/>
                <w:szCs w:val="18"/>
                <w:lang w:val="el-GR"/>
              </w:rPr>
              <w:t>(</w:t>
            </w:r>
            <w:r w:rsidRPr="0062517D">
              <w:rPr>
                <w:rFonts w:ascii="Arial Nova Light" w:hAnsi="Arial Nova Light"/>
                <w:szCs w:val="18"/>
              </w:rPr>
              <w:t>n</w:t>
            </w:r>
            <w:r w:rsidRPr="0062517D">
              <w:rPr>
                <w:rFonts w:ascii="Arial Nova Light" w:hAnsi="Arial Nova Light"/>
                <w:szCs w:val="18"/>
                <w:lang w:val="el-GR"/>
              </w:rPr>
              <w:t>)</w:t>
            </w:r>
          </w:p>
        </w:tc>
      </w:tr>
      <w:tr w:rsidR="00F675FC" w14:paraId="57E31E3F" w14:textId="77777777" w:rsidTr="00F67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4EDDC" w:themeFill="text2" w:themeFillTint="33"/>
          </w:tcPr>
          <w:p w14:paraId="59C779D5" w14:textId="500B290E" w:rsidR="00F675FC" w:rsidRPr="001E3661" w:rsidRDefault="00F675FC" w:rsidP="00DD1F79">
            <w:pPr>
              <w:pStyle w:val="ListParagraph"/>
              <w:numPr>
                <w:ilvl w:val="0"/>
                <w:numId w:val="22"/>
              </w:numPr>
              <w:spacing w:before="0" w:after="0"/>
              <w:rPr>
                <w:rFonts w:ascii="Arial Nova Light" w:hAnsi="Arial Nova Light"/>
                <w:b w:val="0"/>
                <w:bCs w:val="0"/>
                <w:szCs w:val="18"/>
                <w:lang w:val="el-GR"/>
              </w:rPr>
            </w:pPr>
            <w:r w:rsidRPr="001E3661">
              <w:rPr>
                <w:rFonts w:ascii="Arial Nova Light" w:hAnsi="Arial Nova Light"/>
                <w:b w:val="0"/>
                <w:bCs w:val="0"/>
                <w:szCs w:val="18"/>
                <w:lang w:val="el-GR"/>
              </w:rPr>
              <w:t xml:space="preserve">Ακρίβεια στο σύνολο </w:t>
            </w:r>
            <w:r w:rsidRPr="001E3661">
              <w:rPr>
                <w:rFonts w:ascii="Arial Nova Light" w:hAnsi="Arial Nova Light"/>
                <w:b w:val="0"/>
                <w:bCs w:val="0"/>
                <w:szCs w:val="18"/>
              </w:rPr>
              <w:t>US</w:t>
            </w:r>
            <w:r w:rsidRPr="001E3661">
              <w:rPr>
                <w:rFonts w:ascii="Arial Nova Light" w:hAnsi="Arial Nova Light"/>
                <w:b w:val="0"/>
                <w:bCs w:val="0"/>
                <w:szCs w:val="18"/>
                <w:lang w:val="el-GR"/>
              </w:rPr>
              <w:t xml:space="preserve"> </w:t>
            </w:r>
            <w:r w:rsidRPr="001E3661">
              <w:rPr>
                <w:rFonts w:ascii="Arial Nova Light" w:hAnsi="Arial Nova Light"/>
                <w:b w:val="0"/>
                <w:bCs w:val="0"/>
                <w:szCs w:val="18"/>
              </w:rPr>
              <w:t>Accidents</w:t>
            </w:r>
            <w:r w:rsidRPr="001E3661">
              <w:rPr>
                <w:rFonts w:ascii="Arial Nova Light" w:hAnsi="Arial Nova Light"/>
                <w:b w:val="0"/>
                <w:bCs w:val="0"/>
                <w:szCs w:val="18"/>
                <w:lang w:val="el-GR"/>
              </w:rPr>
              <w:t xml:space="preserve">: </w:t>
            </w:r>
            <w:r w:rsidR="001E3661" w:rsidRPr="001E3661">
              <w:rPr>
                <w:rFonts w:ascii="Arial Nova Light" w:hAnsi="Arial Nova Light"/>
                <w:b w:val="0"/>
                <w:bCs w:val="0"/>
                <w:szCs w:val="18"/>
                <w:lang w:val="el-GR"/>
              </w:rPr>
              <w:t>0.29830270436912326</w:t>
            </w:r>
          </w:p>
        </w:tc>
        <w:tc>
          <w:tcPr>
            <w:tcW w:w="3117" w:type="dxa"/>
            <w:shd w:val="clear" w:color="auto" w:fill="E4EDDC" w:themeFill="text2" w:themeFillTint="33"/>
          </w:tcPr>
          <w:p w14:paraId="5499D4AB" w14:textId="39B877FF" w:rsidR="00F675FC" w:rsidRPr="001E3661" w:rsidRDefault="001E3661"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1E3661">
              <w:rPr>
                <w:rFonts w:ascii="Arial Nova Light" w:hAnsi="Arial Nova Light"/>
                <w:szCs w:val="18"/>
                <w:lang w:val="el-GR"/>
              </w:rPr>
              <w:t xml:space="preserve">Ακρίβεια στο σύνολο </w:t>
            </w:r>
            <w:r w:rsidRPr="001E3661">
              <w:rPr>
                <w:rFonts w:ascii="Arial Nova Light" w:hAnsi="Arial Nova Light"/>
                <w:szCs w:val="18"/>
              </w:rPr>
              <w:t>US</w:t>
            </w:r>
            <w:r w:rsidRPr="001E3661">
              <w:rPr>
                <w:rFonts w:ascii="Arial Nova Light" w:hAnsi="Arial Nova Light"/>
                <w:szCs w:val="18"/>
                <w:lang w:val="el-GR"/>
              </w:rPr>
              <w:t xml:space="preserve"> </w:t>
            </w:r>
            <w:r w:rsidRPr="001E3661">
              <w:rPr>
                <w:rFonts w:ascii="Arial Nova Light" w:hAnsi="Arial Nova Light"/>
                <w:szCs w:val="18"/>
              </w:rPr>
              <w:t>Accidents</w:t>
            </w:r>
            <w:r w:rsidRPr="001E3661">
              <w:rPr>
                <w:rFonts w:ascii="Arial Nova Light" w:hAnsi="Arial Nova Light"/>
                <w:szCs w:val="18"/>
                <w:lang w:val="el-GR"/>
              </w:rPr>
              <w:t xml:space="preserve">: </w:t>
            </w:r>
            <w:r w:rsidR="00A12528" w:rsidRPr="00A12528">
              <w:rPr>
                <w:rFonts w:ascii="Arial Nova Light" w:hAnsi="Arial Nova Light"/>
                <w:szCs w:val="18"/>
                <w:lang w:val="el-GR"/>
              </w:rPr>
              <w:t>0.2236</w:t>
            </w:r>
          </w:p>
        </w:tc>
        <w:tc>
          <w:tcPr>
            <w:tcW w:w="3117" w:type="dxa"/>
            <w:shd w:val="clear" w:color="auto" w:fill="E4EDDC" w:themeFill="text2" w:themeFillTint="33"/>
          </w:tcPr>
          <w:p w14:paraId="2C807A5D" w14:textId="5487C109" w:rsidR="00F675FC" w:rsidRPr="0062517D" w:rsidRDefault="00A12528" w:rsidP="00DD1F79">
            <w:pPr>
              <w:pStyle w:val="ListParagraph"/>
              <w:numPr>
                <w:ilvl w:val="0"/>
                <w:numId w:val="22"/>
              </w:numPr>
              <w:spacing w:before="0" w:after="0"/>
              <w:cnfStyle w:val="000000100000" w:firstRow="0" w:lastRow="0" w:firstColumn="0" w:lastColumn="0" w:oddVBand="0" w:evenVBand="0" w:oddHBand="1" w:evenHBand="0" w:firstRowFirstColumn="0" w:firstRowLastColumn="0" w:lastRowFirstColumn="0" w:lastRowLastColumn="0"/>
              <w:rPr>
                <w:rFonts w:ascii="Arial Nova Light" w:hAnsi="Arial Nova Light"/>
                <w:szCs w:val="18"/>
                <w:lang w:val="el-GR"/>
              </w:rPr>
            </w:pPr>
            <w:r w:rsidRPr="001E3661">
              <w:rPr>
                <w:rFonts w:ascii="Arial Nova Light" w:hAnsi="Arial Nova Light"/>
                <w:szCs w:val="18"/>
                <w:lang w:val="el-GR"/>
              </w:rPr>
              <w:t xml:space="preserve">Ακρίβεια στο σύνολο </w:t>
            </w:r>
            <w:r w:rsidRPr="001E3661">
              <w:rPr>
                <w:rFonts w:ascii="Arial Nova Light" w:hAnsi="Arial Nova Light"/>
                <w:szCs w:val="18"/>
              </w:rPr>
              <w:t>US</w:t>
            </w:r>
            <w:r w:rsidRPr="001E3661">
              <w:rPr>
                <w:rFonts w:ascii="Arial Nova Light" w:hAnsi="Arial Nova Light"/>
                <w:szCs w:val="18"/>
                <w:lang w:val="el-GR"/>
              </w:rPr>
              <w:t xml:space="preserve"> </w:t>
            </w:r>
            <w:r w:rsidRPr="001E3661">
              <w:rPr>
                <w:rFonts w:ascii="Arial Nova Light" w:hAnsi="Arial Nova Light"/>
                <w:szCs w:val="18"/>
              </w:rPr>
              <w:t>Accidents</w:t>
            </w:r>
            <w:r w:rsidRPr="001E3661">
              <w:rPr>
                <w:rFonts w:ascii="Arial Nova Light" w:hAnsi="Arial Nova Light"/>
                <w:szCs w:val="18"/>
                <w:lang w:val="el-GR"/>
              </w:rPr>
              <w:t xml:space="preserve">: </w:t>
            </w:r>
            <w:r w:rsidRPr="00A12528">
              <w:rPr>
                <w:rFonts w:ascii="Arial Nova Light" w:hAnsi="Arial Nova Light"/>
                <w:szCs w:val="18"/>
                <w:lang w:val="el-GR"/>
              </w:rPr>
              <w:t>0.0064</w:t>
            </w:r>
          </w:p>
        </w:tc>
      </w:tr>
    </w:tbl>
    <w:p w14:paraId="20E37E43" w14:textId="5F5049F6" w:rsidR="00C731A6" w:rsidRPr="004D7FDD" w:rsidRDefault="00C731A6" w:rsidP="006541C5">
      <w:pPr>
        <w:rPr>
          <w:rFonts w:ascii="Arial Nova Light" w:hAnsi="Arial Nova Light"/>
          <w:sz w:val="21"/>
          <w:szCs w:val="21"/>
          <w:lang w:val="el-GR"/>
        </w:rPr>
      </w:pPr>
    </w:p>
    <w:p w14:paraId="376D664D" w14:textId="035BE062" w:rsidR="0056405D" w:rsidRDefault="0056405D" w:rsidP="0056405D">
      <w:pPr>
        <w:rPr>
          <w:rFonts w:ascii="Arial Nova Light" w:hAnsi="Arial Nova Light"/>
          <w:sz w:val="21"/>
          <w:szCs w:val="21"/>
          <w:lang w:val="el-GR"/>
        </w:rPr>
      </w:pPr>
    </w:p>
    <w:p w14:paraId="74C1EC2C" w14:textId="01F9E6E7" w:rsidR="0056405D" w:rsidRDefault="0056405D" w:rsidP="0056405D">
      <w:pPr>
        <w:rPr>
          <w:rFonts w:ascii="Arial Nova Light" w:hAnsi="Arial Nova Light"/>
          <w:sz w:val="21"/>
          <w:szCs w:val="21"/>
          <w:lang w:val="el-GR"/>
        </w:rPr>
      </w:pPr>
    </w:p>
    <w:p w14:paraId="42F62191" w14:textId="5354FCCA" w:rsidR="0056405D" w:rsidRDefault="0056405D" w:rsidP="0056405D">
      <w:pPr>
        <w:rPr>
          <w:rFonts w:ascii="Arial Nova Light" w:hAnsi="Arial Nova Light"/>
          <w:sz w:val="21"/>
          <w:szCs w:val="21"/>
          <w:lang w:val="el-GR"/>
        </w:rPr>
      </w:pPr>
    </w:p>
    <w:p w14:paraId="01C0E111" w14:textId="45540596" w:rsidR="0056405D" w:rsidRDefault="0056405D" w:rsidP="0056405D">
      <w:pPr>
        <w:rPr>
          <w:rFonts w:ascii="Arial Nova Light" w:hAnsi="Arial Nova Light"/>
          <w:sz w:val="21"/>
          <w:szCs w:val="21"/>
          <w:lang w:val="el-GR"/>
        </w:rPr>
      </w:pPr>
    </w:p>
    <w:p w14:paraId="0EF3404C" w14:textId="5C378815" w:rsidR="001E7FC8" w:rsidRPr="00180ECE" w:rsidRDefault="001E7FC8" w:rsidP="001E7FC8">
      <w:pPr>
        <w:pStyle w:val="Heading2"/>
        <w:pBdr>
          <w:bottom w:val="single" w:sz="4" w:space="1" w:color="auto"/>
        </w:pBdr>
        <w:rPr>
          <w:rFonts w:ascii="Arial Nova" w:hAnsi="Arial Nova"/>
          <w:color w:val="5C7C3F" w:themeColor="text2" w:themeShade="BF"/>
          <w:sz w:val="32"/>
          <w:szCs w:val="32"/>
          <w:lang w:val="el-GR"/>
        </w:rPr>
      </w:pPr>
      <w:bookmarkStart w:id="27" w:name="_Toc113883777"/>
      <w:r>
        <w:rPr>
          <w:rFonts w:ascii="Arial Nova" w:hAnsi="Arial Nova"/>
          <w:color w:val="5C7C3F" w:themeColor="text2" w:themeShade="BF"/>
          <w:sz w:val="32"/>
          <w:szCs w:val="32"/>
          <w:lang w:val="el-GR"/>
        </w:rPr>
        <w:lastRenderedPageBreak/>
        <w:t>΄Γ</w:t>
      </w:r>
      <w:r>
        <w:rPr>
          <w:rFonts w:ascii="Arial Nova" w:hAnsi="Arial Nova"/>
          <w:color w:val="5C7C3F" w:themeColor="text2" w:themeShade="BF"/>
          <w:sz w:val="32"/>
          <w:szCs w:val="32"/>
          <w:lang w:val="el-GR"/>
        </w:rPr>
        <w:t xml:space="preserve"> Μέρος – </w:t>
      </w:r>
      <w:r>
        <w:rPr>
          <w:rFonts w:ascii="Arial Nova" w:hAnsi="Arial Nova"/>
          <w:color w:val="5C7C3F" w:themeColor="text2" w:themeShade="BF"/>
          <w:sz w:val="32"/>
          <w:szCs w:val="32"/>
          <w:lang w:val="el-GR"/>
        </w:rPr>
        <w:t>Μοντέλα Μηχανικής Μάθησης</w:t>
      </w:r>
      <w:bookmarkEnd w:id="27"/>
    </w:p>
    <w:p w14:paraId="24F669D2" w14:textId="045892CB" w:rsidR="001E7FC8" w:rsidRDefault="001E7FC8" w:rsidP="001E7FC8">
      <w:pPr>
        <w:spacing w:line="360" w:lineRule="auto"/>
        <w:rPr>
          <w:rFonts w:ascii="Arial Nova Light" w:hAnsi="Arial Nova Light"/>
          <w:sz w:val="21"/>
          <w:szCs w:val="21"/>
          <w:lang w:val="el-GR"/>
        </w:rPr>
      </w:pPr>
      <w:r>
        <w:rPr>
          <w:rFonts w:ascii="Arial Nova Light" w:hAnsi="Arial Nova Light"/>
          <w:sz w:val="21"/>
          <w:szCs w:val="21"/>
          <w:lang w:val="el-GR"/>
        </w:rPr>
        <w:t>Η</w:t>
      </w:r>
      <w:r w:rsidR="00180ECE">
        <w:rPr>
          <w:rFonts w:ascii="Arial Nova Light" w:hAnsi="Arial Nova Light"/>
          <w:sz w:val="21"/>
          <w:szCs w:val="21"/>
          <w:lang w:val="el-GR"/>
        </w:rPr>
        <w:t xml:space="preserve"> </w:t>
      </w:r>
      <w:r w:rsidR="00180ECE" w:rsidRPr="00180ECE">
        <w:rPr>
          <w:rFonts w:ascii="Arial Nova Light" w:hAnsi="Arial Nova Light"/>
          <w:sz w:val="21"/>
          <w:szCs w:val="21"/>
          <w:lang w:val="el-GR"/>
        </w:rPr>
        <w:t>Μηχανική Μάθηση</w:t>
      </w:r>
      <w:r w:rsidR="00180ECE">
        <w:rPr>
          <w:rFonts w:ascii="Arial Nova Light" w:hAnsi="Arial Nova Light"/>
          <w:sz w:val="21"/>
          <w:szCs w:val="21"/>
          <w:lang w:val="el-GR"/>
        </w:rPr>
        <w:t xml:space="preserve"> (</w:t>
      </w:r>
      <w:r w:rsidR="00180ECE">
        <w:rPr>
          <w:rFonts w:ascii="Arial Nova Light" w:hAnsi="Arial Nova Light"/>
          <w:sz w:val="21"/>
          <w:szCs w:val="21"/>
        </w:rPr>
        <w:t>Machine</w:t>
      </w:r>
      <w:r w:rsidR="00180ECE" w:rsidRPr="00180ECE">
        <w:rPr>
          <w:rFonts w:ascii="Arial Nova Light" w:hAnsi="Arial Nova Light"/>
          <w:sz w:val="21"/>
          <w:szCs w:val="21"/>
          <w:lang w:val="el-GR"/>
        </w:rPr>
        <w:t xml:space="preserve"> </w:t>
      </w:r>
      <w:r w:rsidR="00180ECE">
        <w:rPr>
          <w:rFonts w:ascii="Arial Nova Light" w:hAnsi="Arial Nova Light"/>
          <w:sz w:val="21"/>
          <w:szCs w:val="21"/>
        </w:rPr>
        <w:t>Learning</w:t>
      </w:r>
      <w:r w:rsidR="00180ECE" w:rsidRPr="00197F15">
        <w:rPr>
          <w:rFonts w:ascii="Arial Nova Light" w:hAnsi="Arial Nova Light"/>
          <w:sz w:val="21"/>
          <w:szCs w:val="21"/>
          <w:lang w:val="el-GR"/>
        </w:rPr>
        <w:t>)</w:t>
      </w:r>
      <w:r w:rsidR="00180ECE" w:rsidRPr="00180ECE">
        <w:rPr>
          <w:rFonts w:ascii="Arial Nova Light" w:hAnsi="Arial Nova Light"/>
          <w:sz w:val="21"/>
          <w:szCs w:val="21"/>
          <w:lang w:val="el-GR"/>
        </w:rPr>
        <w:t xml:space="preserve"> αποτελεί ίσως τον πιο ραγδαία αναπτυσσόμενο τομέα της Τεχνητής Νοημοσύνης καθώς τα τελευταία χρόνια, ειδικά μετά την έλευση της Βαθιάς Μάθησης</w:t>
      </w:r>
      <w:r w:rsidR="00197F15" w:rsidRPr="00197F15">
        <w:rPr>
          <w:rFonts w:ascii="Arial Nova Light" w:hAnsi="Arial Nova Light"/>
          <w:sz w:val="21"/>
          <w:szCs w:val="21"/>
          <w:lang w:val="el-GR"/>
        </w:rPr>
        <w:t xml:space="preserve"> (</w:t>
      </w:r>
      <w:r w:rsidR="00197F15">
        <w:rPr>
          <w:rFonts w:ascii="Arial Nova Light" w:hAnsi="Arial Nova Light"/>
          <w:sz w:val="21"/>
          <w:szCs w:val="21"/>
        </w:rPr>
        <w:t>Deep</w:t>
      </w:r>
      <w:r w:rsidR="00197F15" w:rsidRPr="00197F15">
        <w:rPr>
          <w:rFonts w:ascii="Arial Nova Light" w:hAnsi="Arial Nova Light"/>
          <w:sz w:val="21"/>
          <w:szCs w:val="21"/>
          <w:lang w:val="el-GR"/>
        </w:rPr>
        <w:t xml:space="preserve"> </w:t>
      </w:r>
      <w:r w:rsidR="00197F15">
        <w:rPr>
          <w:rFonts w:ascii="Arial Nova Light" w:hAnsi="Arial Nova Light"/>
          <w:sz w:val="21"/>
          <w:szCs w:val="21"/>
        </w:rPr>
        <w:t>Learning</w:t>
      </w:r>
      <w:r w:rsidR="00197F15" w:rsidRPr="000807C6">
        <w:rPr>
          <w:rFonts w:ascii="Arial Nova Light" w:hAnsi="Arial Nova Light"/>
          <w:sz w:val="21"/>
          <w:szCs w:val="21"/>
          <w:lang w:val="el-GR"/>
        </w:rPr>
        <w:t>)</w:t>
      </w:r>
      <w:r w:rsidR="00180ECE" w:rsidRPr="00180ECE">
        <w:rPr>
          <w:rFonts w:ascii="Arial Nova Light" w:hAnsi="Arial Nova Light"/>
          <w:sz w:val="21"/>
          <w:szCs w:val="21"/>
          <w:lang w:val="el-GR"/>
        </w:rPr>
        <w:t>, έχει προσφέρει πληθώρα μεθόδων με πολύ καλά έως εντυπωσιακά αποτελέσματα σε όλες σχεδόν τις εφαρμογές που απαιτούν ευφυΐα.</w:t>
      </w:r>
      <w:r w:rsidR="000807C6" w:rsidRPr="000807C6">
        <w:rPr>
          <w:rFonts w:ascii="Arial Nova Light" w:hAnsi="Arial Nova Light"/>
          <w:sz w:val="21"/>
          <w:szCs w:val="21"/>
          <w:lang w:val="el-GR"/>
        </w:rPr>
        <w:t xml:space="preserve"> </w:t>
      </w:r>
      <w:r w:rsidR="000807C6">
        <w:rPr>
          <w:rFonts w:ascii="Arial Nova Light" w:hAnsi="Arial Nova Light"/>
          <w:sz w:val="21"/>
          <w:szCs w:val="21"/>
          <w:lang w:val="el-GR"/>
        </w:rPr>
        <w:t>Ως μηχανική μάθηση ορίζεται η</w:t>
      </w:r>
      <w:r w:rsidR="00CA150B">
        <w:rPr>
          <w:rFonts w:ascii="Arial Nova Light" w:hAnsi="Arial Nova Light"/>
          <w:sz w:val="21"/>
          <w:szCs w:val="21"/>
          <w:lang w:val="el-GR"/>
        </w:rPr>
        <w:t xml:space="preserve"> </w:t>
      </w:r>
      <w:r w:rsidR="00CA150B" w:rsidRPr="00CA150B">
        <w:rPr>
          <w:rFonts w:ascii="Arial Nova Light" w:hAnsi="Arial Nova Light"/>
          <w:sz w:val="21"/>
          <w:szCs w:val="21"/>
          <w:lang w:val="el-GR"/>
        </w:rPr>
        <w:t xml:space="preserve">δυνατότητα της </w:t>
      </w:r>
      <w:r w:rsidR="004F3AE8">
        <w:rPr>
          <w:rFonts w:ascii="Arial Nova Light" w:hAnsi="Arial Nova Light"/>
          <w:sz w:val="21"/>
          <w:szCs w:val="21"/>
          <w:lang w:val="el-GR"/>
        </w:rPr>
        <w:t>«</w:t>
      </w:r>
      <w:r w:rsidR="00CA150B" w:rsidRPr="00CA150B">
        <w:rPr>
          <w:rFonts w:ascii="Arial Nova Light" w:hAnsi="Arial Nova Light"/>
          <w:sz w:val="21"/>
          <w:szCs w:val="21"/>
          <w:lang w:val="el-GR"/>
        </w:rPr>
        <w:t>μηχανής</w:t>
      </w:r>
      <w:r w:rsidR="004F3AE8">
        <w:rPr>
          <w:rFonts w:ascii="Arial Nova Light" w:hAnsi="Arial Nova Light"/>
          <w:sz w:val="21"/>
          <w:szCs w:val="21"/>
          <w:lang w:val="el-GR"/>
        </w:rPr>
        <w:t>»</w:t>
      </w:r>
      <w:r w:rsidR="00CA150B" w:rsidRPr="00CA150B">
        <w:rPr>
          <w:rFonts w:ascii="Arial Nova Light" w:hAnsi="Arial Nova Light"/>
          <w:sz w:val="21"/>
          <w:szCs w:val="21"/>
          <w:lang w:val="el-GR"/>
        </w:rPr>
        <w:t xml:space="preserve"> να εκπαιδευτεί, δηλαδή να μάθει, μέσα από μια διαδικασία εκπαίδευσης.</w:t>
      </w:r>
      <w:r w:rsidR="004F3AE8" w:rsidRPr="004F3AE8">
        <w:rPr>
          <w:rFonts w:ascii="Segoe UI" w:hAnsi="Segoe UI" w:cs="Segoe UI"/>
          <w:b/>
          <w:bCs/>
          <w:color w:val="3A3A3A"/>
          <w:sz w:val="26"/>
          <w:szCs w:val="26"/>
          <w:bdr w:val="none" w:sz="0" w:space="0" w:color="auto" w:frame="1"/>
          <w:shd w:val="clear" w:color="auto" w:fill="FFFFFF"/>
          <w:lang w:val="el-GR"/>
        </w:rPr>
        <w:t xml:space="preserve"> </w:t>
      </w:r>
      <w:r w:rsidR="00223705">
        <w:rPr>
          <w:rFonts w:ascii="Arial Nova Light" w:hAnsi="Arial Nova Light"/>
          <w:sz w:val="21"/>
          <w:szCs w:val="21"/>
          <w:lang w:val="el-GR"/>
        </w:rPr>
        <w:t>Το πεδίο της μηχανικής μάθησης,</w:t>
      </w:r>
      <w:r w:rsidR="004F3AE8" w:rsidRPr="004F3AE8">
        <w:rPr>
          <w:rFonts w:ascii="Arial Nova Light" w:hAnsi="Arial Nova Light"/>
          <w:sz w:val="21"/>
          <w:szCs w:val="21"/>
          <w:lang w:val="el-GR"/>
        </w:rPr>
        <w:t xml:space="preserve"> διερευνά τη μελέτη και την κατασκευή αλγορίθμων που μπορούν να μαθαίνουν από τα δεδομένα και να κάνουν προβλέψεις σχετικά με αυτά.</w:t>
      </w:r>
      <w:r w:rsidR="004F3AE8" w:rsidRPr="004F3AE8">
        <w:rPr>
          <w:rFonts w:ascii="Arial Nova Light" w:hAnsi="Arial Nova Light"/>
          <w:sz w:val="21"/>
          <w:szCs w:val="21"/>
        </w:rPr>
        <w:t> </w:t>
      </w:r>
      <w:r w:rsidR="004F3AE8" w:rsidRPr="004F3AE8">
        <w:rPr>
          <w:rFonts w:ascii="Arial Nova Light" w:hAnsi="Arial Nova Light"/>
          <w:sz w:val="21"/>
          <w:szCs w:val="21"/>
          <w:lang w:val="el-GR"/>
        </w:rPr>
        <w:t xml:space="preserve">Τέτοιοι αλγόριθμοι λειτουργούν κατασκευάζοντας μοντέλα από πειραματικά δεδομένα, </w:t>
      </w:r>
      <w:r w:rsidR="0065677B">
        <w:rPr>
          <w:rFonts w:ascii="Arial Nova Light" w:hAnsi="Arial Nova Light"/>
          <w:sz w:val="21"/>
          <w:szCs w:val="21"/>
          <w:lang w:val="el-GR"/>
        </w:rPr>
        <w:t xml:space="preserve">όπως θα γίνει και στην παρούσα εργασία, </w:t>
      </w:r>
      <w:r w:rsidR="004F3AE8" w:rsidRPr="004F3AE8">
        <w:rPr>
          <w:rFonts w:ascii="Arial Nova Light" w:hAnsi="Arial Nova Light"/>
          <w:sz w:val="21"/>
          <w:szCs w:val="21"/>
          <w:lang w:val="el-GR"/>
        </w:rPr>
        <w:t>προκειμένου να κάνουν προβλέψεις βασιζόμενες στα δεδομένα ή να εξάγουν αποφάσεις που εκφράζονται ως το αποτέλεσμα.</w:t>
      </w:r>
    </w:p>
    <w:p w14:paraId="6AAE366D" w14:textId="347D82AF" w:rsidR="008D64AB" w:rsidRDefault="001E1BA3" w:rsidP="003F20DD">
      <w:pPr>
        <w:spacing w:line="360" w:lineRule="auto"/>
        <w:rPr>
          <w:rFonts w:ascii="Arial Nova Light" w:hAnsi="Arial Nova Light"/>
          <w:sz w:val="21"/>
          <w:szCs w:val="21"/>
          <w:lang w:val="el-GR"/>
        </w:rPr>
      </w:pPr>
      <w:r>
        <w:rPr>
          <w:rFonts w:ascii="Arial Nova Light" w:hAnsi="Arial Nova Light"/>
          <w:sz w:val="21"/>
          <w:szCs w:val="21"/>
          <w:lang w:val="el-GR"/>
        </w:rPr>
        <w:t xml:space="preserve">Με βάση το σύνολο δεδομένων </w:t>
      </w:r>
      <w:r>
        <w:rPr>
          <w:rFonts w:ascii="Arial Nova Light" w:hAnsi="Arial Nova Light"/>
          <w:sz w:val="21"/>
          <w:szCs w:val="21"/>
        </w:rPr>
        <w:t>US</w:t>
      </w:r>
      <w:r w:rsidRPr="001E1BA3">
        <w:rPr>
          <w:rFonts w:ascii="Arial Nova Light" w:hAnsi="Arial Nova Light"/>
          <w:sz w:val="21"/>
          <w:szCs w:val="21"/>
          <w:lang w:val="el-GR"/>
        </w:rPr>
        <w:t xml:space="preserve"> </w:t>
      </w:r>
      <w:r>
        <w:rPr>
          <w:rFonts w:ascii="Arial Nova Light" w:hAnsi="Arial Nova Light"/>
          <w:sz w:val="21"/>
          <w:szCs w:val="21"/>
        </w:rPr>
        <w:t>Accidents</w:t>
      </w:r>
      <w:r w:rsidRPr="001E1BA3">
        <w:rPr>
          <w:rFonts w:ascii="Arial Nova Light" w:hAnsi="Arial Nova Light"/>
          <w:sz w:val="21"/>
          <w:szCs w:val="21"/>
          <w:lang w:val="el-GR"/>
        </w:rPr>
        <w:t xml:space="preserve">, </w:t>
      </w:r>
      <w:r>
        <w:rPr>
          <w:rFonts w:ascii="Arial Nova Light" w:hAnsi="Arial Nova Light"/>
          <w:sz w:val="21"/>
          <w:szCs w:val="21"/>
          <w:lang w:val="el-GR"/>
        </w:rPr>
        <w:t xml:space="preserve">θα γίνει μια </w:t>
      </w:r>
      <w:r w:rsidR="00443593">
        <w:rPr>
          <w:rFonts w:ascii="Arial Nova Light" w:hAnsi="Arial Nova Light"/>
          <w:sz w:val="21"/>
          <w:szCs w:val="21"/>
          <w:lang w:val="el-GR"/>
        </w:rPr>
        <w:t>α</w:t>
      </w:r>
      <w:r w:rsidR="001A40DB">
        <w:rPr>
          <w:rFonts w:ascii="Arial Nova Light" w:hAnsi="Arial Nova Light"/>
          <w:sz w:val="21"/>
          <w:szCs w:val="21"/>
          <w:lang w:val="el-GR"/>
        </w:rPr>
        <w:t>πόπειρα εκτίμησης της σοβαρότητας ενός ατυχήματος</w:t>
      </w:r>
      <w:r w:rsidR="008D64AB">
        <w:rPr>
          <w:rFonts w:ascii="Arial Nova Light" w:hAnsi="Arial Nova Light"/>
          <w:sz w:val="21"/>
          <w:szCs w:val="21"/>
          <w:lang w:val="el-GR"/>
        </w:rPr>
        <w:t xml:space="preserve"> με την εφαρμογή τριών αλγορίθμων μηχανικής μάθησης</w:t>
      </w:r>
      <w:r w:rsidR="003F20DD">
        <w:rPr>
          <w:rFonts w:ascii="Arial Nova Light" w:hAnsi="Arial Nova Light"/>
          <w:sz w:val="21"/>
          <w:szCs w:val="21"/>
          <w:lang w:val="el-GR"/>
        </w:rPr>
        <w:t>, οι οποίοι αναγράφονται παρακάτω:</w:t>
      </w:r>
    </w:p>
    <w:p w14:paraId="4E0B3EE0" w14:textId="472D09B6" w:rsidR="003F20DD" w:rsidRDefault="003F20DD" w:rsidP="003F20DD">
      <w:pPr>
        <w:pStyle w:val="ListParagraph"/>
        <w:numPr>
          <w:ilvl w:val="0"/>
          <w:numId w:val="24"/>
        </w:numPr>
        <w:spacing w:line="360" w:lineRule="auto"/>
        <w:rPr>
          <w:rFonts w:ascii="Arial Nova Light" w:hAnsi="Arial Nova Light"/>
          <w:sz w:val="21"/>
          <w:szCs w:val="21"/>
        </w:rPr>
      </w:pPr>
      <w:r>
        <w:rPr>
          <w:rFonts w:ascii="Arial Nova Light" w:hAnsi="Arial Nova Light"/>
          <w:sz w:val="21"/>
          <w:szCs w:val="21"/>
          <w:lang w:val="el-GR"/>
        </w:rPr>
        <w:t>Απλή</w:t>
      </w:r>
      <w:r w:rsidRPr="003F20DD">
        <w:rPr>
          <w:rFonts w:ascii="Arial Nova Light" w:hAnsi="Arial Nova Light"/>
          <w:sz w:val="21"/>
          <w:szCs w:val="21"/>
        </w:rPr>
        <w:t xml:space="preserve"> </w:t>
      </w:r>
      <w:r>
        <w:rPr>
          <w:rFonts w:ascii="Arial Nova Light" w:hAnsi="Arial Nova Light"/>
          <w:sz w:val="21"/>
          <w:szCs w:val="21"/>
          <w:lang w:val="el-GR"/>
        </w:rPr>
        <w:t>Γραμμική</w:t>
      </w:r>
      <w:r w:rsidRPr="003F20DD">
        <w:rPr>
          <w:rFonts w:ascii="Arial Nova Light" w:hAnsi="Arial Nova Light"/>
          <w:sz w:val="21"/>
          <w:szCs w:val="21"/>
        </w:rPr>
        <w:t xml:space="preserve"> </w:t>
      </w:r>
      <w:r>
        <w:rPr>
          <w:rFonts w:ascii="Arial Nova Light" w:hAnsi="Arial Nova Light"/>
          <w:sz w:val="21"/>
          <w:szCs w:val="21"/>
          <w:lang w:val="el-GR"/>
        </w:rPr>
        <w:t>Παλινδρόμηση</w:t>
      </w:r>
      <w:r w:rsidRPr="003F20DD">
        <w:rPr>
          <w:rFonts w:ascii="Arial Nova Light" w:hAnsi="Arial Nova Light"/>
          <w:sz w:val="21"/>
          <w:szCs w:val="21"/>
        </w:rPr>
        <w:t xml:space="preserve"> (</w:t>
      </w:r>
      <w:r>
        <w:rPr>
          <w:rFonts w:ascii="Arial Nova Light" w:hAnsi="Arial Nova Light"/>
          <w:sz w:val="21"/>
          <w:szCs w:val="21"/>
        </w:rPr>
        <w:t>Basic</w:t>
      </w:r>
      <w:r w:rsidRPr="003F20DD">
        <w:rPr>
          <w:rFonts w:ascii="Arial Nova Light" w:hAnsi="Arial Nova Light"/>
          <w:sz w:val="21"/>
          <w:szCs w:val="21"/>
        </w:rPr>
        <w:t xml:space="preserve"> </w:t>
      </w:r>
      <w:r>
        <w:rPr>
          <w:rFonts w:ascii="Arial Nova Light" w:hAnsi="Arial Nova Light"/>
          <w:sz w:val="21"/>
          <w:szCs w:val="21"/>
        </w:rPr>
        <w:t>Linear</w:t>
      </w:r>
      <w:r w:rsidRPr="003F20DD">
        <w:rPr>
          <w:rFonts w:ascii="Arial Nova Light" w:hAnsi="Arial Nova Light"/>
          <w:sz w:val="21"/>
          <w:szCs w:val="21"/>
        </w:rPr>
        <w:t xml:space="preserve"> </w:t>
      </w:r>
      <w:r>
        <w:rPr>
          <w:rFonts w:ascii="Arial Nova Light" w:hAnsi="Arial Nova Light"/>
          <w:sz w:val="21"/>
          <w:szCs w:val="21"/>
        </w:rPr>
        <w:t>Regression)</w:t>
      </w:r>
    </w:p>
    <w:p w14:paraId="25DA6449" w14:textId="5E07CB9C" w:rsidR="003F20DD" w:rsidRDefault="003F20DD" w:rsidP="003F20DD">
      <w:pPr>
        <w:pStyle w:val="ListParagraph"/>
        <w:numPr>
          <w:ilvl w:val="0"/>
          <w:numId w:val="24"/>
        </w:numPr>
        <w:spacing w:line="360" w:lineRule="auto"/>
        <w:rPr>
          <w:rFonts w:ascii="Arial Nova Light" w:hAnsi="Arial Nova Light"/>
          <w:sz w:val="21"/>
          <w:szCs w:val="21"/>
        </w:rPr>
      </w:pPr>
      <w:r>
        <w:rPr>
          <w:rFonts w:ascii="Arial Nova Light" w:hAnsi="Arial Nova Light"/>
          <w:sz w:val="21"/>
          <w:szCs w:val="21"/>
          <w:lang w:val="el-GR"/>
        </w:rPr>
        <w:t>Νευρωνικά Δίκτυα (</w:t>
      </w:r>
      <w:r>
        <w:rPr>
          <w:rFonts w:ascii="Arial Nova Light" w:hAnsi="Arial Nova Light"/>
          <w:sz w:val="21"/>
          <w:szCs w:val="21"/>
        </w:rPr>
        <w:t>Neural Networks)</w:t>
      </w:r>
    </w:p>
    <w:p w14:paraId="6C1B09FE" w14:textId="50584019" w:rsidR="003F20DD" w:rsidRDefault="003F20DD" w:rsidP="003F20DD">
      <w:pPr>
        <w:pStyle w:val="ListParagraph"/>
        <w:numPr>
          <w:ilvl w:val="0"/>
          <w:numId w:val="24"/>
        </w:numPr>
        <w:spacing w:line="360" w:lineRule="auto"/>
        <w:rPr>
          <w:rFonts w:ascii="Arial Nova Light" w:hAnsi="Arial Nova Light"/>
          <w:sz w:val="21"/>
          <w:szCs w:val="21"/>
        </w:rPr>
      </w:pPr>
      <w:r>
        <w:rPr>
          <w:rFonts w:ascii="Arial Nova Light" w:hAnsi="Arial Nova Light"/>
          <w:sz w:val="21"/>
          <w:szCs w:val="21"/>
        </w:rPr>
        <w:t>Something else (something else)</w:t>
      </w:r>
    </w:p>
    <w:p w14:paraId="649FE821" w14:textId="65635C23" w:rsidR="0079398F" w:rsidRPr="00A53A5C" w:rsidRDefault="0079398F" w:rsidP="0079398F">
      <w:pPr>
        <w:spacing w:line="360" w:lineRule="auto"/>
        <w:rPr>
          <w:rFonts w:ascii="Arial Nova Light" w:hAnsi="Arial Nova Light"/>
          <w:sz w:val="21"/>
          <w:szCs w:val="21"/>
          <w:lang w:val="el-GR"/>
        </w:rPr>
      </w:pPr>
      <w:r>
        <w:rPr>
          <w:rFonts w:ascii="Arial Nova Light" w:hAnsi="Arial Nova Light"/>
          <w:sz w:val="21"/>
          <w:szCs w:val="21"/>
          <w:lang w:val="el-GR"/>
        </w:rPr>
        <w:t xml:space="preserve">Αξίζει να σημειωθεί πως για όλο το ΄Γ Μέρος, </w:t>
      </w:r>
      <w:r w:rsidR="0044657F">
        <w:rPr>
          <w:rFonts w:ascii="Arial Nova Light" w:hAnsi="Arial Nova Light"/>
          <w:sz w:val="21"/>
          <w:szCs w:val="21"/>
          <w:lang w:val="el-GR"/>
        </w:rPr>
        <w:t xml:space="preserve">έχει χρησιμοποιηθεί το πακέτο </w:t>
      </w:r>
      <w:r w:rsidR="0044657F">
        <w:rPr>
          <w:rFonts w:ascii="Arial Nova Light" w:hAnsi="Arial Nova Light"/>
          <w:sz w:val="21"/>
          <w:szCs w:val="21"/>
        </w:rPr>
        <w:t>Tensorflow</w:t>
      </w:r>
      <w:r w:rsidR="0044657F" w:rsidRPr="0044657F">
        <w:rPr>
          <w:rFonts w:ascii="Arial Nova Light" w:hAnsi="Arial Nova Light"/>
          <w:sz w:val="21"/>
          <w:szCs w:val="21"/>
          <w:lang w:val="el-GR"/>
        </w:rPr>
        <w:t xml:space="preserve"> / </w:t>
      </w:r>
      <w:r w:rsidR="0044657F">
        <w:rPr>
          <w:rFonts w:ascii="Arial Nova Light" w:hAnsi="Arial Nova Light"/>
          <w:sz w:val="21"/>
          <w:szCs w:val="21"/>
        </w:rPr>
        <w:t>Keras</w:t>
      </w:r>
      <w:r w:rsidR="0044657F" w:rsidRPr="0044657F">
        <w:rPr>
          <w:rFonts w:ascii="Arial Nova Light" w:hAnsi="Arial Nova Light"/>
          <w:sz w:val="21"/>
          <w:szCs w:val="21"/>
          <w:lang w:val="el-GR"/>
        </w:rPr>
        <w:t>.</w:t>
      </w:r>
      <w:r w:rsidR="00A53A5C" w:rsidRPr="00A53A5C">
        <w:rPr>
          <w:rFonts w:ascii="Arial Nova Light" w:hAnsi="Arial Nova Light"/>
          <w:sz w:val="21"/>
          <w:szCs w:val="21"/>
          <w:lang w:val="el-GR"/>
        </w:rPr>
        <w:t xml:space="preserve"> </w:t>
      </w:r>
      <w:r w:rsidR="00A53A5C">
        <w:rPr>
          <w:rFonts w:ascii="Arial Nova Light" w:hAnsi="Arial Nova Light"/>
          <w:sz w:val="21"/>
          <w:szCs w:val="21"/>
          <w:lang w:val="el-GR"/>
        </w:rPr>
        <w:t xml:space="preserve">Επιπλέον, υπενθυμίζεται πως </w:t>
      </w:r>
      <w:r w:rsidR="00B7339A">
        <w:rPr>
          <w:rFonts w:ascii="Arial Nova Light" w:hAnsi="Arial Nova Light"/>
          <w:sz w:val="21"/>
          <w:szCs w:val="21"/>
          <w:lang w:val="el-GR"/>
        </w:rPr>
        <w:t xml:space="preserve">οι διαστάσεις του </w:t>
      </w:r>
      <w:r w:rsidR="00A53A5C">
        <w:rPr>
          <w:rFonts w:ascii="Arial Nova Light" w:hAnsi="Arial Nova Light"/>
          <w:sz w:val="21"/>
          <w:szCs w:val="21"/>
          <w:lang w:val="el-GR"/>
        </w:rPr>
        <w:t>σ</w:t>
      </w:r>
      <w:r w:rsidR="00B7339A">
        <w:rPr>
          <w:rFonts w:ascii="Arial Nova Light" w:hAnsi="Arial Nova Light"/>
          <w:sz w:val="21"/>
          <w:szCs w:val="21"/>
          <w:lang w:val="el-GR"/>
        </w:rPr>
        <w:t>υνόλου</w:t>
      </w:r>
      <w:r w:rsidR="00A53A5C">
        <w:rPr>
          <w:rFonts w:ascii="Arial Nova Light" w:hAnsi="Arial Nova Light"/>
          <w:sz w:val="21"/>
          <w:szCs w:val="21"/>
          <w:lang w:val="el-GR"/>
        </w:rPr>
        <w:t xml:space="preserve"> δεδομένων </w:t>
      </w:r>
      <w:r w:rsidR="00B7339A">
        <w:rPr>
          <w:rFonts w:ascii="Arial Nova Light" w:hAnsi="Arial Nova Light"/>
          <w:sz w:val="21"/>
          <w:szCs w:val="21"/>
          <w:lang w:val="el-GR"/>
        </w:rPr>
        <w:t>έχουν μειωθεί για τεχνικούς λόγους</w:t>
      </w:r>
      <w:r w:rsidR="00C66516">
        <w:rPr>
          <w:rFonts w:ascii="Arial Nova Light" w:hAnsi="Arial Nova Light"/>
          <w:sz w:val="21"/>
          <w:szCs w:val="21"/>
          <w:lang w:val="el-GR"/>
        </w:rPr>
        <w:t>.</w:t>
      </w:r>
    </w:p>
    <w:p w14:paraId="68AA06F7" w14:textId="57F6FEC5" w:rsidR="003F20DD" w:rsidRPr="008D6074" w:rsidRDefault="003F20DD" w:rsidP="003F20DD">
      <w:pPr>
        <w:pStyle w:val="Heading2"/>
        <w:numPr>
          <w:ilvl w:val="0"/>
          <w:numId w:val="13"/>
        </w:numPr>
        <w:pBdr>
          <w:bottom w:val="single" w:sz="4" w:space="1" w:color="auto"/>
        </w:pBdr>
        <w:ind w:left="216" w:hanging="288"/>
        <w:rPr>
          <w:rFonts w:ascii="Arial Nova" w:hAnsi="Arial Nova"/>
          <w:color w:val="5C7C3F" w:themeColor="text2" w:themeShade="BF"/>
          <w:sz w:val="32"/>
          <w:szCs w:val="32"/>
          <w:lang w:val="el-GR"/>
        </w:rPr>
      </w:pPr>
      <w:r w:rsidRPr="0079398F">
        <w:rPr>
          <w:rFonts w:ascii="Arial Nova" w:hAnsi="Arial Nova"/>
          <w:color w:val="5C7C3F" w:themeColor="text2" w:themeShade="BF"/>
          <w:sz w:val="32"/>
          <w:szCs w:val="32"/>
          <w:lang w:val="el-GR"/>
        </w:rPr>
        <w:t xml:space="preserve"> </w:t>
      </w:r>
      <w:bookmarkStart w:id="28" w:name="_Toc113883778"/>
      <w:r>
        <w:rPr>
          <w:rFonts w:ascii="Arial Nova" w:hAnsi="Arial Nova"/>
          <w:color w:val="5C7C3F" w:themeColor="text2" w:themeShade="BF"/>
          <w:sz w:val="32"/>
          <w:szCs w:val="32"/>
          <w:lang w:val="el-GR"/>
        </w:rPr>
        <w:t>Απλή Γραμμική Παλινδρόμηση</w:t>
      </w:r>
      <w:bookmarkEnd w:id="28"/>
    </w:p>
    <w:p w14:paraId="30EDA1B0" w14:textId="410E6549" w:rsidR="0056405D" w:rsidRPr="003D1D69" w:rsidRDefault="0022615D" w:rsidP="00C66516">
      <w:pPr>
        <w:spacing w:line="360" w:lineRule="auto"/>
        <w:rPr>
          <w:rFonts w:ascii="Arial Nova Light" w:hAnsi="Arial Nova Light"/>
          <w:sz w:val="21"/>
          <w:szCs w:val="21"/>
          <w:lang w:val="el-GR"/>
        </w:rPr>
      </w:pPr>
      <w:r w:rsidRPr="0022615D">
        <w:rPr>
          <w:rFonts w:ascii="Arial Nova Light" w:hAnsi="Arial Nova Light"/>
          <w:sz w:val="21"/>
          <w:szCs w:val="21"/>
          <w:lang w:val="el-GR"/>
        </w:rPr>
        <w:t xml:space="preserve">Ο κλάδος της Στατιστικής που εξετάζει τη σχέση μεταξύ δύο ή περισσότερων μεταβλητών με απώτερο σκοπό την πρόβλεψη μιας </w:t>
      </w:r>
      <w:r w:rsidR="008B1089">
        <w:rPr>
          <w:rFonts w:ascii="Arial Nova Light" w:hAnsi="Arial Nova Light"/>
          <w:sz w:val="21"/>
          <w:szCs w:val="21"/>
          <w:lang w:val="el-GR"/>
        </w:rPr>
        <w:t xml:space="preserve">από </w:t>
      </w:r>
      <w:r w:rsidRPr="0022615D">
        <w:rPr>
          <w:rFonts w:ascii="Arial Nova Light" w:hAnsi="Arial Nova Light"/>
          <w:sz w:val="21"/>
          <w:szCs w:val="21"/>
          <w:lang w:val="el-GR"/>
        </w:rPr>
        <w:t>αυτές μέσω των άλλων χαρακτηρίζεται με την ονομασία ανάλυση παλινδρόμησης (regression analysis).</w:t>
      </w:r>
      <w:r w:rsidR="005F3FBC">
        <w:rPr>
          <w:rFonts w:ascii="Arial Nova Light" w:hAnsi="Arial Nova Light"/>
          <w:sz w:val="21"/>
          <w:szCs w:val="21"/>
          <w:lang w:val="el-GR"/>
        </w:rPr>
        <w:t xml:space="preserve"> </w:t>
      </w:r>
      <w:r w:rsidR="005F3FBC" w:rsidRPr="005F3FBC">
        <w:rPr>
          <w:rFonts w:ascii="Arial Nova Light" w:hAnsi="Arial Nova Light"/>
          <w:sz w:val="21"/>
          <w:szCs w:val="21"/>
          <w:lang w:val="el-GR"/>
        </w:rPr>
        <w:t>Η απλούστερη περίπτωση παλινδρόμησης είναι η απλή γραμμική παλινδρόμηση (simple linear regression), κατά την οποία υπάρχει μόνο μια ανεξάρτητη μεταβλητή X (και η εξαρτημένη μεταβλητή Y η οποία μπορεί να προσεγγιστεί ικανοποιητικά από μία γραμμική συνάρτηση του X.</w:t>
      </w:r>
      <w:r w:rsidR="00336257">
        <w:rPr>
          <w:rFonts w:ascii="Arial Nova Light" w:hAnsi="Arial Nova Light"/>
          <w:sz w:val="21"/>
          <w:szCs w:val="21"/>
          <w:lang w:val="el-GR"/>
        </w:rPr>
        <w:t xml:space="preserve"> Στην προκειμένη περίπτωση </w:t>
      </w:r>
      <w:r w:rsidR="00E74B4D">
        <w:rPr>
          <w:rFonts w:ascii="Arial Nova Light" w:hAnsi="Arial Nova Light"/>
          <w:sz w:val="21"/>
          <w:szCs w:val="21"/>
          <w:lang w:val="el-GR"/>
        </w:rPr>
        <w:t>θα γίνει εκτίμηση της σοβαρότητας ενός ατυχήματος (εξαρτημένη μεταβλητή)</w:t>
      </w:r>
      <w:r w:rsidR="00864E25">
        <w:rPr>
          <w:rFonts w:ascii="Arial Nova Light" w:hAnsi="Arial Nova Light"/>
          <w:sz w:val="21"/>
          <w:szCs w:val="21"/>
          <w:lang w:val="el-GR"/>
        </w:rPr>
        <w:t>, βάσει της ορατότητας (ανεξάρτητη μεταβλητή).</w:t>
      </w:r>
    </w:p>
    <w:p w14:paraId="3FCA5615" w14:textId="1724B62D" w:rsidR="0056405D" w:rsidRDefault="0056405D" w:rsidP="0056405D">
      <w:pPr>
        <w:rPr>
          <w:rFonts w:ascii="Arial Nova Light" w:hAnsi="Arial Nova Light"/>
          <w:sz w:val="21"/>
          <w:szCs w:val="21"/>
          <w:lang w:val="el-GR"/>
        </w:rPr>
      </w:pPr>
    </w:p>
    <w:p w14:paraId="766DA480" w14:textId="674CBFA1" w:rsidR="00154175" w:rsidRDefault="00154175" w:rsidP="0056405D">
      <w:pPr>
        <w:rPr>
          <w:rFonts w:ascii="Arial Nova Light" w:hAnsi="Arial Nova Light"/>
          <w:sz w:val="21"/>
          <w:szCs w:val="21"/>
          <w:lang w:val="el-GR"/>
        </w:rPr>
      </w:pPr>
    </w:p>
    <w:p w14:paraId="3BE31A6D" w14:textId="1A8FDD44" w:rsidR="00154175" w:rsidRPr="00154175" w:rsidRDefault="00154175" w:rsidP="00154175">
      <w:pPr>
        <w:pStyle w:val="Heading2"/>
        <w:pBdr>
          <w:bottom w:val="single" w:sz="4" w:space="1" w:color="auto"/>
        </w:pBdr>
        <w:rPr>
          <w:rFonts w:ascii="Arial Nova" w:hAnsi="Arial Nova"/>
          <w:color w:val="5C7C3F" w:themeColor="text2" w:themeShade="BF"/>
          <w:sz w:val="28"/>
          <w:szCs w:val="28"/>
          <w:lang w:val="el-GR"/>
        </w:rPr>
      </w:pPr>
      <w:bookmarkStart w:id="29" w:name="_Toc113883779"/>
      <w:r>
        <w:rPr>
          <w:rFonts w:ascii="Arial Nova" w:hAnsi="Arial Nova"/>
          <w:color w:val="5C7C3F" w:themeColor="text2" w:themeShade="BF"/>
          <w:sz w:val="28"/>
          <w:szCs w:val="28"/>
          <w:lang w:val="el-GR"/>
        </w:rPr>
        <w:lastRenderedPageBreak/>
        <w:t>8</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1</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Επι</w:t>
      </w:r>
      <w:r w:rsidR="0034557D">
        <w:rPr>
          <w:rFonts w:ascii="Arial Nova" w:hAnsi="Arial Nova"/>
          <w:color w:val="5C7C3F" w:themeColor="text2" w:themeShade="BF"/>
          <w:sz w:val="28"/>
          <w:szCs w:val="28"/>
          <w:lang w:val="el-GR"/>
        </w:rPr>
        <w:t>θεώρηση</w:t>
      </w:r>
      <w:r w:rsidR="00332D38">
        <w:rPr>
          <w:rFonts w:ascii="Arial Nova" w:hAnsi="Arial Nova"/>
          <w:color w:val="5C7C3F" w:themeColor="text2" w:themeShade="BF"/>
          <w:sz w:val="28"/>
          <w:szCs w:val="28"/>
          <w:lang w:val="el-GR"/>
        </w:rPr>
        <w:t xml:space="preserve"> και Προετοιμασία Δεδομένων</w:t>
      </w:r>
      <w:bookmarkEnd w:id="29"/>
    </w:p>
    <w:p w14:paraId="06606A85" w14:textId="284777D8" w:rsidR="00154175" w:rsidRDefault="0051458E" w:rsidP="00154175">
      <w:pPr>
        <w:rPr>
          <w:rFonts w:ascii="Arial Nova Light" w:hAnsi="Arial Nova Light"/>
          <w:sz w:val="21"/>
          <w:szCs w:val="21"/>
          <w:lang w:val="el-GR"/>
        </w:rPr>
      </w:pPr>
      <w:r>
        <w:rPr>
          <w:noProof/>
        </w:rPr>
        <w:drawing>
          <wp:anchor distT="0" distB="0" distL="114300" distR="114300" simplePos="0" relativeHeight="251668992" behindDoc="0" locked="0" layoutInCell="1" allowOverlap="1" wp14:anchorId="06366888" wp14:editId="58CD6166">
            <wp:simplePos x="0" y="0"/>
            <wp:positionH relativeFrom="margin">
              <wp:align>center</wp:align>
            </wp:positionH>
            <wp:positionV relativeFrom="paragraph">
              <wp:posOffset>1750872</wp:posOffset>
            </wp:positionV>
            <wp:extent cx="3964838" cy="5479085"/>
            <wp:effectExtent l="0" t="0" r="0" b="7620"/>
            <wp:wrapSquare wrapText="bothSides"/>
            <wp:docPr id="70" name="Picture 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l="15139" t="12238" r="18151" b="2091"/>
                    <a:stretch/>
                  </pic:blipFill>
                  <pic:spPr bwMode="auto">
                    <a:xfrm>
                      <a:off x="0" y="0"/>
                      <a:ext cx="3964838" cy="5479085"/>
                    </a:xfrm>
                    <a:prstGeom prst="rect">
                      <a:avLst/>
                    </a:prstGeom>
                    <a:ln>
                      <a:noFill/>
                    </a:ln>
                    <a:extLst>
                      <a:ext uri="{53640926-AAD7-44D8-BBD7-CCE9431645EC}">
                        <a14:shadowObscured xmlns:a14="http://schemas.microsoft.com/office/drawing/2010/main"/>
                      </a:ext>
                    </a:extLst>
                  </pic:spPr>
                </pic:pic>
              </a:graphicData>
            </a:graphic>
          </wp:anchor>
        </w:drawing>
      </w:r>
      <w:r w:rsidR="008265A5">
        <w:rPr>
          <w:rFonts w:ascii="Arial Nova Light" w:hAnsi="Arial Nova Light"/>
          <w:sz w:val="21"/>
          <w:szCs w:val="21"/>
          <w:lang w:val="el-GR"/>
        </w:rPr>
        <w:t xml:space="preserve">Πρώτο βήμα </w:t>
      </w:r>
      <w:r w:rsidR="00462701">
        <w:rPr>
          <w:rFonts w:ascii="Arial Nova Light" w:hAnsi="Arial Nova Light"/>
          <w:sz w:val="21"/>
          <w:szCs w:val="21"/>
          <w:lang w:val="el-GR"/>
        </w:rPr>
        <w:t>πριν τη δημιουργία του μοντέλου της απλής γραμμικής παλινδρόμησης</w:t>
      </w:r>
      <w:r w:rsidR="00AF2924">
        <w:rPr>
          <w:rFonts w:ascii="Arial Nova Light" w:hAnsi="Arial Nova Light"/>
          <w:sz w:val="21"/>
          <w:szCs w:val="21"/>
          <w:lang w:val="el-GR"/>
        </w:rPr>
        <w:t xml:space="preserve"> είναι να χωριστούν τα δεδομένα σε σύνολα δεδομένων εκπαίδευσης και ελέγχου.</w:t>
      </w:r>
      <w:r w:rsidR="00ED1936">
        <w:rPr>
          <w:rFonts w:ascii="Arial Nova Light" w:hAnsi="Arial Nova Light"/>
          <w:sz w:val="21"/>
          <w:szCs w:val="21"/>
          <w:lang w:val="el-GR"/>
        </w:rPr>
        <w:t xml:space="preserve"> Η διαδικασία του διαχωρισμού επαναλαμβάνεται</w:t>
      </w:r>
      <w:r w:rsidR="00B17867">
        <w:rPr>
          <w:rFonts w:ascii="Arial Nova Light" w:hAnsi="Arial Nova Light"/>
          <w:sz w:val="21"/>
          <w:szCs w:val="21"/>
          <w:lang w:val="el-GR"/>
        </w:rPr>
        <w:t>, καθώς</w:t>
      </w:r>
      <w:r w:rsidR="00F81006">
        <w:rPr>
          <w:rFonts w:ascii="Arial Nova Light" w:hAnsi="Arial Nova Light"/>
          <w:sz w:val="21"/>
          <w:szCs w:val="21"/>
          <w:lang w:val="el-GR"/>
        </w:rPr>
        <w:t xml:space="preserve"> </w:t>
      </w:r>
      <w:r w:rsidR="00192E96">
        <w:rPr>
          <w:rFonts w:ascii="Arial Nova Light" w:hAnsi="Arial Nova Light"/>
          <w:sz w:val="21"/>
          <w:szCs w:val="21"/>
          <w:lang w:val="el-GR"/>
        </w:rPr>
        <w:t xml:space="preserve">οι διαστάσεις των δύο υποσυνόλων πρέπει να ανταποκρίνονται </w:t>
      </w:r>
      <w:r w:rsidR="00EC5495">
        <w:rPr>
          <w:rFonts w:ascii="Arial Nova Light" w:hAnsi="Arial Nova Light"/>
          <w:sz w:val="21"/>
          <w:szCs w:val="21"/>
          <w:lang w:val="el-GR"/>
        </w:rPr>
        <w:t>στις απαιτήσεις του μοντέλου, επομένως το σύνολο δεδομένων εκπαίδευσης</w:t>
      </w:r>
      <w:r w:rsidR="002C63F9" w:rsidRPr="002C63F9">
        <w:rPr>
          <w:rFonts w:ascii="Arial Nova Light" w:hAnsi="Arial Nova Light"/>
          <w:sz w:val="21"/>
          <w:szCs w:val="21"/>
          <w:lang w:val="el-GR"/>
        </w:rPr>
        <w:t xml:space="preserve"> </w:t>
      </w:r>
      <w:r w:rsidR="00A92AF4">
        <w:rPr>
          <w:rFonts w:ascii="Arial Nova Light" w:hAnsi="Arial Nova Light"/>
          <w:sz w:val="21"/>
          <w:szCs w:val="21"/>
          <w:lang w:val="el-GR"/>
        </w:rPr>
        <w:t>περιλαμβάνει το 80% του αρχικού συνόλου, ενώ το σύνολο δεδομένων ελέγχου περιλαμβάνει ένα ποσοστό των 20%.</w:t>
      </w:r>
      <w:r w:rsidR="008653D5">
        <w:rPr>
          <w:rFonts w:ascii="Arial Nova Light" w:hAnsi="Arial Nova Light"/>
          <w:sz w:val="21"/>
          <w:szCs w:val="21"/>
          <w:lang w:val="el-GR"/>
        </w:rPr>
        <w:t xml:space="preserve"> </w:t>
      </w:r>
      <w:r w:rsidR="001722E6">
        <w:rPr>
          <w:rFonts w:ascii="Arial Nova Light" w:hAnsi="Arial Nova Light"/>
          <w:sz w:val="21"/>
          <w:szCs w:val="21"/>
          <w:lang w:val="el-GR"/>
        </w:rPr>
        <w:t>Στη συνέχεια</w:t>
      </w:r>
      <w:r w:rsidR="00CC7C86">
        <w:rPr>
          <w:rFonts w:ascii="Arial Nova Light" w:hAnsi="Arial Nova Light"/>
          <w:sz w:val="21"/>
          <w:szCs w:val="21"/>
          <w:lang w:val="el-GR"/>
        </w:rPr>
        <w:t>, τα υποσύνολα</w:t>
      </w:r>
      <w:r w:rsidR="00713583">
        <w:rPr>
          <w:rFonts w:ascii="Arial Nova Light" w:hAnsi="Arial Nova Light"/>
          <w:sz w:val="21"/>
          <w:szCs w:val="21"/>
          <w:lang w:val="el-GR"/>
        </w:rPr>
        <w:t xml:space="preserve"> διαχωρίζονται ξανά σε </w:t>
      </w:r>
      <w:r w:rsidR="00932270">
        <w:rPr>
          <w:rFonts w:ascii="Arial Nova Light" w:hAnsi="Arial Nova Light"/>
          <w:sz w:val="21"/>
          <w:szCs w:val="21"/>
          <w:lang w:val="el-GR"/>
        </w:rPr>
        <w:t xml:space="preserve">Χαρακτηριστικά - </w:t>
      </w:r>
      <w:r w:rsidR="00713583">
        <w:rPr>
          <w:rFonts w:ascii="Arial Nova Light" w:hAnsi="Arial Nova Light"/>
          <w:sz w:val="21"/>
          <w:szCs w:val="21"/>
        </w:rPr>
        <w:t>Features</w:t>
      </w:r>
      <w:r w:rsidR="002B4189" w:rsidRPr="002B4189">
        <w:rPr>
          <w:rFonts w:ascii="Arial Nova Light" w:hAnsi="Arial Nova Light"/>
          <w:sz w:val="21"/>
          <w:szCs w:val="21"/>
          <w:lang w:val="el-GR"/>
        </w:rPr>
        <w:t xml:space="preserve"> </w:t>
      </w:r>
      <w:r w:rsidR="002B4189" w:rsidRPr="009F1A9F">
        <w:rPr>
          <w:rFonts w:ascii="Arial Nova Light" w:hAnsi="Arial Nova Light"/>
          <w:sz w:val="21"/>
          <w:szCs w:val="21"/>
          <w:lang w:val="el-GR"/>
        </w:rPr>
        <w:t>(</w:t>
      </w:r>
      <w:r w:rsidR="009F1A9F">
        <w:rPr>
          <w:rFonts w:ascii="Arial Nova Light" w:hAnsi="Arial Nova Light"/>
          <w:sz w:val="21"/>
          <w:szCs w:val="21"/>
          <w:lang w:val="el-GR"/>
        </w:rPr>
        <w:t>ανεξάρτητες μεταβλητές)</w:t>
      </w:r>
      <w:r w:rsidR="00713583" w:rsidRPr="00713583">
        <w:rPr>
          <w:rFonts w:ascii="Arial Nova Light" w:hAnsi="Arial Nova Light"/>
          <w:sz w:val="21"/>
          <w:szCs w:val="21"/>
          <w:lang w:val="el-GR"/>
        </w:rPr>
        <w:t xml:space="preserve"> </w:t>
      </w:r>
      <w:r w:rsidR="00713583">
        <w:rPr>
          <w:rFonts w:ascii="Arial Nova Light" w:hAnsi="Arial Nova Light"/>
          <w:sz w:val="21"/>
          <w:szCs w:val="21"/>
          <w:lang w:val="el-GR"/>
        </w:rPr>
        <w:t xml:space="preserve">και </w:t>
      </w:r>
      <w:r w:rsidR="003C12E8">
        <w:rPr>
          <w:rFonts w:ascii="Arial Nova Light" w:hAnsi="Arial Nova Light"/>
          <w:sz w:val="21"/>
          <w:szCs w:val="21"/>
          <w:lang w:val="el-GR"/>
        </w:rPr>
        <w:t xml:space="preserve">Ετικέτες - </w:t>
      </w:r>
      <w:r w:rsidR="00713583">
        <w:rPr>
          <w:rFonts w:ascii="Arial Nova Light" w:hAnsi="Arial Nova Light"/>
          <w:sz w:val="21"/>
          <w:szCs w:val="21"/>
        </w:rPr>
        <w:t>Labels</w:t>
      </w:r>
      <w:r w:rsidR="009F1A9F">
        <w:rPr>
          <w:rFonts w:ascii="Arial Nova Light" w:hAnsi="Arial Nova Light"/>
          <w:sz w:val="21"/>
          <w:szCs w:val="21"/>
          <w:lang w:val="el-GR"/>
        </w:rPr>
        <w:t xml:space="preserve"> (εξαρτημένη μεταβλητή).</w:t>
      </w:r>
      <w:r w:rsidR="009A3ECA">
        <w:rPr>
          <w:rFonts w:ascii="Arial Nova Light" w:hAnsi="Arial Nova Light"/>
          <w:sz w:val="21"/>
          <w:szCs w:val="21"/>
          <w:lang w:val="el-GR"/>
        </w:rPr>
        <w:t xml:space="preserve"> Στις εικόνες που ακολουθούν φαίνονται κάποια στατιστικά στοιχεία για τα σύνολα δεδομένων εκπαίδευσης και ελέγχου (Εικόνες 27, 28).</w:t>
      </w:r>
    </w:p>
    <w:p w14:paraId="47889C0C" w14:textId="1A14BA9A" w:rsidR="0051458E" w:rsidRPr="009A3ECA" w:rsidRDefault="0051458E" w:rsidP="00154175">
      <w:pPr>
        <w:rPr>
          <w:rFonts w:ascii="Arial Nova Light" w:hAnsi="Arial Nova Light"/>
          <w:sz w:val="21"/>
          <w:szCs w:val="21"/>
          <w:lang w:val="el-GR"/>
        </w:rPr>
      </w:pPr>
    </w:p>
    <w:p w14:paraId="72BF03C5" w14:textId="11168BC9" w:rsidR="0056405D" w:rsidRDefault="0056405D" w:rsidP="0056405D">
      <w:pPr>
        <w:rPr>
          <w:rFonts w:ascii="Arial Nova Light" w:hAnsi="Arial Nova Light"/>
          <w:sz w:val="21"/>
          <w:szCs w:val="21"/>
          <w:lang w:val="el-GR"/>
        </w:rPr>
      </w:pPr>
    </w:p>
    <w:p w14:paraId="2165FBF1" w14:textId="5A1E6E47" w:rsidR="0056405D" w:rsidRDefault="0056405D" w:rsidP="0056405D">
      <w:pPr>
        <w:rPr>
          <w:rFonts w:ascii="Arial Nova Light" w:hAnsi="Arial Nova Light"/>
          <w:sz w:val="21"/>
          <w:szCs w:val="21"/>
          <w:lang w:val="el-GR"/>
        </w:rPr>
      </w:pPr>
    </w:p>
    <w:p w14:paraId="5C798D08" w14:textId="393F160C" w:rsidR="0051458E" w:rsidRPr="0051458E" w:rsidRDefault="0051458E" w:rsidP="0051458E">
      <w:pPr>
        <w:rPr>
          <w:rFonts w:ascii="Arial Nova Light" w:hAnsi="Arial Nova Light"/>
          <w:sz w:val="21"/>
          <w:szCs w:val="21"/>
          <w:lang w:val="el-GR"/>
        </w:rPr>
      </w:pPr>
    </w:p>
    <w:p w14:paraId="443D9344" w14:textId="0947676E" w:rsidR="0051458E" w:rsidRPr="0051458E" w:rsidRDefault="0051458E" w:rsidP="0051458E">
      <w:pPr>
        <w:rPr>
          <w:rFonts w:ascii="Arial Nova Light" w:hAnsi="Arial Nova Light"/>
          <w:sz w:val="21"/>
          <w:szCs w:val="21"/>
          <w:lang w:val="el-GR"/>
        </w:rPr>
      </w:pPr>
    </w:p>
    <w:p w14:paraId="1357A4A1" w14:textId="24537AC6" w:rsidR="0051458E" w:rsidRPr="0051458E" w:rsidRDefault="0051458E" w:rsidP="0051458E">
      <w:pPr>
        <w:rPr>
          <w:rFonts w:ascii="Arial Nova Light" w:hAnsi="Arial Nova Light"/>
          <w:sz w:val="21"/>
          <w:szCs w:val="21"/>
          <w:lang w:val="el-GR"/>
        </w:rPr>
      </w:pPr>
    </w:p>
    <w:p w14:paraId="3199BFF1" w14:textId="72655B5C" w:rsidR="0051458E" w:rsidRPr="0051458E" w:rsidRDefault="0051458E" w:rsidP="0051458E">
      <w:pPr>
        <w:rPr>
          <w:rFonts w:ascii="Arial Nova Light" w:hAnsi="Arial Nova Light"/>
          <w:sz w:val="21"/>
          <w:szCs w:val="21"/>
          <w:lang w:val="el-GR"/>
        </w:rPr>
      </w:pPr>
    </w:p>
    <w:p w14:paraId="356EDE52" w14:textId="7953BA0A" w:rsidR="0051458E" w:rsidRPr="0051458E" w:rsidRDefault="0051458E" w:rsidP="0051458E">
      <w:pPr>
        <w:rPr>
          <w:rFonts w:ascii="Arial Nova Light" w:hAnsi="Arial Nova Light"/>
          <w:sz w:val="21"/>
          <w:szCs w:val="21"/>
          <w:lang w:val="el-GR"/>
        </w:rPr>
      </w:pPr>
    </w:p>
    <w:p w14:paraId="1C151210" w14:textId="6F62B02C" w:rsidR="0051458E" w:rsidRPr="0051458E" w:rsidRDefault="0051458E" w:rsidP="0051458E">
      <w:pPr>
        <w:rPr>
          <w:rFonts w:ascii="Arial Nova Light" w:hAnsi="Arial Nova Light"/>
          <w:sz w:val="21"/>
          <w:szCs w:val="21"/>
          <w:lang w:val="el-GR"/>
        </w:rPr>
      </w:pPr>
    </w:p>
    <w:p w14:paraId="380D8950" w14:textId="7A598951" w:rsidR="0051458E" w:rsidRPr="0051458E" w:rsidRDefault="0051458E" w:rsidP="0051458E">
      <w:pPr>
        <w:rPr>
          <w:rFonts w:ascii="Arial Nova Light" w:hAnsi="Arial Nova Light"/>
          <w:sz w:val="21"/>
          <w:szCs w:val="21"/>
          <w:lang w:val="el-GR"/>
        </w:rPr>
      </w:pPr>
    </w:p>
    <w:p w14:paraId="57F5DEA9" w14:textId="0E6BEB83" w:rsidR="0051458E" w:rsidRPr="0051458E" w:rsidRDefault="0051458E" w:rsidP="0051458E">
      <w:pPr>
        <w:rPr>
          <w:rFonts w:ascii="Arial Nova Light" w:hAnsi="Arial Nova Light"/>
          <w:sz w:val="21"/>
          <w:szCs w:val="21"/>
          <w:lang w:val="el-GR"/>
        </w:rPr>
      </w:pPr>
    </w:p>
    <w:p w14:paraId="5D36CC91" w14:textId="1A52B790" w:rsidR="0051458E" w:rsidRPr="0051458E" w:rsidRDefault="0051458E" w:rsidP="0051458E">
      <w:pPr>
        <w:rPr>
          <w:rFonts w:ascii="Arial Nova Light" w:hAnsi="Arial Nova Light"/>
          <w:sz w:val="21"/>
          <w:szCs w:val="21"/>
          <w:lang w:val="el-GR"/>
        </w:rPr>
      </w:pPr>
    </w:p>
    <w:p w14:paraId="7258BD77" w14:textId="51697A3C" w:rsidR="0051458E" w:rsidRPr="0051458E" w:rsidRDefault="0051458E" w:rsidP="0051458E">
      <w:pPr>
        <w:rPr>
          <w:rFonts w:ascii="Arial Nova Light" w:hAnsi="Arial Nova Light"/>
          <w:sz w:val="21"/>
          <w:szCs w:val="21"/>
          <w:lang w:val="el-GR"/>
        </w:rPr>
      </w:pPr>
    </w:p>
    <w:p w14:paraId="56834150" w14:textId="046D7B06" w:rsidR="0051458E" w:rsidRPr="0051458E" w:rsidRDefault="0051458E" w:rsidP="0051458E">
      <w:pPr>
        <w:rPr>
          <w:rFonts w:ascii="Arial Nova Light" w:hAnsi="Arial Nova Light"/>
          <w:sz w:val="21"/>
          <w:szCs w:val="21"/>
          <w:lang w:val="el-GR"/>
        </w:rPr>
      </w:pPr>
    </w:p>
    <w:p w14:paraId="77154A4D" w14:textId="66DF9686" w:rsidR="0051458E" w:rsidRPr="0051458E" w:rsidRDefault="00A1116B" w:rsidP="0051458E">
      <w:pPr>
        <w:rPr>
          <w:rFonts w:ascii="Arial Nova Light" w:hAnsi="Arial Nova Light"/>
          <w:sz w:val="21"/>
          <w:szCs w:val="21"/>
          <w:lang w:val="el-GR"/>
        </w:rPr>
      </w:pPr>
      <w:r w:rsidRPr="00A1116B">
        <w:rPr>
          <w:noProof/>
        </w:rPr>
        <mc:AlternateContent>
          <mc:Choice Requires="wps">
            <w:drawing>
              <wp:anchor distT="0" distB="0" distL="114300" distR="114300" simplePos="0" relativeHeight="251675136" behindDoc="0" locked="0" layoutInCell="1" allowOverlap="1" wp14:anchorId="34DD02A0" wp14:editId="029F0FA6">
                <wp:simplePos x="0" y="0"/>
                <wp:positionH relativeFrom="margin">
                  <wp:posOffset>-14631</wp:posOffset>
                </wp:positionH>
                <wp:positionV relativeFrom="paragraph">
                  <wp:posOffset>376149</wp:posOffset>
                </wp:positionV>
                <wp:extent cx="5905500" cy="635"/>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7B79B69" w14:textId="5F3F8F31" w:rsidR="00A1116B" w:rsidRPr="00D339CA" w:rsidRDefault="00A1116B" w:rsidP="00A1116B">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27</w:t>
                            </w:r>
                            <w:r w:rsidR="00D339CA">
                              <w:rPr>
                                <w:rFonts w:ascii="Arial Nova Light" w:hAnsi="Arial Nova Light"/>
                                <w:color w:val="7F7F7F" w:themeColor="text1" w:themeTint="80"/>
                                <w:lang w:val="el-GR"/>
                              </w:rPr>
                              <w:t>: Στατιστικά στοιχεία για το σύνολο εκπαίδευσης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D02A0" id="Text Box 74" o:spid="_x0000_s1053" type="#_x0000_t202" style="position:absolute;margin-left:-1.15pt;margin-top:29.6pt;width:465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87GwIAAEAEAAAOAAAAZHJzL2Uyb0RvYy54bWysU8Fu2zAMvQ/YPwi6L3YypNu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" stroked="f">
                <v:textbox style="mso-fit-shape-to-text:t" inset="0,0,0,0">
                  <w:txbxContent>
                    <w:p w14:paraId="47B79B69" w14:textId="5F3F8F31" w:rsidR="00A1116B" w:rsidRPr="00D339CA" w:rsidRDefault="00A1116B" w:rsidP="00A1116B">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27</w:t>
                      </w:r>
                      <w:r w:rsidR="00D339CA">
                        <w:rPr>
                          <w:rFonts w:ascii="Arial Nova Light" w:hAnsi="Arial Nova Light"/>
                          <w:color w:val="7F7F7F" w:themeColor="text1" w:themeTint="80"/>
                          <w:lang w:val="el-GR"/>
                        </w:rPr>
                        <w:t>: Στατιστικά στοιχεία για το σύνολο εκπαίδευσης</w:t>
                      </w:r>
                    </w:p>
                  </w:txbxContent>
                </v:textbox>
                <w10:wrap type="square" anchorx="margin"/>
              </v:shape>
            </w:pict>
          </mc:Fallback>
        </mc:AlternateContent>
      </w:r>
    </w:p>
    <w:p w14:paraId="0065587B" w14:textId="6FDF500A" w:rsidR="0051458E" w:rsidRDefault="0051458E" w:rsidP="0051458E">
      <w:pPr>
        <w:tabs>
          <w:tab w:val="left" w:pos="2431"/>
        </w:tabs>
        <w:rPr>
          <w:rFonts w:ascii="Arial Nova Light" w:hAnsi="Arial Nova Light"/>
          <w:sz w:val="21"/>
          <w:szCs w:val="21"/>
          <w:lang w:val="el-GR"/>
        </w:rPr>
      </w:pPr>
      <w:r>
        <w:rPr>
          <w:rFonts w:ascii="Arial Nova Light" w:hAnsi="Arial Nova Light"/>
          <w:sz w:val="21"/>
          <w:szCs w:val="21"/>
          <w:lang w:val="el-GR"/>
        </w:rPr>
        <w:lastRenderedPageBreak/>
        <w:tab/>
      </w:r>
      <w:r w:rsidR="0057491C">
        <w:rPr>
          <w:noProof/>
        </w:rPr>
        <w:drawing>
          <wp:anchor distT="0" distB="0" distL="114300" distR="114300" simplePos="0" relativeHeight="251672064" behindDoc="0" locked="0" layoutInCell="1" allowOverlap="1" wp14:anchorId="71F652DE" wp14:editId="395DC721">
            <wp:simplePos x="0" y="0"/>
            <wp:positionH relativeFrom="margin">
              <wp:align>center</wp:align>
            </wp:positionH>
            <wp:positionV relativeFrom="paragraph">
              <wp:posOffset>0</wp:posOffset>
            </wp:positionV>
            <wp:extent cx="1609090" cy="5413248"/>
            <wp:effectExtent l="0" t="0" r="0" b="0"/>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46">
                      <a:extLst>
                        <a:ext uri="{28A0092B-C50C-407E-A947-70E740481C1C}">
                          <a14:useLocalDpi xmlns:a14="http://schemas.microsoft.com/office/drawing/2010/main" val="0"/>
                        </a:ext>
                      </a:extLst>
                    </a:blip>
                    <a:srcRect l="15386" t="10980" r="57539" b="4372"/>
                    <a:stretch/>
                  </pic:blipFill>
                  <pic:spPr bwMode="auto">
                    <a:xfrm>
                      <a:off x="0" y="0"/>
                      <a:ext cx="1609090" cy="5413248"/>
                    </a:xfrm>
                    <a:prstGeom prst="rect">
                      <a:avLst/>
                    </a:prstGeom>
                    <a:ln>
                      <a:noFill/>
                    </a:ln>
                    <a:extLst>
                      <a:ext uri="{53640926-AAD7-44D8-BBD7-CCE9431645EC}">
                        <a14:shadowObscured xmlns:a14="http://schemas.microsoft.com/office/drawing/2010/main"/>
                      </a:ext>
                    </a:extLst>
                  </pic:spPr>
                </pic:pic>
              </a:graphicData>
            </a:graphic>
          </wp:anchor>
        </w:drawing>
      </w:r>
    </w:p>
    <w:p w14:paraId="650E748F" w14:textId="769A8590" w:rsidR="0070135C" w:rsidRPr="0070135C" w:rsidRDefault="0070135C" w:rsidP="0070135C">
      <w:pPr>
        <w:rPr>
          <w:rFonts w:ascii="Arial Nova Light" w:hAnsi="Arial Nova Light"/>
          <w:sz w:val="21"/>
          <w:szCs w:val="21"/>
          <w:lang w:val="el-GR"/>
        </w:rPr>
      </w:pPr>
    </w:p>
    <w:p w14:paraId="2102C992" w14:textId="02FB9B04" w:rsidR="0070135C" w:rsidRPr="0070135C" w:rsidRDefault="0070135C" w:rsidP="0070135C">
      <w:pPr>
        <w:rPr>
          <w:rFonts w:ascii="Arial Nova Light" w:hAnsi="Arial Nova Light"/>
          <w:sz w:val="21"/>
          <w:szCs w:val="21"/>
          <w:lang w:val="el-GR"/>
        </w:rPr>
      </w:pPr>
    </w:p>
    <w:p w14:paraId="0976AC0B" w14:textId="28B2CF55" w:rsidR="0070135C" w:rsidRPr="0070135C" w:rsidRDefault="0070135C" w:rsidP="0070135C">
      <w:pPr>
        <w:rPr>
          <w:rFonts w:ascii="Arial Nova Light" w:hAnsi="Arial Nova Light"/>
          <w:sz w:val="21"/>
          <w:szCs w:val="21"/>
          <w:lang w:val="el-GR"/>
        </w:rPr>
      </w:pPr>
    </w:p>
    <w:p w14:paraId="6EC8B63A" w14:textId="2503AF2B" w:rsidR="0070135C" w:rsidRPr="0070135C" w:rsidRDefault="0070135C" w:rsidP="0070135C">
      <w:pPr>
        <w:rPr>
          <w:rFonts w:ascii="Arial Nova Light" w:hAnsi="Arial Nova Light"/>
          <w:sz w:val="21"/>
          <w:szCs w:val="21"/>
          <w:lang w:val="el-GR"/>
        </w:rPr>
      </w:pPr>
    </w:p>
    <w:p w14:paraId="1963C9A2" w14:textId="243B0A7E" w:rsidR="0070135C" w:rsidRPr="0070135C" w:rsidRDefault="0070135C" w:rsidP="0070135C">
      <w:pPr>
        <w:rPr>
          <w:rFonts w:ascii="Arial Nova Light" w:hAnsi="Arial Nova Light"/>
          <w:sz w:val="21"/>
          <w:szCs w:val="21"/>
          <w:lang w:val="el-GR"/>
        </w:rPr>
      </w:pPr>
    </w:p>
    <w:p w14:paraId="080E57EC" w14:textId="294FAB8A" w:rsidR="0070135C" w:rsidRPr="0070135C" w:rsidRDefault="0070135C" w:rsidP="0070135C">
      <w:pPr>
        <w:rPr>
          <w:rFonts w:ascii="Arial Nova Light" w:hAnsi="Arial Nova Light"/>
          <w:sz w:val="21"/>
          <w:szCs w:val="21"/>
          <w:lang w:val="el-GR"/>
        </w:rPr>
      </w:pPr>
    </w:p>
    <w:p w14:paraId="70748673" w14:textId="4156E842" w:rsidR="0070135C" w:rsidRPr="0070135C" w:rsidRDefault="0070135C" w:rsidP="0070135C">
      <w:pPr>
        <w:rPr>
          <w:rFonts w:ascii="Arial Nova Light" w:hAnsi="Arial Nova Light"/>
          <w:sz w:val="21"/>
          <w:szCs w:val="21"/>
          <w:lang w:val="el-GR"/>
        </w:rPr>
      </w:pPr>
    </w:p>
    <w:p w14:paraId="3E18F6D5" w14:textId="5EC20E76" w:rsidR="0070135C" w:rsidRPr="0070135C" w:rsidRDefault="0070135C" w:rsidP="0070135C">
      <w:pPr>
        <w:rPr>
          <w:rFonts w:ascii="Arial Nova Light" w:hAnsi="Arial Nova Light"/>
          <w:sz w:val="21"/>
          <w:szCs w:val="21"/>
          <w:lang w:val="el-GR"/>
        </w:rPr>
      </w:pPr>
    </w:p>
    <w:p w14:paraId="55B1B0D6" w14:textId="1CD9F822" w:rsidR="0070135C" w:rsidRPr="0070135C" w:rsidRDefault="0070135C" w:rsidP="0070135C">
      <w:pPr>
        <w:rPr>
          <w:rFonts w:ascii="Arial Nova Light" w:hAnsi="Arial Nova Light"/>
          <w:sz w:val="21"/>
          <w:szCs w:val="21"/>
          <w:lang w:val="el-GR"/>
        </w:rPr>
      </w:pPr>
    </w:p>
    <w:p w14:paraId="7110E386" w14:textId="2FF58E35" w:rsidR="0070135C" w:rsidRPr="0070135C" w:rsidRDefault="0070135C" w:rsidP="0070135C">
      <w:pPr>
        <w:rPr>
          <w:rFonts w:ascii="Arial Nova Light" w:hAnsi="Arial Nova Light"/>
          <w:sz w:val="21"/>
          <w:szCs w:val="21"/>
          <w:lang w:val="el-GR"/>
        </w:rPr>
      </w:pPr>
    </w:p>
    <w:p w14:paraId="7A5D4AE9" w14:textId="680FCDAB" w:rsidR="0070135C" w:rsidRPr="0070135C" w:rsidRDefault="0070135C" w:rsidP="0070135C">
      <w:pPr>
        <w:rPr>
          <w:rFonts w:ascii="Arial Nova Light" w:hAnsi="Arial Nova Light"/>
          <w:sz w:val="21"/>
          <w:szCs w:val="21"/>
          <w:lang w:val="el-GR"/>
        </w:rPr>
      </w:pPr>
    </w:p>
    <w:p w14:paraId="4152113B" w14:textId="046BE4CC" w:rsidR="0070135C" w:rsidRPr="0070135C" w:rsidRDefault="0070135C" w:rsidP="0070135C">
      <w:pPr>
        <w:rPr>
          <w:rFonts w:ascii="Arial Nova Light" w:hAnsi="Arial Nova Light"/>
          <w:sz w:val="21"/>
          <w:szCs w:val="21"/>
          <w:lang w:val="el-GR"/>
        </w:rPr>
      </w:pPr>
    </w:p>
    <w:p w14:paraId="3A3509DA" w14:textId="1FC7BC53" w:rsidR="0070135C" w:rsidRPr="0070135C" w:rsidRDefault="0070135C" w:rsidP="0070135C">
      <w:pPr>
        <w:rPr>
          <w:rFonts w:ascii="Arial Nova Light" w:hAnsi="Arial Nova Light"/>
          <w:sz w:val="21"/>
          <w:szCs w:val="21"/>
          <w:lang w:val="el-GR"/>
        </w:rPr>
      </w:pPr>
    </w:p>
    <w:p w14:paraId="4C90849C" w14:textId="2CE296D3" w:rsidR="0070135C" w:rsidRPr="0070135C" w:rsidRDefault="0070135C" w:rsidP="0070135C">
      <w:pPr>
        <w:rPr>
          <w:rFonts w:ascii="Arial Nova Light" w:hAnsi="Arial Nova Light"/>
          <w:sz w:val="21"/>
          <w:szCs w:val="21"/>
          <w:lang w:val="el-GR"/>
        </w:rPr>
      </w:pPr>
      <w:r w:rsidRPr="00A1116B">
        <w:rPr>
          <w:noProof/>
        </w:rPr>
        <mc:AlternateContent>
          <mc:Choice Requires="wps">
            <w:drawing>
              <wp:anchor distT="0" distB="0" distL="114300" distR="114300" simplePos="0" relativeHeight="251678208" behindDoc="0" locked="0" layoutInCell="1" allowOverlap="1" wp14:anchorId="35F02BF3" wp14:editId="6DFAD095">
                <wp:simplePos x="0" y="0"/>
                <wp:positionH relativeFrom="margin">
                  <wp:posOffset>65837</wp:posOffset>
                </wp:positionH>
                <wp:positionV relativeFrom="paragraph">
                  <wp:posOffset>415747</wp:posOffset>
                </wp:positionV>
                <wp:extent cx="5905500" cy="635"/>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3235A906" w14:textId="681FF295" w:rsidR="0070135C" w:rsidRPr="00D339CA" w:rsidRDefault="0070135C" w:rsidP="0070135C">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w:t>
                            </w:r>
                            <w:r>
                              <w:rPr>
                                <w:rFonts w:ascii="Arial Nova Light" w:hAnsi="Arial Nova Light"/>
                                <w:color w:val="7F7F7F" w:themeColor="text1" w:themeTint="80"/>
                                <w:lang w:val="el-GR"/>
                              </w:rPr>
                              <w:t>8</w:t>
                            </w:r>
                            <w:r>
                              <w:rPr>
                                <w:rFonts w:ascii="Arial Nova Light" w:hAnsi="Arial Nova Light"/>
                                <w:color w:val="7F7F7F" w:themeColor="text1" w:themeTint="80"/>
                                <w:lang w:val="el-GR"/>
                              </w:rPr>
                              <w:t>: Στατιστικά στοιχεία για το σύνολο ε</w:t>
                            </w:r>
                            <w:r>
                              <w:rPr>
                                <w:rFonts w:ascii="Arial Nova Light" w:hAnsi="Arial Nova Light"/>
                                <w:color w:val="7F7F7F" w:themeColor="text1" w:themeTint="80"/>
                                <w:lang w:val="el-GR"/>
                              </w:rPr>
                              <w:t>λέγχου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02BF3" id="Text Box 75" o:spid="_x0000_s1054" type="#_x0000_t202" style="position:absolute;margin-left:5.2pt;margin-top:32.75pt;width:465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QyGgIAAEAEAAAOAAAAZHJzL2Uyb0RvYy54bWysU8Fu2zAMvQ/YPwi6L3YypOi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" stroked="f">
                <v:textbox style="mso-fit-shape-to-text:t" inset="0,0,0,0">
                  <w:txbxContent>
                    <w:p w14:paraId="3235A906" w14:textId="681FF295" w:rsidR="0070135C" w:rsidRPr="00D339CA" w:rsidRDefault="0070135C" w:rsidP="0070135C">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w:t>
                      </w:r>
                      <w:r>
                        <w:rPr>
                          <w:rFonts w:ascii="Arial Nova Light" w:hAnsi="Arial Nova Light"/>
                          <w:color w:val="7F7F7F" w:themeColor="text1" w:themeTint="80"/>
                          <w:lang w:val="el-GR"/>
                        </w:rPr>
                        <w:t>8</w:t>
                      </w:r>
                      <w:r>
                        <w:rPr>
                          <w:rFonts w:ascii="Arial Nova Light" w:hAnsi="Arial Nova Light"/>
                          <w:color w:val="7F7F7F" w:themeColor="text1" w:themeTint="80"/>
                          <w:lang w:val="el-GR"/>
                        </w:rPr>
                        <w:t>: Στατιστικά στοιχεία για το σύνολο ε</w:t>
                      </w:r>
                      <w:r>
                        <w:rPr>
                          <w:rFonts w:ascii="Arial Nova Light" w:hAnsi="Arial Nova Light"/>
                          <w:color w:val="7F7F7F" w:themeColor="text1" w:themeTint="80"/>
                          <w:lang w:val="el-GR"/>
                        </w:rPr>
                        <w:t>λέγχου</w:t>
                      </w:r>
                    </w:p>
                  </w:txbxContent>
                </v:textbox>
                <w10:wrap type="square" anchorx="margin"/>
              </v:shape>
            </w:pict>
          </mc:Fallback>
        </mc:AlternateContent>
      </w:r>
    </w:p>
    <w:p w14:paraId="20C8E0AC" w14:textId="7EFCEE9B" w:rsidR="0070135C" w:rsidRDefault="0070135C" w:rsidP="0070135C">
      <w:pPr>
        <w:rPr>
          <w:rFonts w:ascii="Arial Nova Light" w:hAnsi="Arial Nova Light"/>
          <w:sz w:val="21"/>
          <w:szCs w:val="21"/>
          <w:lang w:val="el-GR"/>
        </w:rPr>
      </w:pPr>
    </w:p>
    <w:p w14:paraId="485ABC80" w14:textId="5BFE4EA5" w:rsidR="00153AF1" w:rsidRDefault="00153AF1" w:rsidP="0070135C">
      <w:pPr>
        <w:rPr>
          <w:rFonts w:ascii="Arial Nova Light" w:hAnsi="Arial Nova Light"/>
          <w:sz w:val="21"/>
          <w:szCs w:val="21"/>
          <w:lang w:val="el-GR"/>
        </w:rPr>
      </w:pPr>
    </w:p>
    <w:p w14:paraId="461BE91B" w14:textId="37CA907E" w:rsidR="00153AF1" w:rsidRDefault="00153AF1" w:rsidP="0070135C">
      <w:pPr>
        <w:rPr>
          <w:rFonts w:ascii="Arial Nova Light" w:hAnsi="Arial Nova Light"/>
          <w:sz w:val="21"/>
          <w:szCs w:val="21"/>
          <w:lang w:val="el-GR"/>
        </w:rPr>
      </w:pPr>
    </w:p>
    <w:p w14:paraId="711609E3" w14:textId="75863AAE" w:rsidR="00153AF1" w:rsidRDefault="00153AF1" w:rsidP="0070135C">
      <w:pPr>
        <w:rPr>
          <w:rFonts w:ascii="Arial Nova Light" w:hAnsi="Arial Nova Light"/>
          <w:sz w:val="21"/>
          <w:szCs w:val="21"/>
          <w:lang w:val="el-GR"/>
        </w:rPr>
      </w:pPr>
    </w:p>
    <w:p w14:paraId="398610BC" w14:textId="673CC8F2" w:rsidR="00153AF1" w:rsidRDefault="00153AF1" w:rsidP="0070135C">
      <w:pPr>
        <w:rPr>
          <w:rFonts w:ascii="Arial Nova Light" w:hAnsi="Arial Nova Light"/>
          <w:sz w:val="21"/>
          <w:szCs w:val="21"/>
          <w:lang w:val="el-GR"/>
        </w:rPr>
      </w:pPr>
    </w:p>
    <w:p w14:paraId="21F5E526" w14:textId="7164B898" w:rsidR="00153AF1" w:rsidRDefault="00153AF1" w:rsidP="0070135C">
      <w:pPr>
        <w:rPr>
          <w:rFonts w:ascii="Arial Nova Light" w:hAnsi="Arial Nova Light"/>
          <w:sz w:val="21"/>
          <w:szCs w:val="21"/>
          <w:lang w:val="el-GR"/>
        </w:rPr>
      </w:pPr>
    </w:p>
    <w:p w14:paraId="400A9E99" w14:textId="77777777" w:rsidR="00153AF1" w:rsidRPr="0070135C" w:rsidRDefault="00153AF1" w:rsidP="0070135C">
      <w:pPr>
        <w:rPr>
          <w:rFonts w:ascii="Arial Nova Light" w:hAnsi="Arial Nova Light"/>
          <w:sz w:val="21"/>
          <w:szCs w:val="21"/>
          <w:lang w:val="el-GR"/>
        </w:rPr>
      </w:pPr>
    </w:p>
    <w:p w14:paraId="72361243" w14:textId="0F75A2D8" w:rsidR="00153AF1" w:rsidRPr="00154175" w:rsidRDefault="00153AF1" w:rsidP="00153AF1">
      <w:pPr>
        <w:pStyle w:val="Heading2"/>
        <w:pBdr>
          <w:bottom w:val="single" w:sz="4" w:space="1" w:color="auto"/>
        </w:pBdr>
        <w:rPr>
          <w:rFonts w:ascii="Arial Nova" w:hAnsi="Arial Nova"/>
          <w:color w:val="5C7C3F" w:themeColor="text2" w:themeShade="BF"/>
          <w:sz w:val="28"/>
          <w:szCs w:val="28"/>
          <w:lang w:val="el-GR"/>
        </w:rPr>
      </w:pPr>
      <w:bookmarkStart w:id="30" w:name="_Toc113883780"/>
      <w:r>
        <w:rPr>
          <w:rFonts w:ascii="Arial Nova" w:hAnsi="Arial Nova"/>
          <w:color w:val="5C7C3F" w:themeColor="text2" w:themeShade="BF"/>
          <w:sz w:val="28"/>
          <w:szCs w:val="28"/>
          <w:lang w:val="el-GR"/>
        </w:rPr>
        <w:lastRenderedPageBreak/>
        <w:t>8</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2</w:t>
      </w:r>
      <w:r w:rsidRPr="00945056">
        <w:rPr>
          <w:rFonts w:ascii="Arial Nova" w:hAnsi="Arial Nova"/>
          <w:color w:val="5C7C3F" w:themeColor="text2" w:themeShade="BF"/>
          <w:sz w:val="28"/>
          <w:szCs w:val="28"/>
          <w:lang w:val="el-GR"/>
        </w:rPr>
        <w:t xml:space="preserve"> </w:t>
      </w:r>
      <w:r w:rsidR="006C3C71">
        <w:rPr>
          <w:rFonts w:ascii="Arial Nova" w:hAnsi="Arial Nova"/>
          <w:color w:val="5C7C3F" w:themeColor="text2" w:themeShade="BF"/>
          <w:sz w:val="28"/>
          <w:szCs w:val="28"/>
          <w:lang w:val="el-GR"/>
        </w:rPr>
        <w:t>Κανονικοποίηση</w:t>
      </w:r>
      <w:bookmarkEnd w:id="30"/>
      <w:r w:rsidR="006C3C71">
        <w:rPr>
          <w:rFonts w:ascii="Arial Nova" w:hAnsi="Arial Nova"/>
          <w:color w:val="5C7C3F" w:themeColor="text2" w:themeShade="BF"/>
          <w:sz w:val="28"/>
          <w:szCs w:val="28"/>
          <w:lang w:val="el-GR"/>
        </w:rPr>
        <w:t xml:space="preserve"> </w:t>
      </w:r>
    </w:p>
    <w:p w14:paraId="5BB4C775" w14:textId="219D3464" w:rsidR="0070135C" w:rsidRDefault="00C66F16" w:rsidP="00C1485D">
      <w:pPr>
        <w:spacing w:line="360" w:lineRule="auto"/>
        <w:rPr>
          <w:rFonts w:ascii="Arial Nova Light" w:hAnsi="Arial Nova Light"/>
          <w:sz w:val="21"/>
          <w:szCs w:val="21"/>
          <w:lang w:val="el-GR"/>
        </w:rPr>
      </w:pPr>
      <w:r>
        <w:rPr>
          <w:noProof/>
        </w:rPr>
        <w:drawing>
          <wp:anchor distT="0" distB="0" distL="114300" distR="114300" simplePos="0" relativeHeight="251680256" behindDoc="0" locked="0" layoutInCell="1" allowOverlap="1" wp14:anchorId="28A41DB5" wp14:editId="26EFA304">
            <wp:simplePos x="0" y="0"/>
            <wp:positionH relativeFrom="margin">
              <wp:align>center</wp:align>
            </wp:positionH>
            <wp:positionV relativeFrom="paragraph">
              <wp:posOffset>682777</wp:posOffset>
            </wp:positionV>
            <wp:extent cx="5002530" cy="833755"/>
            <wp:effectExtent l="0" t="0" r="7620" b="4445"/>
            <wp:wrapSquare wrapText="bothSides"/>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rotWithShape="1">
                    <a:blip r:embed="rId47">
                      <a:extLst>
                        <a:ext uri="{28A0092B-C50C-407E-A947-70E740481C1C}">
                          <a14:useLocalDpi xmlns:a14="http://schemas.microsoft.com/office/drawing/2010/main" val="0"/>
                        </a:ext>
                      </a:extLst>
                    </a:blip>
                    <a:srcRect l="14771" t="48038" r="13600" b="40866"/>
                    <a:stretch/>
                  </pic:blipFill>
                  <pic:spPr bwMode="auto">
                    <a:xfrm>
                      <a:off x="0" y="0"/>
                      <a:ext cx="5002530" cy="83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6068">
        <w:rPr>
          <w:rFonts w:ascii="Arial Nova Light" w:hAnsi="Arial Nova Light"/>
          <w:sz w:val="21"/>
          <w:szCs w:val="21"/>
          <w:lang w:val="el-GR"/>
        </w:rPr>
        <w:t>Αρχικά, υ</w:t>
      </w:r>
      <w:r w:rsidR="00010AE5">
        <w:rPr>
          <w:rFonts w:ascii="Arial Nova Light" w:hAnsi="Arial Nova Light"/>
          <w:sz w:val="21"/>
          <w:szCs w:val="21"/>
          <w:lang w:val="el-GR"/>
        </w:rPr>
        <w:t>ποβάλλουμε το σύνολο των δεδομένων εκπαίδευσης</w:t>
      </w:r>
      <w:r w:rsidR="009C6068">
        <w:rPr>
          <w:rFonts w:ascii="Arial Nova Light" w:hAnsi="Arial Nova Light"/>
          <w:sz w:val="21"/>
          <w:szCs w:val="21"/>
          <w:lang w:val="el-GR"/>
        </w:rPr>
        <w:t xml:space="preserve"> σε κανονικοποίηση ώστε η διαδικασία εκμάθησης να είναι πιο σταθερή.</w:t>
      </w:r>
      <w:r w:rsidR="00FA0B3C">
        <w:rPr>
          <w:rFonts w:ascii="Arial Nova Light" w:hAnsi="Arial Nova Light"/>
          <w:sz w:val="21"/>
          <w:szCs w:val="21"/>
          <w:lang w:val="el-GR"/>
        </w:rPr>
        <w:t xml:space="preserve"> </w:t>
      </w:r>
      <w:r w:rsidR="001F4859">
        <w:rPr>
          <w:rFonts w:ascii="Arial Nova Light" w:hAnsi="Arial Nova Light"/>
          <w:sz w:val="21"/>
          <w:szCs w:val="21"/>
          <w:lang w:val="el-GR"/>
        </w:rPr>
        <w:t>Στην εικόνα που ακολουθεί φαίνεται το αποτέλεσμα της κανονικοποίησης για το πρώτο επίπεδο (Εικόνα 28).</w:t>
      </w:r>
    </w:p>
    <w:p w14:paraId="43F1E27A" w14:textId="3A7B273D" w:rsidR="00C66F16" w:rsidRPr="0070135C" w:rsidRDefault="00C66F16" w:rsidP="00153AF1">
      <w:pPr>
        <w:rPr>
          <w:rFonts w:ascii="Arial Nova Light" w:hAnsi="Arial Nova Light"/>
          <w:sz w:val="21"/>
          <w:szCs w:val="21"/>
          <w:lang w:val="el-GR"/>
        </w:rPr>
      </w:pPr>
    </w:p>
    <w:p w14:paraId="69F7EA37" w14:textId="4E56FBAE" w:rsidR="0070135C" w:rsidRPr="0070135C" w:rsidRDefault="00C66F16" w:rsidP="0070135C">
      <w:pPr>
        <w:rPr>
          <w:rFonts w:ascii="Arial Nova Light" w:hAnsi="Arial Nova Light"/>
          <w:sz w:val="21"/>
          <w:szCs w:val="21"/>
          <w:lang w:val="el-GR"/>
        </w:rPr>
      </w:pPr>
      <w:r w:rsidRPr="00C66F16">
        <w:rPr>
          <w:noProof/>
        </w:rPr>
        <mc:AlternateContent>
          <mc:Choice Requires="wps">
            <w:drawing>
              <wp:anchor distT="0" distB="0" distL="114300" distR="114300" simplePos="0" relativeHeight="251685376" behindDoc="0" locked="0" layoutInCell="1" allowOverlap="1" wp14:anchorId="4FE314B8" wp14:editId="1ED78862">
                <wp:simplePos x="0" y="0"/>
                <wp:positionH relativeFrom="margin">
                  <wp:align>left</wp:align>
                </wp:positionH>
                <wp:positionV relativeFrom="paragraph">
                  <wp:posOffset>390754</wp:posOffset>
                </wp:positionV>
                <wp:extent cx="5905500" cy="32893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905500" cy="329184"/>
                        </a:xfrm>
                        <a:prstGeom prst="rect">
                          <a:avLst/>
                        </a:prstGeom>
                        <a:solidFill>
                          <a:prstClr val="white"/>
                        </a:solidFill>
                        <a:ln>
                          <a:noFill/>
                        </a:ln>
                      </wps:spPr>
                      <wps:txbx>
                        <w:txbxContent>
                          <w:p w14:paraId="21173F26" w14:textId="00DE377D" w:rsidR="00C66F16" w:rsidRPr="00D339CA" w:rsidRDefault="00C66F16" w:rsidP="00C66F16">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w:t>
                            </w:r>
                            <w:r>
                              <w:rPr>
                                <w:rFonts w:ascii="Arial Nova Light" w:hAnsi="Arial Nova Light"/>
                                <w:color w:val="7F7F7F" w:themeColor="text1" w:themeTint="80"/>
                                <w:lang w:val="el-GR"/>
                              </w:rPr>
                              <w:t>9</w:t>
                            </w:r>
                            <w:r>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Κανονικοποίηση πρώτου επιπέδου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14B8" id="Text Box 88" o:spid="_x0000_s1055" type="#_x0000_t202" style="position:absolute;margin-left:0;margin-top:30.75pt;width:465pt;height:25.9pt;z-index:25168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" stroked="f">
                <v:textbox inset="0,0,0,0">
                  <w:txbxContent>
                    <w:p w14:paraId="21173F26" w14:textId="00DE377D" w:rsidR="00C66F16" w:rsidRPr="00D339CA" w:rsidRDefault="00C66F16" w:rsidP="00C66F16">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Εικόνα 2</w:t>
                      </w:r>
                      <w:r>
                        <w:rPr>
                          <w:rFonts w:ascii="Arial Nova Light" w:hAnsi="Arial Nova Light"/>
                          <w:color w:val="7F7F7F" w:themeColor="text1" w:themeTint="80"/>
                          <w:lang w:val="el-GR"/>
                        </w:rPr>
                        <w:t>9</w:t>
                      </w:r>
                      <w:r>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Κανονικοποίηση πρώτου επιπέδου</w:t>
                      </w:r>
                    </w:p>
                  </w:txbxContent>
                </v:textbox>
                <w10:wrap type="square" anchorx="margin"/>
              </v:shape>
            </w:pict>
          </mc:Fallback>
        </mc:AlternateContent>
      </w:r>
    </w:p>
    <w:p w14:paraId="273BF5EE" w14:textId="62F5A9BF" w:rsidR="00317FBF" w:rsidRPr="00154175" w:rsidRDefault="00317FBF" w:rsidP="00317FBF">
      <w:pPr>
        <w:pStyle w:val="Heading2"/>
        <w:pBdr>
          <w:bottom w:val="single" w:sz="4" w:space="1" w:color="auto"/>
        </w:pBdr>
        <w:rPr>
          <w:rFonts w:ascii="Arial Nova" w:hAnsi="Arial Nova"/>
          <w:color w:val="5C7C3F" w:themeColor="text2" w:themeShade="BF"/>
          <w:sz w:val="28"/>
          <w:szCs w:val="28"/>
          <w:lang w:val="el-GR"/>
        </w:rPr>
      </w:pPr>
      <w:bookmarkStart w:id="31" w:name="_Toc113883781"/>
      <w:r>
        <w:rPr>
          <w:rFonts w:ascii="Arial Nova" w:hAnsi="Arial Nova"/>
          <w:color w:val="5C7C3F" w:themeColor="text2" w:themeShade="BF"/>
          <w:sz w:val="28"/>
          <w:szCs w:val="28"/>
          <w:lang w:val="el-GR"/>
        </w:rPr>
        <w:t>8</w:t>
      </w:r>
      <w:r w:rsidRPr="00945056">
        <w:rPr>
          <w:rFonts w:ascii="Arial Nova" w:hAnsi="Arial Nova"/>
          <w:color w:val="5C7C3F" w:themeColor="text2" w:themeShade="BF"/>
          <w:sz w:val="28"/>
          <w:szCs w:val="28"/>
          <w:lang w:val="el-GR"/>
        </w:rPr>
        <w:t>.</w:t>
      </w:r>
      <w:r>
        <w:rPr>
          <w:rFonts w:ascii="Arial Nova" w:hAnsi="Arial Nova"/>
          <w:color w:val="5C7C3F" w:themeColor="text2" w:themeShade="BF"/>
          <w:sz w:val="28"/>
          <w:szCs w:val="28"/>
          <w:lang w:val="el-GR"/>
        </w:rPr>
        <w:t>3</w:t>
      </w:r>
      <w:r w:rsidRPr="00945056">
        <w:rPr>
          <w:rFonts w:ascii="Arial Nova" w:hAnsi="Arial Nova"/>
          <w:color w:val="5C7C3F" w:themeColor="text2" w:themeShade="BF"/>
          <w:sz w:val="28"/>
          <w:szCs w:val="28"/>
          <w:lang w:val="el-GR"/>
        </w:rPr>
        <w:t xml:space="preserve"> </w:t>
      </w:r>
      <w:r>
        <w:rPr>
          <w:rFonts w:ascii="Arial Nova" w:hAnsi="Arial Nova"/>
          <w:color w:val="5C7C3F" w:themeColor="text2" w:themeShade="BF"/>
          <w:sz w:val="28"/>
          <w:szCs w:val="28"/>
          <w:lang w:val="el-GR"/>
        </w:rPr>
        <w:t>Γραμμική Παλινδρόμηση</w:t>
      </w:r>
      <w:bookmarkEnd w:id="31"/>
    </w:p>
    <w:p w14:paraId="66A52811" w14:textId="230F1953" w:rsidR="0070135C" w:rsidRDefault="00A346EF" w:rsidP="00C1485D">
      <w:pPr>
        <w:spacing w:line="360" w:lineRule="auto"/>
        <w:rPr>
          <w:rFonts w:ascii="Arial Nova Light" w:hAnsi="Arial Nova Light"/>
          <w:sz w:val="21"/>
          <w:szCs w:val="21"/>
          <w:lang w:val="el-GR"/>
        </w:rPr>
      </w:pPr>
      <w:r>
        <w:rPr>
          <w:rFonts w:ascii="Arial Nova Light" w:hAnsi="Arial Nova Light"/>
          <w:sz w:val="21"/>
          <w:szCs w:val="21"/>
          <w:lang w:val="el-GR"/>
        </w:rPr>
        <w:t>Μετά την προετοιμασία και την κανονικοποίηση των δεδομένων</w:t>
      </w:r>
      <w:r w:rsidR="008A5D75">
        <w:rPr>
          <w:rFonts w:ascii="Arial Nova Light" w:hAnsi="Arial Nova Light"/>
          <w:sz w:val="21"/>
          <w:szCs w:val="21"/>
          <w:lang w:val="el-GR"/>
        </w:rPr>
        <w:t xml:space="preserve"> είναι πλέον εφικτό να δημιουργηθεί το μοντέλο της απλής γραμμικής παλινδρόμησης, μέσα από το οποίο θα </w:t>
      </w:r>
      <w:r w:rsidR="006C40F1">
        <w:rPr>
          <w:rFonts w:ascii="Arial Nova Light" w:hAnsi="Arial Nova Light"/>
          <w:sz w:val="21"/>
          <w:szCs w:val="21"/>
          <w:lang w:val="el-GR"/>
        </w:rPr>
        <w:t>γίνει εκτίμηση της σοβαρότητας ενός ατυχήματος από το χαρακτηριστικό της ορατότητας.</w:t>
      </w:r>
      <w:r w:rsidR="005463C7">
        <w:rPr>
          <w:rFonts w:ascii="Arial Nova Light" w:hAnsi="Arial Nova Light"/>
          <w:sz w:val="21"/>
          <w:szCs w:val="21"/>
          <w:lang w:val="el-GR"/>
        </w:rPr>
        <w:t xml:space="preserve"> </w:t>
      </w:r>
      <w:r w:rsidR="00941B1E">
        <w:rPr>
          <w:rFonts w:ascii="Arial Nova Light" w:hAnsi="Arial Nova Light"/>
          <w:sz w:val="21"/>
          <w:szCs w:val="21"/>
          <w:lang w:val="el-GR"/>
        </w:rPr>
        <w:t>Για την</w:t>
      </w:r>
      <w:r w:rsidR="005463C7">
        <w:rPr>
          <w:rFonts w:ascii="Arial Nova Light" w:hAnsi="Arial Nova Light"/>
          <w:sz w:val="21"/>
          <w:szCs w:val="21"/>
          <w:lang w:val="el-GR"/>
        </w:rPr>
        <w:t xml:space="preserve"> εκμάθηση του μοντέλου με το εργαλείο </w:t>
      </w:r>
      <w:r w:rsidR="005463C7">
        <w:rPr>
          <w:rFonts w:ascii="Arial Nova Light" w:hAnsi="Arial Nova Light"/>
          <w:sz w:val="21"/>
          <w:szCs w:val="21"/>
        </w:rPr>
        <w:t>Tensorflow</w:t>
      </w:r>
      <w:r w:rsidR="005463C7" w:rsidRPr="00225F90">
        <w:rPr>
          <w:rFonts w:ascii="Arial Nova Light" w:hAnsi="Arial Nova Light"/>
          <w:sz w:val="21"/>
          <w:szCs w:val="21"/>
          <w:lang w:val="el-GR"/>
        </w:rPr>
        <w:t xml:space="preserve"> / </w:t>
      </w:r>
      <w:r w:rsidR="005463C7">
        <w:rPr>
          <w:rFonts w:ascii="Arial Nova Light" w:hAnsi="Arial Nova Light"/>
          <w:sz w:val="21"/>
          <w:szCs w:val="21"/>
        </w:rPr>
        <w:t>Keras</w:t>
      </w:r>
      <w:r w:rsidR="00225F90">
        <w:rPr>
          <w:rFonts w:ascii="Arial Nova Light" w:hAnsi="Arial Nova Light"/>
          <w:sz w:val="21"/>
          <w:szCs w:val="21"/>
          <w:lang w:val="el-GR"/>
        </w:rPr>
        <w:t>, χρειάζεται</w:t>
      </w:r>
      <w:r w:rsidR="00793996">
        <w:rPr>
          <w:rFonts w:ascii="Arial Nova Light" w:hAnsi="Arial Nova Light"/>
          <w:sz w:val="21"/>
          <w:szCs w:val="21"/>
          <w:lang w:val="el-GR"/>
        </w:rPr>
        <w:t xml:space="preserve"> πρώτα</w:t>
      </w:r>
      <w:r w:rsidR="00225F90">
        <w:rPr>
          <w:rFonts w:ascii="Arial Nova Light" w:hAnsi="Arial Nova Light"/>
          <w:sz w:val="21"/>
          <w:szCs w:val="21"/>
          <w:lang w:val="el-GR"/>
        </w:rPr>
        <w:t xml:space="preserve"> να οριστεί η αρχιτεκτονική του μοντέλου. Για την παρούσα ερευνητική εργασία επιλεχθεί</w:t>
      </w:r>
      <w:r w:rsidR="00EC4341">
        <w:rPr>
          <w:rFonts w:ascii="Arial Nova Light" w:hAnsi="Arial Nova Light"/>
          <w:sz w:val="21"/>
          <w:szCs w:val="21"/>
          <w:lang w:val="el-GR"/>
        </w:rPr>
        <w:t xml:space="preserve"> το </w:t>
      </w:r>
      <w:r w:rsidR="00EC4341">
        <w:rPr>
          <w:rFonts w:ascii="Arial Nova Light" w:hAnsi="Arial Nova Light"/>
          <w:sz w:val="21"/>
          <w:szCs w:val="21"/>
        </w:rPr>
        <w:t>Sequential</w:t>
      </w:r>
      <w:r w:rsidR="00EC4341" w:rsidRPr="00793996">
        <w:rPr>
          <w:rFonts w:ascii="Arial Nova Light" w:hAnsi="Arial Nova Light"/>
          <w:sz w:val="21"/>
          <w:szCs w:val="21"/>
          <w:lang w:val="el-GR"/>
        </w:rPr>
        <w:t xml:space="preserve"> </w:t>
      </w:r>
      <w:r w:rsidR="00EC4341">
        <w:rPr>
          <w:rFonts w:ascii="Arial Nova Light" w:hAnsi="Arial Nova Light"/>
          <w:sz w:val="21"/>
          <w:szCs w:val="21"/>
          <w:lang w:val="el-GR"/>
        </w:rPr>
        <w:t>μοντέλο</w:t>
      </w:r>
      <w:r w:rsidR="00BC24B3">
        <w:rPr>
          <w:rFonts w:ascii="Arial Nova Light" w:hAnsi="Arial Nova Light"/>
          <w:sz w:val="21"/>
          <w:szCs w:val="21"/>
          <w:lang w:val="el-GR"/>
        </w:rPr>
        <w:t>.</w:t>
      </w:r>
    </w:p>
    <w:p w14:paraId="154B3D0D" w14:textId="291F2498" w:rsidR="00793996" w:rsidRDefault="00744D53" w:rsidP="00C1485D">
      <w:pPr>
        <w:spacing w:line="360" w:lineRule="auto"/>
        <w:rPr>
          <w:rFonts w:ascii="Arial Nova Light" w:hAnsi="Arial Nova Light"/>
          <w:sz w:val="21"/>
          <w:szCs w:val="21"/>
          <w:lang w:val="el-GR"/>
        </w:rPr>
      </w:pPr>
      <w:r>
        <w:rPr>
          <w:rFonts w:ascii="Arial Nova Light" w:hAnsi="Arial Nova Light"/>
          <w:sz w:val="21"/>
          <w:szCs w:val="21"/>
          <w:lang w:val="el-GR"/>
        </w:rPr>
        <w:t>Στη συνέχεια για τη δημιουργία του μοντέλου θα ακολουθηθούν τα παρακάτω βήματα:</w:t>
      </w:r>
    </w:p>
    <w:p w14:paraId="2ACBAB2B" w14:textId="17F10DB1" w:rsidR="00744D53" w:rsidRDefault="00852D1F" w:rsidP="00744D53">
      <w:pPr>
        <w:pStyle w:val="ListParagraph"/>
        <w:numPr>
          <w:ilvl w:val="0"/>
          <w:numId w:val="26"/>
        </w:numPr>
        <w:spacing w:line="360" w:lineRule="auto"/>
        <w:rPr>
          <w:rFonts w:ascii="Arial Nova Light" w:hAnsi="Arial Nova Light"/>
          <w:sz w:val="21"/>
          <w:szCs w:val="21"/>
          <w:lang w:val="el-GR"/>
        </w:rPr>
      </w:pPr>
      <w:r>
        <w:rPr>
          <w:rFonts w:ascii="Arial Nova Light" w:hAnsi="Arial Nova Light"/>
          <w:sz w:val="21"/>
          <w:szCs w:val="21"/>
          <w:lang w:val="el-GR"/>
        </w:rPr>
        <w:t xml:space="preserve">Κανονικοποίηση του χαρακτηριστικού </w:t>
      </w:r>
      <w:r w:rsidRPr="00852D1F">
        <w:rPr>
          <w:rFonts w:ascii="Arial Nova Light" w:hAnsi="Arial Nova Light"/>
          <w:sz w:val="21"/>
          <w:szCs w:val="21"/>
          <w:lang w:val="el-GR"/>
        </w:rPr>
        <w:t>“</w:t>
      </w:r>
      <w:r>
        <w:rPr>
          <w:rFonts w:ascii="Arial Nova Light" w:hAnsi="Arial Nova Light"/>
          <w:sz w:val="21"/>
          <w:szCs w:val="21"/>
        </w:rPr>
        <w:t>Visibility</w:t>
      </w:r>
      <w:r w:rsidRPr="00852D1F">
        <w:rPr>
          <w:rFonts w:ascii="Arial Nova Light" w:hAnsi="Arial Nova Light"/>
          <w:sz w:val="21"/>
          <w:szCs w:val="21"/>
          <w:lang w:val="el-GR"/>
        </w:rPr>
        <w:t>(</w:t>
      </w:r>
      <w:r>
        <w:rPr>
          <w:rFonts w:ascii="Arial Nova Light" w:hAnsi="Arial Nova Light"/>
          <w:sz w:val="21"/>
          <w:szCs w:val="21"/>
        </w:rPr>
        <w:t>mi</w:t>
      </w:r>
      <w:r w:rsidRPr="00852D1F">
        <w:rPr>
          <w:rFonts w:ascii="Arial Nova Light" w:hAnsi="Arial Nova Light"/>
          <w:sz w:val="21"/>
          <w:szCs w:val="21"/>
          <w:lang w:val="el-GR"/>
        </w:rPr>
        <w:t>)”</w:t>
      </w:r>
      <w:r w:rsidR="00341895" w:rsidRPr="00341895">
        <w:rPr>
          <w:rFonts w:ascii="Arial Nova Light" w:hAnsi="Arial Nova Light"/>
          <w:sz w:val="21"/>
          <w:szCs w:val="21"/>
          <w:lang w:val="el-GR"/>
        </w:rPr>
        <w:t>.</w:t>
      </w:r>
    </w:p>
    <w:p w14:paraId="222E6C26" w14:textId="445880D4" w:rsidR="00341895" w:rsidRDefault="00341895" w:rsidP="00744D53">
      <w:pPr>
        <w:pStyle w:val="ListParagraph"/>
        <w:numPr>
          <w:ilvl w:val="0"/>
          <w:numId w:val="26"/>
        </w:numPr>
        <w:spacing w:line="360" w:lineRule="auto"/>
        <w:rPr>
          <w:rFonts w:ascii="Arial Nova Light" w:hAnsi="Arial Nova Light"/>
          <w:sz w:val="21"/>
          <w:szCs w:val="21"/>
          <w:lang w:val="el-GR"/>
        </w:rPr>
      </w:pPr>
      <w:r>
        <w:rPr>
          <w:rFonts w:ascii="Arial Nova Light" w:hAnsi="Arial Nova Light"/>
          <w:sz w:val="21"/>
          <w:szCs w:val="21"/>
          <w:lang w:val="el-GR"/>
        </w:rPr>
        <w:t xml:space="preserve">Εφαρμογή του γραμμικού μετασχηματισμού </w:t>
      </w:r>
      <w:r>
        <w:rPr>
          <w:rFonts w:ascii="Arial Nova Light" w:hAnsi="Arial Nova Light"/>
          <w:sz w:val="21"/>
          <w:szCs w:val="21"/>
        </w:rPr>
        <w:t>y</w:t>
      </w:r>
      <w:r w:rsidRPr="00341895">
        <w:rPr>
          <w:rFonts w:ascii="Arial Nova Light" w:hAnsi="Arial Nova Light"/>
          <w:sz w:val="21"/>
          <w:szCs w:val="21"/>
          <w:lang w:val="el-GR"/>
        </w:rPr>
        <w:t xml:space="preserve"> = </w:t>
      </w:r>
      <w:r>
        <w:rPr>
          <w:rFonts w:ascii="Arial Nova Light" w:hAnsi="Arial Nova Light"/>
          <w:sz w:val="21"/>
          <w:szCs w:val="21"/>
        </w:rPr>
        <w:t>ax</w:t>
      </w:r>
      <w:r w:rsidRPr="00341895">
        <w:rPr>
          <w:rFonts w:ascii="Arial Nova Light" w:hAnsi="Arial Nova Light"/>
          <w:sz w:val="21"/>
          <w:szCs w:val="21"/>
          <w:lang w:val="el-GR"/>
        </w:rPr>
        <w:t xml:space="preserve"> + </w:t>
      </w:r>
      <w:r>
        <w:rPr>
          <w:rFonts w:ascii="Arial Nova Light" w:hAnsi="Arial Nova Light"/>
          <w:sz w:val="21"/>
          <w:szCs w:val="21"/>
        </w:rPr>
        <w:t>b</w:t>
      </w:r>
      <w:r w:rsidRPr="00341895">
        <w:rPr>
          <w:rFonts w:ascii="Arial Nova Light" w:hAnsi="Arial Nova Light"/>
          <w:sz w:val="21"/>
          <w:szCs w:val="21"/>
          <w:lang w:val="el-GR"/>
        </w:rPr>
        <w:t>.</w:t>
      </w:r>
    </w:p>
    <w:p w14:paraId="6C5B85F0" w14:textId="125312A5" w:rsidR="00B46459" w:rsidRPr="00B46459" w:rsidRDefault="007C02B1" w:rsidP="00B46459">
      <w:pPr>
        <w:spacing w:line="360" w:lineRule="auto"/>
        <w:rPr>
          <w:rFonts w:ascii="Arial Nova Light" w:hAnsi="Arial Nova Light"/>
          <w:sz w:val="21"/>
          <w:szCs w:val="21"/>
          <w:lang w:val="el-GR"/>
        </w:rPr>
      </w:pPr>
      <w:r>
        <w:rPr>
          <w:noProof/>
        </w:rPr>
        <w:drawing>
          <wp:anchor distT="0" distB="0" distL="114300" distR="114300" simplePos="0" relativeHeight="251688448" behindDoc="0" locked="0" layoutInCell="1" allowOverlap="1" wp14:anchorId="5348BA18" wp14:editId="17FEFE50">
            <wp:simplePos x="0" y="0"/>
            <wp:positionH relativeFrom="margin">
              <wp:align>center</wp:align>
            </wp:positionH>
            <wp:positionV relativeFrom="paragraph">
              <wp:posOffset>46177</wp:posOffset>
            </wp:positionV>
            <wp:extent cx="3832860" cy="1856105"/>
            <wp:effectExtent l="0" t="0" r="0" b="0"/>
            <wp:wrapSquare wrapText="bothSides"/>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48">
                      <a:extLst>
                        <a:ext uri="{28A0092B-C50C-407E-A947-70E740481C1C}">
                          <a14:useLocalDpi xmlns:a14="http://schemas.microsoft.com/office/drawing/2010/main" val="0"/>
                        </a:ext>
                      </a:extLst>
                    </a:blip>
                    <a:srcRect l="15017" t="47810" r="30585" b="27711"/>
                    <a:stretch/>
                  </pic:blipFill>
                  <pic:spPr bwMode="auto">
                    <a:xfrm>
                      <a:off x="0" y="0"/>
                      <a:ext cx="3832860" cy="185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984098" w14:textId="494C1FAF" w:rsidR="0070135C" w:rsidRPr="0070135C" w:rsidRDefault="0070135C" w:rsidP="0070135C">
      <w:pPr>
        <w:rPr>
          <w:rFonts w:ascii="Arial Nova Light" w:hAnsi="Arial Nova Light"/>
          <w:sz w:val="21"/>
          <w:szCs w:val="21"/>
          <w:lang w:val="el-GR"/>
        </w:rPr>
      </w:pPr>
    </w:p>
    <w:p w14:paraId="582756DC" w14:textId="71CDB6F6" w:rsidR="0070135C" w:rsidRDefault="0070135C" w:rsidP="0070135C">
      <w:pPr>
        <w:tabs>
          <w:tab w:val="left" w:pos="3122"/>
        </w:tabs>
        <w:rPr>
          <w:rFonts w:ascii="Arial Nova Light" w:hAnsi="Arial Nova Light"/>
          <w:sz w:val="21"/>
          <w:szCs w:val="21"/>
          <w:lang w:val="el-GR"/>
        </w:rPr>
      </w:pPr>
      <w:r>
        <w:rPr>
          <w:rFonts w:ascii="Arial Nova Light" w:hAnsi="Arial Nova Light"/>
          <w:sz w:val="21"/>
          <w:szCs w:val="21"/>
          <w:lang w:val="el-GR"/>
        </w:rPr>
        <w:tab/>
      </w:r>
    </w:p>
    <w:p w14:paraId="7BF0F858" w14:textId="66744745" w:rsidR="007C02B1" w:rsidRPr="007C02B1" w:rsidRDefault="007C02B1" w:rsidP="007C02B1">
      <w:pPr>
        <w:rPr>
          <w:rFonts w:ascii="Arial Nova Light" w:hAnsi="Arial Nova Light"/>
          <w:sz w:val="21"/>
          <w:szCs w:val="21"/>
          <w:lang w:val="el-GR"/>
        </w:rPr>
      </w:pPr>
    </w:p>
    <w:p w14:paraId="15DF1349" w14:textId="2A6C099C" w:rsidR="007C02B1" w:rsidRDefault="007C02B1" w:rsidP="007C02B1">
      <w:pPr>
        <w:rPr>
          <w:rFonts w:ascii="Arial Nova Light" w:hAnsi="Arial Nova Light"/>
          <w:sz w:val="21"/>
          <w:szCs w:val="21"/>
          <w:lang w:val="el-GR"/>
        </w:rPr>
      </w:pPr>
      <w:r w:rsidRPr="00C66F16">
        <w:rPr>
          <w:noProof/>
        </w:rPr>
        <mc:AlternateContent>
          <mc:Choice Requires="wps">
            <w:drawing>
              <wp:anchor distT="0" distB="0" distL="114300" distR="114300" simplePos="0" relativeHeight="251692544" behindDoc="0" locked="0" layoutInCell="1" allowOverlap="1" wp14:anchorId="3F8ACA77" wp14:editId="0DB9631E">
                <wp:simplePos x="0" y="0"/>
                <wp:positionH relativeFrom="margin">
                  <wp:align>left</wp:align>
                </wp:positionH>
                <wp:positionV relativeFrom="paragraph">
                  <wp:posOffset>449427</wp:posOffset>
                </wp:positionV>
                <wp:extent cx="5905500" cy="328930"/>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5905500" cy="328930"/>
                        </a:xfrm>
                        <a:prstGeom prst="rect">
                          <a:avLst/>
                        </a:prstGeom>
                        <a:solidFill>
                          <a:prstClr val="white"/>
                        </a:solidFill>
                        <a:ln>
                          <a:noFill/>
                        </a:ln>
                      </wps:spPr>
                      <wps:txbx>
                        <w:txbxContent>
                          <w:p w14:paraId="7D8F2664" w14:textId="32AB4AFB" w:rsidR="007C02B1" w:rsidRPr="007C02B1" w:rsidRDefault="007C02B1" w:rsidP="007C02B1">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30</w:t>
                            </w:r>
                            <w:r>
                              <w:rPr>
                                <w:rFonts w:ascii="Arial Nova Light" w:hAnsi="Arial Nova Light"/>
                                <w:color w:val="7F7F7F" w:themeColor="text1" w:themeTint="80"/>
                                <w:lang w:val="el-GR"/>
                              </w:rPr>
                              <w:t xml:space="preserve">: </w:t>
                            </w:r>
                            <w:r>
                              <w:rPr>
                                <w:rFonts w:ascii="Arial Nova Light" w:hAnsi="Arial Nova Light"/>
                                <w:color w:val="7F7F7F" w:themeColor="text1" w:themeTint="80"/>
                              </w:rPr>
                              <w:t xml:space="preserve">Sequential </w:t>
                            </w:r>
                            <w:r>
                              <w:rPr>
                                <w:rFonts w:ascii="Arial Nova Light" w:hAnsi="Arial Nova Light"/>
                                <w:color w:val="7F7F7F" w:themeColor="text1" w:themeTint="80"/>
                                <w:lang w:val="el-GR"/>
                              </w:rPr>
                              <w:t>μοντέλο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ACA77" id="Text Box 91" o:spid="_x0000_s1056" type="#_x0000_t202" style="position:absolute;margin-left:0;margin-top:35.4pt;width:465pt;height:25.9pt;z-index:25169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" stroked="f">
                <v:textbox inset="0,0,0,0">
                  <w:txbxContent>
                    <w:p w14:paraId="7D8F2664" w14:textId="32AB4AFB" w:rsidR="007C02B1" w:rsidRPr="007C02B1" w:rsidRDefault="007C02B1" w:rsidP="007C02B1">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30</w:t>
                      </w:r>
                      <w:r>
                        <w:rPr>
                          <w:rFonts w:ascii="Arial Nova Light" w:hAnsi="Arial Nova Light"/>
                          <w:color w:val="7F7F7F" w:themeColor="text1" w:themeTint="80"/>
                          <w:lang w:val="el-GR"/>
                        </w:rPr>
                        <w:t xml:space="preserve">: </w:t>
                      </w:r>
                      <w:r>
                        <w:rPr>
                          <w:rFonts w:ascii="Arial Nova Light" w:hAnsi="Arial Nova Light"/>
                          <w:color w:val="7F7F7F" w:themeColor="text1" w:themeTint="80"/>
                        </w:rPr>
                        <w:t xml:space="preserve">Sequential </w:t>
                      </w:r>
                      <w:r>
                        <w:rPr>
                          <w:rFonts w:ascii="Arial Nova Light" w:hAnsi="Arial Nova Light"/>
                          <w:color w:val="7F7F7F" w:themeColor="text1" w:themeTint="80"/>
                          <w:lang w:val="el-GR"/>
                        </w:rPr>
                        <w:t>μοντέλο</w:t>
                      </w:r>
                    </w:p>
                  </w:txbxContent>
                </v:textbox>
                <w10:wrap type="square" anchorx="margin"/>
              </v:shape>
            </w:pict>
          </mc:Fallback>
        </mc:AlternateContent>
      </w:r>
    </w:p>
    <w:p w14:paraId="01CBABEC" w14:textId="0BC15054" w:rsidR="007C02B1" w:rsidRDefault="00704919" w:rsidP="00704919">
      <w:pPr>
        <w:tabs>
          <w:tab w:val="left" w:pos="4055"/>
        </w:tabs>
        <w:rPr>
          <w:rFonts w:ascii="Arial Nova Light" w:hAnsi="Arial Nova Light"/>
          <w:sz w:val="21"/>
          <w:szCs w:val="21"/>
          <w:lang w:val="el-GR"/>
        </w:rPr>
      </w:pPr>
      <w:r>
        <w:rPr>
          <w:rFonts w:ascii="Arial Nova Light" w:hAnsi="Arial Nova Light"/>
          <w:sz w:val="21"/>
          <w:szCs w:val="21"/>
          <w:lang w:val="el-GR"/>
        </w:rPr>
        <w:tab/>
      </w:r>
    </w:p>
    <w:p w14:paraId="12335041" w14:textId="559A87C2" w:rsidR="00704919" w:rsidRDefault="00704919" w:rsidP="00704919">
      <w:pPr>
        <w:tabs>
          <w:tab w:val="left" w:pos="4055"/>
        </w:tabs>
        <w:rPr>
          <w:rFonts w:ascii="Arial Nova Light" w:hAnsi="Arial Nova Light"/>
          <w:sz w:val="21"/>
          <w:szCs w:val="21"/>
          <w:lang w:val="el-GR"/>
        </w:rPr>
      </w:pPr>
    </w:p>
    <w:p w14:paraId="2456F585" w14:textId="3B148242" w:rsidR="00704919" w:rsidRDefault="00CA3979" w:rsidP="00704919">
      <w:pPr>
        <w:tabs>
          <w:tab w:val="left" w:pos="4055"/>
        </w:tabs>
        <w:rPr>
          <w:rFonts w:ascii="Arial Nova Light" w:hAnsi="Arial Nova Light"/>
          <w:sz w:val="21"/>
          <w:szCs w:val="21"/>
          <w:lang w:val="el-GR"/>
        </w:rPr>
      </w:pPr>
      <w:r>
        <w:rPr>
          <w:noProof/>
        </w:rPr>
        <w:lastRenderedPageBreak/>
        <w:drawing>
          <wp:anchor distT="0" distB="0" distL="114300" distR="114300" simplePos="0" relativeHeight="251693568" behindDoc="0" locked="0" layoutInCell="1" allowOverlap="1" wp14:anchorId="3AE5229E" wp14:editId="6CCE60E5">
            <wp:simplePos x="0" y="0"/>
            <wp:positionH relativeFrom="margin">
              <wp:align>center</wp:align>
            </wp:positionH>
            <wp:positionV relativeFrom="paragraph">
              <wp:posOffset>446024</wp:posOffset>
            </wp:positionV>
            <wp:extent cx="1616075" cy="1358900"/>
            <wp:effectExtent l="0" t="0" r="3175" b="0"/>
            <wp:wrapSquare wrapText="bothSides"/>
            <wp:docPr id="92" name="Picture 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15387" t="40952" r="62954" b="42126"/>
                    <a:stretch/>
                  </pic:blipFill>
                  <pic:spPr bwMode="auto">
                    <a:xfrm>
                      <a:off x="0" y="0"/>
                      <a:ext cx="1616075" cy="135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E98">
        <w:rPr>
          <w:rFonts w:ascii="Arial Nova Light" w:hAnsi="Arial Nova Light"/>
          <w:sz w:val="21"/>
          <w:szCs w:val="21"/>
          <w:lang w:val="el-GR"/>
        </w:rPr>
        <w:t>Μετά την δημιουργία του μοντέλου</w:t>
      </w:r>
      <w:r w:rsidR="00862F4A">
        <w:rPr>
          <w:rFonts w:ascii="Arial Nova Light" w:hAnsi="Arial Nova Light"/>
          <w:sz w:val="21"/>
          <w:szCs w:val="21"/>
          <w:lang w:val="el-GR"/>
        </w:rPr>
        <w:t xml:space="preserve">, </w:t>
      </w:r>
      <w:r w:rsidR="00B7001A">
        <w:rPr>
          <w:rFonts w:ascii="Arial Nova Light" w:hAnsi="Arial Nova Light"/>
          <w:sz w:val="21"/>
          <w:szCs w:val="21"/>
          <w:lang w:val="el-GR"/>
        </w:rPr>
        <w:t>ακολουθεί το στάδιο της εκπαίδευσης</w:t>
      </w:r>
      <w:r w:rsidR="00257B3A">
        <w:rPr>
          <w:rFonts w:ascii="Arial Nova Light" w:hAnsi="Arial Nova Light"/>
          <w:sz w:val="21"/>
          <w:szCs w:val="21"/>
          <w:lang w:val="el-GR"/>
        </w:rPr>
        <w:t xml:space="preserve"> του αντίστοιχου συνόλου.</w:t>
      </w:r>
      <w:r w:rsidR="00AD2CCC">
        <w:rPr>
          <w:rFonts w:ascii="Arial Nova Light" w:hAnsi="Arial Nova Light"/>
          <w:sz w:val="21"/>
          <w:szCs w:val="21"/>
          <w:lang w:val="el-GR"/>
        </w:rPr>
        <w:t xml:space="preserve"> Τα στατιστικά της διαδικασίας εκμάθησης φαίνονται στην </w:t>
      </w:r>
      <w:r w:rsidR="00DA61F5">
        <w:rPr>
          <w:rFonts w:ascii="Arial Nova Light" w:hAnsi="Arial Nova Light"/>
          <w:sz w:val="21"/>
          <w:szCs w:val="21"/>
          <w:lang w:val="el-GR"/>
        </w:rPr>
        <w:t>Ε</w:t>
      </w:r>
      <w:r w:rsidR="00AD2CCC">
        <w:rPr>
          <w:rFonts w:ascii="Arial Nova Light" w:hAnsi="Arial Nova Light"/>
          <w:sz w:val="21"/>
          <w:szCs w:val="21"/>
          <w:lang w:val="el-GR"/>
        </w:rPr>
        <w:t>ικόν</w:t>
      </w:r>
      <w:r w:rsidR="00DA61F5">
        <w:rPr>
          <w:rFonts w:ascii="Arial Nova Light" w:hAnsi="Arial Nova Light"/>
          <w:sz w:val="21"/>
          <w:szCs w:val="21"/>
          <w:lang w:val="el-GR"/>
        </w:rPr>
        <w:t>ες</w:t>
      </w:r>
      <w:r w:rsidR="00AD2CCC">
        <w:rPr>
          <w:rFonts w:ascii="Arial Nova Light" w:hAnsi="Arial Nova Light"/>
          <w:sz w:val="21"/>
          <w:szCs w:val="21"/>
          <w:lang w:val="el-GR"/>
        </w:rPr>
        <w:t xml:space="preserve"> 31</w:t>
      </w:r>
      <w:r w:rsidR="00DA61F5">
        <w:rPr>
          <w:rFonts w:ascii="Arial Nova Light" w:hAnsi="Arial Nova Light"/>
          <w:sz w:val="21"/>
          <w:szCs w:val="21"/>
          <w:lang w:val="el-GR"/>
        </w:rPr>
        <w:t xml:space="preserve"> και 32</w:t>
      </w:r>
      <w:r w:rsidR="00AD2CCC">
        <w:rPr>
          <w:rFonts w:ascii="Arial Nova Light" w:hAnsi="Arial Nova Light"/>
          <w:sz w:val="21"/>
          <w:szCs w:val="21"/>
          <w:lang w:val="el-GR"/>
        </w:rPr>
        <w:t>.</w:t>
      </w:r>
    </w:p>
    <w:p w14:paraId="2D396C19" w14:textId="6FD8E5FB" w:rsidR="00CA3979" w:rsidRDefault="00CA3979" w:rsidP="00704919">
      <w:pPr>
        <w:tabs>
          <w:tab w:val="left" w:pos="4055"/>
        </w:tabs>
        <w:rPr>
          <w:rFonts w:ascii="Arial Nova Light" w:hAnsi="Arial Nova Light"/>
          <w:sz w:val="21"/>
          <w:szCs w:val="21"/>
          <w:lang w:val="el-GR"/>
        </w:rPr>
      </w:pPr>
    </w:p>
    <w:p w14:paraId="6EFBB5F5" w14:textId="3509C332" w:rsidR="00CA3979" w:rsidRPr="00CA3979" w:rsidRDefault="00CA3979" w:rsidP="00CA3979">
      <w:pPr>
        <w:rPr>
          <w:rFonts w:ascii="Arial Nova Light" w:hAnsi="Arial Nova Light"/>
          <w:sz w:val="21"/>
          <w:szCs w:val="21"/>
          <w:lang w:val="el-GR"/>
        </w:rPr>
      </w:pPr>
    </w:p>
    <w:p w14:paraId="52921A52" w14:textId="4A08AEBB" w:rsidR="00CA3979" w:rsidRPr="00CA3979" w:rsidRDefault="00CA3979" w:rsidP="00CA3979">
      <w:pPr>
        <w:rPr>
          <w:rFonts w:ascii="Arial Nova Light" w:hAnsi="Arial Nova Light"/>
          <w:sz w:val="21"/>
          <w:szCs w:val="21"/>
          <w:lang w:val="el-GR"/>
        </w:rPr>
      </w:pPr>
    </w:p>
    <w:p w14:paraId="4A2407D6" w14:textId="21A11730" w:rsidR="00CA3979" w:rsidRDefault="00CA3979" w:rsidP="00CA3979">
      <w:pPr>
        <w:rPr>
          <w:rFonts w:ascii="Arial Nova Light" w:hAnsi="Arial Nova Light"/>
          <w:sz w:val="21"/>
          <w:szCs w:val="21"/>
          <w:lang w:val="el-GR"/>
        </w:rPr>
      </w:pPr>
      <w:r w:rsidRPr="00CA3979">
        <w:rPr>
          <w:noProof/>
        </w:rPr>
        <mc:AlternateContent>
          <mc:Choice Requires="wps">
            <w:drawing>
              <wp:anchor distT="0" distB="0" distL="114300" distR="114300" simplePos="0" relativeHeight="251695616" behindDoc="0" locked="0" layoutInCell="1" allowOverlap="1" wp14:anchorId="213A6D07" wp14:editId="3C035C9D">
                <wp:simplePos x="0" y="0"/>
                <wp:positionH relativeFrom="margin">
                  <wp:align>left</wp:align>
                </wp:positionH>
                <wp:positionV relativeFrom="paragraph">
                  <wp:posOffset>237591</wp:posOffset>
                </wp:positionV>
                <wp:extent cx="5905500" cy="328930"/>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905500" cy="328930"/>
                        </a:xfrm>
                        <a:prstGeom prst="rect">
                          <a:avLst/>
                        </a:prstGeom>
                        <a:solidFill>
                          <a:prstClr val="white"/>
                        </a:solidFill>
                        <a:ln>
                          <a:noFill/>
                        </a:ln>
                      </wps:spPr>
                      <wps:txbx>
                        <w:txbxContent>
                          <w:p w14:paraId="077044B8" w14:textId="0563A396" w:rsidR="00CA3979" w:rsidRPr="00CA3979" w:rsidRDefault="00CA3979" w:rsidP="00CA3979">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w:t>
                            </w:r>
                            <w:r>
                              <w:rPr>
                                <w:rFonts w:ascii="Arial Nova Light" w:hAnsi="Arial Nova Light"/>
                                <w:color w:val="7F7F7F" w:themeColor="text1" w:themeTint="80"/>
                                <w:lang w:val="el-GR"/>
                              </w:rPr>
                              <w:t>1</w:t>
                            </w:r>
                            <w:r>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Στατιστικά διαδικασίας εκπαίδευσης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A6D07" id="Text Box 93" o:spid="_x0000_s1057" type="#_x0000_t202" style="position:absolute;margin-left:0;margin-top:18.7pt;width:465pt;height:25.9pt;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" stroked="f">
                <v:textbox inset="0,0,0,0">
                  <w:txbxContent>
                    <w:p w14:paraId="077044B8" w14:textId="0563A396" w:rsidR="00CA3979" w:rsidRPr="00CA3979" w:rsidRDefault="00CA3979" w:rsidP="00CA3979">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w:t>
                      </w:r>
                      <w:r>
                        <w:rPr>
                          <w:rFonts w:ascii="Arial Nova Light" w:hAnsi="Arial Nova Light"/>
                          <w:color w:val="7F7F7F" w:themeColor="text1" w:themeTint="80"/>
                          <w:lang w:val="el-GR"/>
                        </w:rPr>
                        <w:t>1</w:t>
                      </w:r>
                      <w:r>
                        <w:rPr>
                          <w:rFonts w:ascii="Arial Nova Light" w:hAnsi="Arial Nova Light"/>
                          <w:color w:val="7F7F7F" w:themeColor="text1" w:themeTint="80"/>
                          <w:lang w:val="el-GR"/>
                        </w:rPr>
                        <w:t xml:space="preserve">: </w:t>
                      </w:r>
                      <w:r>
                        <w:rPr>
                          <w:rFonts w:ascii="Arial Nova Light" w:hAnsi="Arial Nova Light"/>
                          <w:color w:val="7F7F7F" w:themeColor="text1" w:themeTint="80"/>
                          <w:lang w:val="el-GR"/>
                        </w:rPr>
                        <w:t>Στατιστικά διαδικασίας εκπαίδευσης</w:t>
                      </w:r>
                    </w:p>
                  </w:txbxContent>
                </v:textbox>
                <w10:wrap type="square" anchorx="margin"/>
              </v:shape>
            </w:pict>
          </mc:Fallback>
        </mc:AlternateContent>
      </w:r>
    </w:p>
    <w:p w14:paraId="2DCDE3AC" w14:textId="1A5AAFE5" w:rsidR="00CA3979" w:rsidRDefault="003A7DF8" w:rsidP="003A7DF8">
      <w:pPr>
        <w:tabs>
          <w:tab w:val="left" w:pos="2961"/>
          <w:tab w:val="left" w:pos="3203"/>
        </w:tabs>
        <w:rPr>
          <w:rFonts w:ascii="Arial Nova Light" w:hAnsi="Arial Nova Light"/>
          <w:sz w:val="21"/>
          <w:szCs w:val="21"/>
          <w:lang w:val="el-GR"/>
        </w:rPr>
      </w:pPr>
      <w:r w:rsidRPr="003A7DF8">
        <w:rPr>
          <w:rFonts w:ascii="Arial Nova Light" w:hAnsi="Arial Nova Light"/>
          <w:sz w:val="21"/>
          <w:szCs w:val="21"/>
          <w:lang w:val="el-GR"/>
        </w:rPr>
        <w:drawing>
          <wp:anchor distT="0" distB="0" distL="114300" distR="114300" simplePos="0" relativeHeight="251697664" behindDoc="0" locked="0" layoutInCell="1" allowOverlap="1" wp14:anchorId="2933DC73" wp14:editId="0338505E">
            <wp:simplePos x="0" y="0"/>
            <wp:positionH relativeFrom="margin">
              <wp:align>center</wp:align>
            </wp:positionH>
            <wp:positionV relativeFrom="paragraph">
              <wp:posOffset>386689</wp:posOffset>
            </wp:positionV>
            <wp:extent cx="4547235" cy="4342765"/>
            <wp:effectExtent l="0" t="0" r="5715" b="635"/>
            <wp:wrapSquare wrapText="bothSides"/>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547235" cy="4342765"/>
                    </a:xfrm>
                    <a:prstGeom prst="rect">
                      <a:avLst/>
                    </a:prstGeom>
                  </pic:spPr>
                </pic:pic>
              </a:graphicData>
            </a:graphic>
            <wp14:sizeRelH relativeFrom="margin">
              <wp14:pctWidth>0</wp14:pctWidth>
            </wp14:sizeRelH>
            <wp14:sizeRelV relativeFrom="margin">
              <wp14:pctHeight>0</wp14:pctHeight>
            </wp14:sizeRelV>
          </wp:anchor>
        </w:drawing>
      </w:r>
      <w:r w:rsidR="00CA3979">
        <w:rPr>
          <w:rFonts w:ascii="Arial Nova Light" w:hAnsi="Arial Nova Light"/>
          <w:sz w:val="21"/>
          <w:szCs w:val="21"/>
          <w:lang w:val="el-GR"/>
        </w:rPr>
        <w:tab/>
      </w:r>
      <w:r>
        <w:rPr>
          <w:rFonts w:ascii="Arial Nova Light" w:hAnsi="Arial Nova Light"/>
          <w:sz w:val="21"/>
          <w:szCs w:val="21"/>
          <w:lang w:val="el-GR"/>
        </w:rPr>
        <w:tab/>
      </w:r>
    </w:p>
    <w:p w14:paraId="241AB62A" w14:textId="15744C78" w:rsidR="003A7DF8" w:rsidRPr="003A7DF8" w:rsidRDefault="003A7DF8" w:rsidP="003A7DF8">
      <w:pPr>
        <w:rPr>
          <w:rFonts w:ascii="Arial Nova Light" w:hAnsi="Arial Nova Light"/>
          <w:sz w:val="21"/>
          <w:szCs w:val="21"/>
          <w:lang w:val="el-GR"/>
        </w:rPr>
      </w:pPr>
    </w:p>
    <w:p w14:paraId="29A6557C" w14:textId="6D2A513B" w:rsidR="003A7DF8" w:rsidRPr="003A7DF8" w:rsidRDefault="003A7DF8" w:rsidP="003A7DF8">
      <w:pPr>
        <w:rPr>
          <w:rFonts w:ascii="Arial Nova Light" w:hAnsi="Arial Nova Light"/>
          <w:sz w:val="21"/>
          <w:szCs w:val="21"/>
          <w:lang w:val="el-GR"/>
        </w:rPr>
      </w:pPr>
    </w:p>
    <w:p w14:paraId="0B7B46D0" w14:textId="13584F24" w:rsidR="003A7DF8" w:rsidRPr="003A7DF8" w:rsidRDefault="003A7DF8" w:rsidP="003A7DF8">
      <w:pPr>
        <w:rPr>
          <w:rFonts w:ascii="Arial Nova Light" w:hAnsi="Arial Nova Light"/>
          <w:sz w:val="21"/>
          <w:szCs w:val="21"/>
          <w:lang w:val="el-GR"/>
        </w:rPr>
      </w:pPr>
    </w:p>
    <w:p w14:paraId="3DE0C6AF" w14:textId="733300A9" w:rsidR="003A7DF8" w:rsidRPr="003A7DF8" w:rsidRDefault="003A7DF8" w:rsidP="003A7DF8">
      <w:pPr>
        <w:rPr>
          <w:rFonts w:ascii="Arial Nova Light" w:hAnsi="Arial Nova Light"/>
          <w:sz w:val="21"/>
          <w:szCs w:val="21"/>
          <w:lang w:val="el-GR"/>
        </w:rPr>
      </w:pPr>
    </w:p>
    <w:p w14:paraId="06AD527A" w14:textId="4241C832" w:rsidR="003A7DF8" w:rsidRPr="003A7DF8" w:rsidRDefault="003A7DF8" w:rsidP="003A7DF8">
      <w:pPr>
        <w:rPr>
          <w:rFonts w:ascii="Arial Nova Light" w:hAnsi="Arial Nova Light"/>
          <w:sz w:val="21"/>
          <w:szCs w:val="21"/>
          <w:lang w:val="el-GR"/>
        </w:rPr>
      </w:pPr>
    </w:p>
    <w:p w14:paraId="70A9F0A4" w14:textId="4281B28C" w:rsidR="003A7DF8" w:rsidRPr="003A7DF8" w:rsidRDefault="003A7DF8" w:rsidP="003A7DF8">
      <w:pPr>
        <w:rPr>
          <w:rFonts w:ascii="Arial Nova Light" w:hAnsi="Arial Nova Light"/>
          <w:sz w:val="21"/>
          <w:szCs w:val="21"/>
          <w:lang w:val="el-GR"/>
        </w:rPr>
      </w:pPr>
    </w:p>
    <w:p w14:paraId="04AB7F27" w14:textId="4239A9EC" w:rsidR="003A7DF8" w:rsidRPr="003A7DF8" w:rsidRDefault="003A7DF8" w:rsidP="003A7DF8">
      <w:pPr>
        <w:rPr>
          <w:rFonts w:ascii="Arial Nova Light" w:hAnsi="Arial Nova Light"/>
          <w:sz w:val="21"/>
          <w:szCs w:val="21"/>
          <w:lang w:val="el-GR"/>
        </w:rPr>
      </w:pPr>
    </w:p>
    <w:p w14:paraId="3938A9C3" w14:textId="4DD56E50" w:rsidR="003A7DF8" w:rsidRPr="003A7DF8" w:rsidRDefault="003A7DF8" w:rsidP="003A7DF8">
      <w:pPr>
        <w:rPr>
          <w:rFonts w:ascii="Arial Nova Light" w:hAnsi="Arial Nova Light"/>
          <w:sz w:val="21"/>
          <w:szCs w:val="21"/>
          <w:lang w:val="el-GR"/>
        </w:rPr>
      </w:pPr>
    </w:p>
    <w:p w14:paraId="0FF5D00D" w14:textId="643B4628" w:rsidR="003A7DF8" w:rsidRPr="003A7DF8" w:rsidRDefault="003A7DF8" w:rsidP="003A7DF8">
      <w:pPr>
        <w:rPr>
          <w:rFonts w:ascii="Arial Nova Light" w:hAnsi="Arial Nova Light"/>
          <w:sz w:val="21"/>
          <w:szCs w:val="21"/>
          <w:lang w:val="el-GR"/>
        </w:rPr>
      </w:pPr>
    </w:p>
    <w:p w14:paraId="50FF58A7" w14:textId="6EF8DCA0" w:rsidR="003A7DF8" w:rsidRPr="003A7DF8" w:rsidRDefault="003A7DF8" w:rsidP="003A7DF8">
      <w:pPr>
        <w:rPr>
          <w:rFonts w:ascii="Arial Nova Light" w:hAnsi="Arial Nova Light"/>
          <w:sz w:val="21"/>
          <w:szCs w:val="21"/>
          <w:lang w:val="el-GR"/>
        </w:rPr>
      </w:pPr>
    </w:p>
    <w:p w14:paraId="5C34DDC9" w14:textId="732D4501" w:rsidR="003A7DF8" w:rsidRPr="003A7DF8" w:rsidRDefault="003A7DF8" w:rsidP="003A7DF8">
      <w:pPr>
        <w:rPr>
          <w:rFonts w:ascii="Arial Nova Light" w:hAnsi="Arial Nova Light"/>
          <w:sz w:val="21"/>
          <w:szCs w:val="21"/>
          <w:lang w:val="el-GR"/>
        </w:rPr>
      </w:pPr>
    </w:p>
    <w:p w14:paraId="2ABD212A" w14:textId="0EFB09A0" w:rsidR="003A7DF8" w:rsidRPr="003A7DF8" w:rsidRDefault="003A7DF8" w:rsidP="003A7DF8">
      <w:pPr>
        <w:rPr>
          <w:rFonts w:ascii="Arial Nova Light" w:hAnsi="Arial Nova Light"/>
          <w:sz w:val="21"/>
          <w:szCs w:val="21"/>
          <w:lang w:val="el-GR"/>
        </w:rPr>
      </w:pPr>
      <w:r w:rsidRPr="003A7DF8">
        <w:rPr>
          <w:noProof/>
        </w:rPr>
        <mc:AlternateContent>
          <mc:Choice Requires="wps">
            <w:drawing>
              <wp:anchor distT="0" distB="0" distL="114300" distR="114300" simplePos="0" relativeHeight="251699712" behindDoc="0" locked="0" layoutInCell="1" allowOverlap="1" wp14:anchorId="15CC834C" wp14:editId="4FACEF01">
                <wp:simplePos x="0" y="0"/>
                <wp:positionH relativeFrom="margin">
                  <wp:align>left</wp:align>
                </wp:positionH>
                <wp:positionV relativeFrom="paragraph">
                  <wp:posOffset>259233</wp:posOffset>
                </wp:positionV>
                <wp:extent cx="5905500" cy="328930"/>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5905500" cy="328930"/>
                        </a:xfrm>
                        <a:prstGeom prst="rect">
                          <a:avLst/>
                        </a:prstGeom>
                        <a:solidFill>
                          <a:prstClr val="white"/>
                        </a:solidFill>
                        <a:ln>
                          <a:noFill/>
                        </a:ln>
                      </wps:spPr>
                      <wps:txbx>
                        <w:txbxContent>
                          <w:p w14:paraId="3AEE77BF" w14:textId="696CDF09" w:rsidR="003A7DF8" w:rsidRPr="00CA3979" w:rsidRDefault="003A7DF8" w:rsidP="003A7DF8">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w:t>
                            </w:r>
                            <w:r>
                              <w:rPr>
                                <w:rFonts w:ascii="Arial Nova Light" w:hAnsi="Arial Nova Light"/>
                                <w:color w:val="7F7F7F" w:themeColor="text1" w:themeTint="80"/>
                                <w:lang w:val="el-GR"/>
                              </w:rPr>
                              <w:t>2</w:t>
                            </w:r>
                            <w:r>
                              <w:rPr>
                                <w:rFonts w:ascii="Arial Nova Light" w:hAnsi="Arial Nova Light"/>
                                <w:color w:val="7F7F7F" w:themeColor="text1" w:themeTint="80"/>
                                <w:lang w:val="el-GR"/>
                              </w:rPr>
                              <w:t>: Στατιστικά διαδικασίας εκπαίδευσης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C834C" id="Text Box 95" o:spid="_x0000_s1058" type="#_x0000_t202" style="position:absolute;margin-left:0;margin-top:20.4pt;width:465pt;height:25.9pt;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" stroked="f">
                <v:textbox inset="0,0,0,0">
                  <w:txbxContent>
                    <w:p w14:paraId="3AEE77BF" w14:textId="696CDF09" w:rsidR="003A7DF8" w:rsidRPr="00CA3979" w:rsidRDefault="003A7DF8" w:rsidP="003A7DF8">
                      <w:pPr>
                        <w:pStyle w:val="Caption"/>
                        <w:jc w:val="center"/>
                        <w:rPr>
                          <w:rFonts w:ascii="Arial Nova Light" w:hAnsi="Arial Nova Light"/>
                          <w:noProof/>
                          <w:color w:val="7F7F7F" w:themeColor="text1" w:themeTint="80"/>
                          <w:szCs w:val="16"/>
                          <w:lang w:val="el-GR"/>
                        </w:rPr>
                      </w:pPr>
                      <w:r>
                        <w:rPr>
                          <w:rFonts w:ascii="Arial Nova Light" w:hAnsi="Arial Nova Light"/>
                          <w:color w:val="7F7F7F" w:themeColor="text1" w:themeTint="80"/>
                          <w:lang w:val="el-GR"/>
                        </w:rPr>
                        <w:t xml:space="preserve">Εικόνα </w:t>
                      </w:r>
                      <w:r>
                        <w:rPr>
                          <w:rFonts w:ascii="Arial Nova Light" w:hAnsi="Arial Nova Light"/>
                          <w:color w:val="7F7F7F" w:themeColor="text1" w:themeTint="80"/>
                        </w:rPr>
                        <w:t>3</w:t>
                      </w:r>
                      <w:r>
                        <w:rPr>
                          <w:rFonts w:ascii="Arial Nova Light" w:hAnsi="Arial Nova Light"/>
                          <w:color w:val="7F7F7F" w:themeColor="text1" w:themeTint="80"/>
                          <w:lang w:val="el-GR"/>
                        </w:rPr>
                        <w:t>2</w:t>
                      </w:r>
                      <w:r>
                        <w:rPr>
                          <w:rFonts w:ascii="Arial Nova Light" w:hAnsi="Arial Nova Light"/>
                          <w:color w:val="7F7F7F" w:themeColor="text1" w:themeTint="80"/>
                          <w:lang w:val="el-GR"/>
                        </w:rPr>
                        <w:t>: Στατιστικά διαδικασίας εκπαίδευσης</w:t>
                      </w:r>
                    </w:p>
                  </w:txbxContent>
                </v:textbox>
                <w10:wrap type="square" anchorx="margin"/>
              </v:shape>
            </w:pict>
          </mc:Fallback>
        </mc:AlternateContent>
      </w:r>
    </w:p>
    <w:p w14:paraId="145C8D6B" w14:textId="5E0B8230" w:rsidR="003A7DF8" w:rsidRDefault="00047B58" w:rsidP="003A7DF8">
      <w:pPr>
        <w:tabs>
          <w:tab w:val="left" w:pos="3905"/>
        </w:tabs>
        <w:rPr>
          <w:rFonts w:ascii="Arial Nova Light" w:hAnsi="Arial Nova Light"/>
          <w:sz w:val="21"/>
          <w:szCs w:val="21"/>
          <w:lang w:val="el-GR"/>
        </w:rPr>
      </w:pPr>
      <w:r>
        <w:rPr>
          <w:rFonts w:ascii="Arial Nova Light" w:hAnsi="Arial Nova Light"/>
          <w:sz w:val="21"/>
          <w:szCs w:val="21"/>
          <w:lang w:val="el-GR"/>
        </w:rPr>
        <w:t>Στη συνέχεια</w:t>
      </w:r>
      <w:r w:rsidR="00BE64D2">
        <w:rPr>
          <w:rFonts w:ascii="Arial Nova Light" w:hAnsi="Arial Nova Light"/>
          <w:sz w:val="21"/>
          <w:szCs w:val="21"/>
          <w:lang w:val="el-GR"/>
        </w:rPr>
        <w:t xml:space="preserve">, συλλέγονται τα αποτελέσματα </w:t>
      </w:r>
      <w:r w:rsidR="00C033A0">
        <w:rPr>
          <w:rFonts w:ascii="Arial Nova Light" w:hAnsi="Arial Nova Light"/>
          <w:sz w:val="21"/>
          <w:szCs w:val="21"/>
          <w:lang w:val="el-GR"/>
        </w:rPr>
        <w:t>της εκμάθησης</w:t>
      </w:r>
      <w:r w:rsidR="00C206CC">
        <w:rPr>
          <w:rFonts w:ascii="Arial Nova Light" w:hAnsi="Arial Nova Light"/>
          <w:sz w:val="21"/>
          <w:szCs w:val="21"/>
          <w:lang w:val="el-GR"/>
        </w:rPr>
        <w:t>, όπως επίσης οι προβλέψεις του μοντέλου συναρτήσει της εισόδου.</w:t>
      </w:r>
      <w:r w:rsidR="00BB2CA0">
        <w:rPr>
          <w:rFonts w:ascii="Arial Nova Light" w:hAnsi="Arial Nova Light"/>
          <w:sz w:val="21"/>
          <w:szCs w:val="21"/>
          <w:lang w:val="el-GR"/>
        </w:rPr>
        <w:t xml:space="preserve"> Στις εικόνες που ακολουθούν φαίνονται</w:t>
      </w:r>
      <w:r w:rsidR="00F42765">
        <w:rPr>
          <w:rFonts w:ascii="Arial Nova Light" w:hAnsi="Arial Nova Light"/>
          <w:sz w:val="21"/>
          <w:szCs w:val="21"/>
          <w:lang w:val="el-GR"/>
        </w:rPr>
        <w:t xml:space="preserve">, οπτικοποιημένες οι προβλέψεις του μοντέλου σε ένα </w:t>
      </w:r>
      <w:r w:rsidR="00F42765">
        <w:rPr>
          <w:rFonts w:ascii="Arial Nova Light" w:hAnsi="Arial Nova Light"/>
          <w:sz w:val="21"/>
          <w:szCs w:val="21"/>
        </w:rPr>
        <w:t>Scatter</w:t>
      </w:r>
      <w:r w:rsidR="00F42765" w:rsidRPr="00F42765">
        <w:rPr>
          <w:rFonts w:ascii="Arial Nova Light" w:hAnsi="Arial Nova Light"/>
          <w:sz w:val="21"/>
          <w:szCs w:val="21"/>
          <w:lang w:val="el-GR"/>
        </w:rPr>
        <w:t xml:space="preserve"> </w:t>
      </w:r>
      <w:r w:rsidR="00F42765">
        <w:rPr>
          <w:rFonts w:ascii="Arial Nova Light" w:hAnsi="Arial Nova Light"/>
          <w:sz w:val="21"/>
          <w:szCs w:val="21"/>
        </w:rPr>
        <w:t>Plot</w:t>
      </w:r>
      <w:r w:rsidR="00F42765" w:rsidRPr="00F42765">
        <w:rPr>
          <w:rFonts w:ascii="Arial Nova Light" w:hAnsi="Arial Nova Light"/>
          <w:sz w:val="21"/>
          <w:szCs w:val="21"/>
          <w:lang w:val="el-GR"/>
        </w:rPr>
        <w:t xml:space="preserve"> </w:t>
      </w:r>
      <w:r w:rsidR="00F42765">
        <w:rPr>
          <w:rFonts w:ascii="Arial Nova Light" w:hAnsi="Arial Nova Light"/>
          <w:sz w:val="21"/>
          <w:szCs w:val="21"/>
          <w:lang w:val="el-GR"/>
        </w:rPr>
        <w:t>και σε έναν πίνακα σύγχυσης (Εικόνες 33 &amp; 34).</w:t>
      </w:r>
      <w:r w:rsidR="003A7DF8">
        <w:rPr>
          <w:rFonts w:ascii="Arial Nova Light" w:hAnsi="Arial Nova Light"/>
          <w:sz w:val="21"/>
          <w:szCs w:val="21"/>
          <w:lang w:val="el-GR"/>
        </w:rPr>
        <w:tab/>
      </w:r>
    </w:p>
    <w:p w14:paraId="7A8E5276" w14:textId="40FE6FB4" w:rsidR="00F42765" w:rsidRDefault="00F42765" w:rsidP="003A7DF8">
      <w:pPr>
        <w:tabs>
          <w:tab w:val="left" w:pos="3905"/>
        </w:tabs>
        <w:rPr>
          <w:rFonts w:ascii="Arial Nova Light" w:hAnsi="Arial Nova Light"/>
          <w:sz w:val="21"/>
          <w:szCs w:val="21"/>
          <w:lang w:val="el-GR"/>
        </w:rPr>
      </w:pPr>
    </w:p>
    <w:p w14:paraId="7C102986" w14:textId="35738BA8" w:rsidR="00F42765" w:rsidRDefault="00F42765" w:rsidP="003A7DF8">
      <w:pPr>
        <w:tabs>
          <w:tab w:val="left" w:pos="3905"/>
        </w:tabs>
        <w:rPr>
          <w:rFonts w:ascii="Arial Nova Light" w:hAnsi="Arial Nova Light"/>
          <w:sz w:val="21"/>
          <w:szCs w:val="21"/>
          <w:lang w:val="el-GR"/>
        </w:rPr>
      </w:pPr>
      <w:r w:rsidRPr="00F42765">
        <w:rPr>
          <w:noProof/>
        </w:rPr>
        <w:lastRenderedPageBreak/>
        <mc:AlternateContent>
          <mc:Choice Requires="wps">
            <w:drawing>
              <wp:anchor distT="0" distB="0" distL="114300" distR="114300" simplePos="0" relativeHeight="251719168" behindDoc="0" locked="0" layoutInCell="1" allowOverlap="1" wp14:anchorId="24297242" wp14:editId="2CC16DE5">
                <wp:simplePos x="0" y="0"/>
                <wp:positionH relativeFrom="margin">
                  <wp:align>left</wp:align>
                </wp:positionH>
                <wp:positionV relativeFrom="paragraph">
                  <wp:posOffset>5153025</wp:posOffset>
                </wp:positionV>
                <wp:extent cx="5905500" cy="32893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905500" cy="328930"/>
                        </a:xfrm>
                        <a:prstGeom prst="rect">
                          <a:avLst/>
                        </a:prstGeom>
                        <a:solidFill>
                          <a:prstClr val="white"/>
                        </a:solidFill>
                        <a:ln>
                          <a:noFill/>
                        </a:ln>
                      </wps:spPr>
                      <wps:txbx>
                        <w:txbxContent>
                          <w:p w14:paraId="5397B639" w14:textId="69349654" w:rsidR="00F42765" w:rsidRPr="00F42765" w:rsidRDefault="00F42765" w:rsidP="00F42765">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Εικόνα</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3</w:t>
                            </w:r>
                            <w:r w:rsidRPr="00F42765">
                              <w:rPr>
                                <w:rFonts w:ascii="Arial Nova Light" w:hAnsi="Arial Nova Light"/>
                                <w:color w:val="7F7F7F" w:themeColor="text1" w:themeTint="80"/>
                              </w:rPr>
                              <w:t>3</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Simple Linear Regression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97242" id="Text Box 98" o:spid="_x0000_s1059" type="#_x0000_t202" style="position:absolute;margin-left:0;margin-top:405.75pt;width:465pt;height:25.9pt;z-index:25171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" stroked="f">
                <v:textbox inset="0,0,0,0">
                  <w:txbxContent>
                    <w:p w14:paraId="5397B639" w14:textId="69349654" w:rsidR="00F42765" w:rsidRPr="00F42765" w:rsidRDefault="00F42765" w:rsidP="00F42765">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Εικόνα</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3</w:t>
                      </w:r>
                      <w:r w:rsidRPr="00F42765">
                        <w:rPr>
                          <w:rFonts w:ascii="Arial Nova Light" w:hAnsi="Arial Nova Light"/>
                          <w:color w:val="7F7F7F" w:themeColor="text1" w:themeTint="80"/>
                        </w:rPr>
                        <w:t>3</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Simple Linear Regression Scatter Plot</w:t>
                      </w:r>
                    </w:p>
                  </w:txbxContent>
                </v:textbox>
                <w10:wrap type="square" anchorx="margin"/>
              </v:shape>
            </w:pict>
          </mc:Fallback>
        </mc:AlternateContent>
      </w:r>
      <w:r w:rsidRPr="00F42765">
        <w:rPr>
          <w:rFonts w:ascii="Arial Nova Light" w:hAnsi="Arial Nova Light"/>
          <w:sz w:val="21"/>
          <w:szCs w:val="21"/>
          <w:lang w:val="el-GR"/>
        </w:rPr>
        <w:drawing>
          <wp:anchor distT="0" distB="0" distL="114300" distR="114300" simplePos="0" relativeHeight="251705856" behindDoc="0" locked="0" layoutInCell="1" allowOverlap="1" wp14:anchorId="0C6945FE" wp14:editId="7CAC7881">
            <wp:simplePos x="0" y="0"/>
            <wp:positionH relativeFrom="margin">
              <wp:align>center</wp:align>
            </wp:positionH>
            <wp:positionV relativeFrom="paragraph">
              <wp:posOffset>0</wp:posOffset>
            </wp:positionV>
            <wp:extent cx="5324475" cy="5099050"/>
            <wp:effectExtent l="0" t="0" r="9525" b="6350"/>
            <wp:wrapSquare wrapText="bothSides"/>
            <wp:docPr id="96" name="Picture 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24475" cy="5099050"/>
                    </a:xfrm>
                    <a:prstGeom prst="rect">
                      <a:avLst/>
                    </a:prstGeom>
                  </pic:spPr>
                </pic:pic>
              </a:graphicData>
            </a:graphic>
            <wp14:sizeRelH relativeFrom="margin">
              <wp14:pctWidth>0</wp14:pctWidth>
            </wp14:sizeRelH>
            <wp14:sizeRelV relativeFrom="margin">
              <wp14:pctHeight>0</wp14:pctHeight>
            </wp14:sizeRelV>
          </wp:anchor>
        </w:drawing>
      </w:r>
    </w:p>
    <w:p w14:paraId="73AB0C39" w14:textId="7BE9050C" w:rsidR="00F42765" w:rsidRPr="00F42765" w:rsidRDefault="00F42765" w:rsidP="00F42765">
      <w:pPr>
        <w:rPr>
          <w:rFonts w:ascii="Arial Nova Light" w:hAnsi="Arial Nova Light"/>
          <w:sz w:val="21"/>
          <w:szCs w:val="21"/>
          <w:lang w:val="el-GR"/>
        </w:rPr>
      </w:pPr>
    </w:p>
    <w:p w14:paraId="31C6E90B" w14:textId="36E72B5B" w:rsidR="00F42765" w:rsidRPr="00F42765" w:rsidRDefault="00F42765" w:rsidP="00F42765">
      <w:pPr>
        <w:rPr>
          <w:rFonts w:ascii="Arial Nova Light" w:hAnsi="Arial Nova Light"/>
          <w:sz w:val="21"/>
          <w:szCs w:val="21"/>
          <w:lang w:val="el-GR"/>
        </w:rPr>
      </w:pPr>
    </w:p>
    <w:p w14:paraId="5D770C29" w14:textId="36E64577" w:rsidR="00F42765" w:rsidRPr="00F42765" w:rsidRDefault="00F42765" w:rsidP="00F42765">
      <w:pPr>
        <w:rPr>
          <w:rFonts w:ascii="Arial Nova Light" w:hAnsi="Arial Nova Light"/>
          <w:sz w:val="21"/>
          <w:szCs w:val="21"/>
          <w:lang w:val="el-GR"/>
        </w:rPr>
      </w:pPr>
    </w:p>
    <w:p w14:paraId="00C9656D" w14:textId="4944AC83" w:rsidR="00F42765" w:rsidRPr="00F42765" w:rsidRDefault="00F42765" w:rsidP="00F42765">
      <w:pPr>
        <w:rPr>
          <w:rFonts w:ascii="Arial Nova Light" w:hAnsi="Arial Nova Light"/>
          <w:sz w:val="21"/>
          <w:szCs w:val="21"/>
          <w:lang w:val="el-GR"/>
        </w:rPr>
      </w:pPr>
    </w:p>
    <w:p w14:paraId="6A9AF3FB" w14:textId="558EDA0B" w:rsidR="00F42765" w:rsidRPr="00F42765" w:rsidRDefault="00F42765" w:rsidP="00F42765">
      <w:pPr>
        <w:rPr>
          <w:rFonts w:ascii="Arial Nova Light" w:hAnsi="Arial Nova Light"/>
          <w:sz w:val="21"/>
          <w:szCs w:val="21"/>
          <w:lang w:val="el-GR"/>
        </w:rPr>
      </w:pPr>
    </w:p>
    <w:p w14:paraId="644FCD7B" w14:textId="648AE0B1" w:rsidR="00F42765" w:rsidRPr="00F42765" w:rsidRDefault="00F42765" w:rsidP="00F42765">
      <w:pPr>
        <w:rPr>
          <w:rFonts w:ascii="Arial Nova Light" w:hAnsi="Arial Nova Light"/>
          <w:sz w:val="21"/>
          <w:szCs w:val="21"/>
          <w:lang w:val="el-GR"/>
        </w:rPr>
      </w:pPr>
    </w:p>
    <w:p w14:paraId="3EDACD8D" w14:textId="7996F834" w:rsidR="00F42765" w:rsidRPr="00F42765" w:rsidRDefault="00F42765" w:rsidP="00F42765">
      <w:pPr>
        <w:rPr>
          <w:rFonts w:ascii="Arial Nova Light" w:hAnsi="Arial Nova Light"/>
          <w:sz w:val="21"/>
          <w:szCs w:val="21"/>
          <w:lang w:val="el-GR"/>
        </w:rPr>
      </w:pPr>
    </w:p>
    <w:p w14:paraId="59880791" w14:textId="42777836" w:rsidR="00F42765" w:rsidRPr="00F42765" w:rsidRDefault="00F42765" w:rsidP="00F42765">
      <w:pPr>
        <w:rPr>
          <w:rFonts w:ascii="Arial Nova Light" w:hAnsi="Arial Nova Light"/>
          <w:sz w:val="21"/>
          <w:szCs w:val="21"/>
          <w:lang w:val="el-GR"/>
        </w:rPr>
      </w:pPr>
      <w:r w:rsidRPr="00F42765">
        <w:rPr>
          <w:rFonts w:ascii="Arial Nova Light" w:hAnsi="Arial Nova Light"/>
          <w:sz w:val="21"/>
          <w:szCs w:val="21"/>
          <w:lang w:val="el-GR"/>
        </w:rPr>
        <w:lastRenderedPageBreak/>
        <w:drawing>
          <wp:anchor distT="0" distB="0" distL="114300" distR="114300" simplePos="0" relativeHeight="251717120" behindDoc="0" locked="0" layoutInCell="1" allowOverlap="1" wp14:anchorId="1BA22FEC" wp14:editId="20908B76">
            <wp:simplePos x="0" y="0"/>
            <wp:positionH relativeFrom="margin">
              <wp:align>center</wp:align>
            </wp:positionH>
            <wp:positionV relativeFrom="paragraph">
              <wp:posOffset>0</wp:posOffset>
            </wp:positionV>
            <wp:extent cx="5114925" cy="5144770"/>
            <wp:effectExtent l="0" t="0" r="9525" b="0"/>
            <wp:wrapSquare wrapText="bothSides"/>
            <wp:docPr id="97" name="Picture 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5144770"/>
                    </a:xfrm>
                    <a:prstGeom prst="rect">
                      <a:avLst/>
                    </a:prstGeom>
                  </pic:spPr>
                </pic:pic>
              </a:graphicData>
            </a:graphic>
            <wp14:sizeRelH relativeFrom="margin">
              <wp14:pctWidth>0</wp14:pctWidth>
            </wp14:sizeRelH>
            <wp14:sizeRelV relativeFrom="margin">
              <wp14:pctHeight>0</wp14:pctHeight>
            </wp14:sizeRelV>
          </wp:anchor>
        </w:drawing>
      </w:r>
    </w:p>
    <w:p w14:paraId="0D303F24" w14:textId="0BA94EBF" w:rsidR="00F42765" w:rsidRPr="00F42765" w:rsidRDefault="00F42765" w:rsidP="00F42765">
      <w:pPr>
        <w:rPr>
          <w:rFonts w:ascii="Arial Nova Light" w:hAnsi="Arial Nova Light"/>
          <w:sz w:val="21"/>
          <w:szCs w:val="21"/>
          <w:lang w:val="el-GR"/>
        </w:rPr>
      </w:pPr>
    </w:p>
    <w:p w14:paraId="1D836769" w14:textId="611F5B7E" w:rsidR="00F42765" w:rsidRPr="00F42765" w:rsidRDefault="00F42765" w:rsidP="00F42765">
      <w:pPr>
        <w:rPr>
          <w:rFonts w:ascii="Arial Nova Light" w:hAnsi="Arial Nova Light"/>
          <w:sz w:val="21"/>
          <w:szCs w:val="21"/>
          <w:lang w:val="el-GR"/>
        </w:rPr>
      </w:pPr>
    </w:p>
    <w:p w14:paraId="3934A8E1" w14:textId="52F9567A" w:rsidR="00F42765" w:rsidRDefault="00F42765" w:rsidP="00F42765">
      <w:pPr>
        <w:rPr>
          <w:rFonts w:ascii="Arial Nova Light" w:hAnsi="Arial Nova Light"/>
          <w:sz w:val="21"/>
          <w:szCs w:val="21"/>
          <w:lang w:val="el-GR"/>
        </w:rPr>
      </w:pPr>
    </w:p>
    <w:p w14:paraId="030581B5" w14:textId="53CFC3E2" w:rsidR="00F42765" w:rsidRDefault="00F42765" w:rsidP="00F42765">
      <w:pPr>
        <w:tabs>
          <w:tab w:val="left" w:pos="2223"/>
        </w:tabs>
        <w:rPr>
          <w:rFonts w:ascii="Arial Nova Light" w:hAnsi="Arial Nova Light"/>
          <w:sz w:val="21"/>
          <w:szCs w:val="21"/>
          <w:lang w:val="el-GR"/>
        </w:rPr>
      </w:pPr>
    </w:p>
    <w:p w14:paraId="6213A77D" w14:textId="5BB22D00" w:rsidR="00F42765" w:rsidRDefault="00F42765" w:rsidP="00F42765">
      <w:pPr>
        <w:tabs>
          <w:tab w:val="left" w:pos="2223"/>
        </w:tabs>
        <w:rPr>
          <w:rFonts w:ascii="Arial Nova Light" w:hAnsi="Arial Nova Light"/>
          <w:sz w:val="21"/>
          <w:szCs w:val="21"/>
          <w:lang w:val="el-GR"/>
        </w:rPr>
      </w:pPr>
    </w:p>
    <w:p w14:paraId="42DC839F" w14:textId="20B234A5" w:rsidR="00F42765" w:rsidRDefault="00F42765" w:rsidP="00F42765">
      <w:pPr>
        <w:tabs>
          <w:tab w:val="left" w:pos="2223"/>
        </w:tabs>
        <w:rPr>
          <w:rFonts w:ascii="Arial Nova Light" w:hAnsi="Arial Nova Light"/>
          <w:sz w:val="21"/>
          <w:szCs w:val="21"/>
          <w:lang w:val="el-GR"/>
        </w:rPr>
      </w:pPr>
    </w:p>
    <w:p w14:paraId="6F9A5529" w14:textId="0EC20114" w:rsidR="00F42765" w:rsidRDefault="00F42765" w:rsidP="00F42765">
      <w:pPr>
        <w:tabs>
          <w:tab w:val="left" w:pos="2223"/>
        </w:tabs>
        <w:rPr>
          <w:rFonts w:ascii="Arial Nova Light" w:hAnsi="Arial Nova Light"/>
          <w:sz w:val="21"/>
          <w:szCs w:val="21"/>
          <w:lang w:val="el-GR"/>
        </w:rPr>
      </w:pPr>
    </w:p>
    <w:p w14:paraId="43B0276B" w14:textId="57E514D4" w:rsidR="00F42765" w:rsidRDefault="00F42765" w:rsidP="00F42765">
      <w:pPr>
        <w:tabs>
          <w:tab w:val="left" w:pos="2223"/>
        </w:tabs>
        <w:rPr>
          <w:rFonts w:ascii="Arial Nova Light" w:hAnsi="Arial Nova Light"/>
          <w:sz w:val="21"/>
          <w:szCs w:val="21"/>
          <w:lang w:val="el-GR"/>
        </w:rPr>
      </w:pPr>
    </w:p>
    <w:p w14:paraId="0A5CE482" w14:textId="6752AB4B" w:rsidR="00F42765" w:rsidRDefault="00F42765" w:rsidP="00F42765">
      <w:pPr>
        <w:tabs>
          <w:tab w:val="left" w:pos="2223"/>
        </w:tabs>
        <w:rPr>
          <w:rFonts w:ascii="Arial Nova Light" w:hAnsi="Arial Nova Light"/>
          <w:sz w:val="21"/>
          <w:szCs w:val="21"/>
          <w:lang w:val="el-GR"/>
        </w:rPr>
      </w:pPr>
    </w:p>
    <w:p w14:paraId="0EB0736C" w14:textId="2248A657" w:rsidR="00F42765" w:rsidRDefault="00F42765" w:rsidP="00F42765">
      <w:pPr>
        <w:tabs>
          <w:tab w:val="left" w:pos="2223"/>
        </w:tabs>
        <w:rPr>
          <w:rFonts w:ascii="Arial Nova Light" w:hAnsi="Arial Nova Light"/>
          <w:sz w:val="21"/>
          <w:szCs w:val="21"/>
          <w:lang w:val="el-GR"/>
        </w:rPr>
      </w:pPr>
    </w:p>
    <w:p w14:paraId="5822229C" w14:textId="30968DB2" w:rsidR="00F42765" w:rsidRDefault="00F42765" w:rsidP="00F42765">
      <w:pPr>
        <w:tabs>
          <w:tab w:val="left" w:pos="2223"/>
        </w:tabs>
        <w:rPr>
          <w:rFonts w:ascii="Arial Nova Light" w:hAnsi="Arial Nova Light"/>
          <w:sz w:val="21"/>
          <w:szCs w:val="21"/>
          <w:lang w:val="el-GR"/>
        </w:rPr>
      </w:pPr>
    </w:p>
    <w:p w14:paraId="1AC6A308" w14:textId="51693AAE" w:rsidR="00F42765" w:rsidRDefault="00F42765" w:rsidP="00F42765">
      <w:pPr>
        <w:tabs>
          <w:tab w:val="left" w:pos="2223"/>
        </w:tabs>
        <w:rPr>
          <w:rFonts w:ascii="Arial Nova Light" w:hAnsi="Arial Nova Light"/>
          <w:sz w:val="21"/>
          <w:szCs w:val="21"/>
          <w:lang w:val="el-GR"/>
        </w:rPr>
      </w:pPr>
    </w:p>
    <w:p w14:paraId="4CFCF7B5" w14:textId="04BE591A" w:rsidR="00F42765" w:rsidRDefault="00F42765" w:rsidP="00F42765">
      <w:pPr>
        <w:tabs>
          <w:tab w:val="left" w:pos="2223"/>
        </w:tabs>
        <w:rPr>
          <w:rFonts w:ascii="Arial Nova Light" w:hAnsi="Arial Nova Light"/>
          <w:sz w:val="21"/>
          <w:szCs w:val="21"/>
          <w:lang w:val="el-GR"/>
        </w:rPr>
      </w:pPr>
      <w:r w:rsidRPr="00F42765">
        <w:rPr>
          <w:noProof/>
        </w:rPr>
        <mc:AlternateContent>
          <mc:Choice Requires="wps">
            <w:drawing>
              <wp:anchor distT="0" distB="0" distL="114300" distR="114300" simplePos="0" relativeHeight="251721216" behindDoc="0" locked="0" layoutInCell="1" allowOverlap="1" wp14:anchorId="6E1E01F7" wp14:editId="156CE349">
                <wp:simplePos x="0" y="0"/>
                <wp:positionH relativeFrom="margin">
                  <wp:align>left</wp:align>
                </wp:positionH>
                <wp:positionV relativeFrom="paragraph">
                  <wp:posOffset>457200</wp:posOffset>
                </wp:positionV>
                <wp:extent cx="5905500" cy="328930"/>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905500" cy="328930"/>
                        </a:xfrm>
                        <a:prstGeom prst="rect">
                          <a:avLst/>
                        </a:prstGeom>
                        <a:solidFill>
                          <a:prstClr val="white"/>
                        </a:solidFill>
                        <a:ln>
                          <a:noFill/>
                        </a:ln>
                      </wps:spPr>
                      <wps:txbx>
                        <w:txbxContent>
                          <w:p w14:paraId="6442F2F3" w14:textId="30AED2D0" w:rsidR="00F42765" w:rsidRPr="00F42765" w:rsidRDefault="00F42765" w:rsidP="00F42765">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Εικόνα</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3</w:t>
                            </w:r>
                            <w:r>
                              <w:rPr>
                                <w:rFonts w:ascii="Arial Nova Light" w:hAnsi="Arial Nova Light"/>
                                <w:color w:val="7F7F7F" w:themeColor="text1" w:themeTint="80"/>
                              </w:rPr>
                              <w:t>4</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 xml:space="preserve">Simple Linear Regression </w:t>
                            </w:r>
                            <w:r w:rsidR="00EB4C29">
                              <w:rPr>
                                <w:rFonts w:ascii="Arial Nova Light" w:hAnsi="Arial Nova Light"/>
                                <w:color w:val="7F7F7F" w:themeColor="text1" w:themeTint="80"/>
                              </w:rP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01F7" id="Text Box 99" o:spid="_x0000_s1060" type="#_x0000_t202" style="position:absolute;margin-left:0;margin-top:36pt;width:465pt;height:25.9pt;z-index:251721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yaHw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" stroked="f">
                <v:textbox inset="0,0,0,0">
                  <w:txbxContent>
                    <w:p w14:paraId="6442F2F3" w14:textId="30AED2D0" w:rsidR="00F42765" w:rsidRPr="00F42765" w:rsidRDefault="00F42765" w:rsidP="00F42765">
                      <w:pPr>
                        <w:pStyle w:val="Caption"/>
                        <w:jc w:val="center"/>
                        <w:rPr>
                          <w:rFonts w:ascii="Arial Nova Light" w:hAnsi="Arial Nova Light"/>
                          <w:noProof/>
                          <w:color w:val="7F7F7F" w:themeColor="text1" w:themeTint="80"/>
                          <w:szCs w:val="16"/>
                        </w:rPr>
                      </w:pPr>
                      <w:r>
                        <w:rPr>
                          <w:rFonts w:ascii="Arial Nova Light" w:hAnsi="Arial Nova Light"/>
                          <w:color w:val="7F7F7F" w:themeColor="text1" w:themeTint="80"/>
                          <w:lang w:val="el-GR"/>
                        </w:rPr>
                        <w:t>Εικόνα</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3</w:t>
                      </w:r>
                      <w:r>
                        <w:rPr>
                          <w:rFonts w:ascii="Arial Nova Light" w:hAnsi="Arial Nova Light"/>
                          <w:color w:val="7F7F7F" w:themeColor="text1" w:themeTint="80"/>
                        </w:rPr>
                        <w:t>4</w:t>
                      </w:r>
                      <w:r w:rsidRPr="00F42765">
                        <w:rPr>
                          <w:rFonts w:ascii="Arial Nova Light" w:hAnsi="Arial Nova Light"/>
                          <w:color w:val="7F7F7F" w:themeColor="text1" w:themeTint="80"/>
                        </w:rPr>
                        <w:t xml:space="preserve">: </w:t>
                      </w:r>
                      <w:r>
                        <w:rPr>
                          <w:rFonts w:ascii="Arial Nova Light" w:hAnsi="Arial Nova Light"/>
                          <w:color w:val="7F7F7F" w:themeColor="text1" w:themeTint="80"/>
                        </w:rPr>
                        <w:t xml:space="preserve">Simple Linear Regression </w:t>
                      </w:r>
                      <w:r w:rsidR="00EB4C29">
                        <w:rPr>
                          <w:rFonts w:ascii="Arial Nova Light" w:hAnsi="Arial Nova Light"/>
                          <w:color w:val="7F7F7F" w:themeColor="text1" w:themeTint="80"/>
                        </w:rPr>
                        <w:t>Confusion Matrix</w:t>
                      </w:r>
                    </w:p>
                  </w:txbxContent>
                </v:textbox>
                <w10:wrap type="square" anchorx="margin"/>
              </v:shape>
            </w:pict>
          </mc:Fallback>
        </mc:AlternateContent>
      </w:r>
    </w:p>
    <w:p w14:paraId="6583DDCB" w14:textId="22D6245F" w:rsidR="00F42765" w:rsidRPr="00293E76" w:rsidRDefault="00293E76" w:rsidP="00F42765">
      <w:pPr>
        <w:tabs>
          <w:tab w:val="left" w:pos="2223"/>
        </w:tabs>
        <w:rPr>
          <w:rFonts w:ascii="Arial Nova Light" w:hAnsi="Arial Nova Light"/>
          <w:sz w:val="21"/>
          <w:szCs w:val="21"/>
          <w:lang w:val="el-GR"/>
        </w:rPr>
      </w:pPr>
      <w:r>
        <w:rPr>
          <w:rFonts w:ascii="Arial Nova Light" w:hAnsi="Arial Nova Light"/>
          <w:sz w:val="21"/>
          <w:szCs w:val="21"/>
          <w:lang w:val="el-GR"/>
        </w:rPr>
        <w:t>Τέλος, τ</w:t>
      </w:r>
      <w:r w:rsidR="00BC40CD">
        <w:rPr>
          <w:rFonts w:ascii="Arial Nova Light" w:hAnsi="Arial Nova Light"/>
          <w:sz w:val="21"/>
          <w:szCs w:val="21"/>
          <w:lang w:val="el-GR"/>
        </w:rPr>
        <w:t xml:space="preserve">ο σκορ του μοντέλου απλής γραμμικής </w:t>
      </w:r>
      <w:r>
        <w:rPr>
          <w:rFonts w:ascii="Arial Nova Light" w:hAnsi="Arial Nova Light"/>
          <w:sz w:val="21"/>
          <w:szCs w:val="21"/>
          <w:lang w:val="el-GR"/>
        </w:rPr>
        <w:t>παλινδρόμησης</w:t>
      </w:r>
      <w:r w:rsidR="00BC40CD">
        <w:rPr>
          <w:rFonts w:ascii="Arial Nova Light" w:hAnsi="Arial Nova Light"/>
          <w:sz w:val="21"/>
          <w:szCs w:val="21"/>
          <w:lang w:val="el-GR"/>
        </w:rPr>
        <w:t xml:space="preserve"> είναι</w:t>
      </w:r>
      <w:r>
        <w:rPr>
          <w:rFonts w:ascii="Arial Nova Light" w:hAnsi="Arial Nova Light"/>
          <w:sz w:val="21"/>
          <w:szCs w:val="21"/>
          <w:lang w:val="el-GR"/>
        </w:rPr>
        <w:t xml:space="preserve"> </w:t>
      </w:r>
      <w:r w:rsidRPr="00293E76">
        <w:rPr>
          <w:rFonts w:ascii="Arial Nova Light" w:hAnsi="Arial Nova Light"/>
          <w:sz w:val="21"/>
          <w:szCs w:val="21"/>
          <w:lang w:val="el-GR"/>
        </w:rPr>
        <w:t>0.1325664520263672</w:t>
      </w:r>
      <w:r>
        <w:rPr>
          <w:rFonts w:ascii="Arial Nova Light" w:hAnsi="Arial Nova Light"/>
          <w:sz w:val="21"/>
          <w:szCs w:val="21"/>
          <w:lang w:val="el-GR"/>
        </w:rPr>
        <w:t>.</w:t>
      </w:r>
    </w:p>
    <w:p w14:paraId="5C0C5126" w14:textId="3212D890" w:rsidR="00F42765" w:rsidRDefault="00F42765" w:rsidP="00F42765">
      <w:pPr>
        <w:tabs>
          <w:tab w:val="left" w:pos="2223"/>
        </w:tabs>
        <w:rPr>
          <w:rFonts w:ascii="Arial Nova Light" w:hAnsi="Arial Nova Light"/>
          <w:sz w:val="21"/>
          <w:szCs w:val="21"/>
          <w:lang w:val="el-GR"/>
        </w:rPr>
      </w:pPr>
    </w:p>
    <w:p w14:paraId="7F91F160" w14:textId="752AC46C" w:rsidR="00F42765" w:rsidRPr="00F42765" w:rsidRDefault="00F42765" w:rsidP="00F42765">
      <w:pPr>
        <w:tabs>
          <w:tab w:val="left" w:pos="2223"/>
        </w:tabs>
        <w:rPr>
          <w:rFonts w:ascii="Arial Nova Light" w:hAnsi="Arial Nova Light"/>
          <w:sz w:val="21"/>
          <w:szCs w:val="21"/>
          <w:lang w:val="el-GR"/>
        </w:rPr>
      </w:pPr>
    </w:p>
    <w:sectPr w:rsidR="00F42765" w:rsidRPr="00F42765" w:rsidSect="001D6691">
      <w:pgSz w:w="12240" w:h="15840"/>
      <w:pgMar w:top="1440" w:right="1440" w:bottom="1440" w:left="1440" w:header="720" w:footer="720"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D13B" w14:textId="77777777" w:rsidR="00DC27D1" w:rsidRDefault="00DC27D1" w:rsidP="003D37DA">
      <w:pPr>
        <w:spacing w:before="0" w:after="0" w:line="240" w:lineRule="auto"/>
      </w:pPr>
      <w:r>
        <w:separator/>
      </w:r>
    </w:p>
  </w:endnote>
  <w:endnote w:type="continuationSeparator" w:id="0">
    <w:p w14:paraId="04A4BA56" w14:textId="77777777" w:rsidR="00DC27D1" w:rsidRDefault="00DC27D1" w:rsidP="003D37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AAAAB+Georgia">
    <w:altName w:val="Georg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529399"/>
      <w:docPartObj>
        <w:docPartGallery w:val="Page Numbers (Bottom of Page)"/>
        <w:docPartUnique/>
      </w:docPartObj>
    </w:sdtPr>
    <w:sdtEndPr>
      <w:rPr>
        <w:rFonts w:ascii="Arial Nova" w:hAnsi="Arial Nova"/>
        <w:noProof/>
      </w:rPr>
    </w:sdtEndPr>
    <w:sdtContent>
      <w:p w14:paraId="2C4FA900" w14:textId="250502F5" w:rsidR="00F626C9" w:rsidRPr="00F626C9" w:rsidRDefault="00F626C9">
        <w:pPr>
          <w:pStyle w:val="Footer"/>
          <w:jc w:val="center"/>
          <w:rPr>
            <w:rFonts w:ascii="Arial Nova" w:hAnsi="Arial Nova"/>
          </w:rPr>
        </w:pPr>
        <w:r w:rsidRPr="00F626C9">
          <w:rPr>
            <w:rFonts w:ascii="Arial Nova" w:hAnsi="Arial Nova"/>
          </w:rPr>
          <w:fldChar w:fldCharType="begin"/>
        </w:r>
        <w:r w:rsidRPr="00F626C9">
          <w:rPr>
            <w:rFonts w:ascii="Arial Nova" w:hAnsi="Arial Nova"/>
          </w:rPr>
          <w:instrText xml:space="preserve"> PAGE   \* MERGEFORMAT </w:instrText>
        </w:r>
        <w:r w:rsidRPr="00F626C9">
          <w:rPr>
            <w:rFonts w:ascii="Arial Nova" w:hAnsi="Arial Nova"/>
          </w:rPr>
          <w:fldChar w:fldCharType="separate"/>
        </w:r>
        <w:r w:rsidRPr="00F626C9">
          <w:rPr>
            <w:rFonts w:ascii="Arial Nova" w:hAnsi="Arial Nova"/>
            <w:noProof/>
          </w:rPr>
          <w:t>2</w:t>
        </w:r>
        <w:r w:rsidRPr="00F626C9">
          <w:rPr>
            <w:rFonts w:ascii="Arial Nova" w:hAnsi="Arial Nova"/>
            <w:noProof/>
          </w:rPr>
          <w:fldChar w:fldCharType="end"/>
        </w:r>
      </w:p>
    </w:sdtContent>
  </w:sdt>
  <w:p w14:paraId="4CBF0B01" w14:textId="77777777" w:rsidR="008D6074" w:rsidRDefault="008D6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8E32" w14:textId="77777777" w:rsidR="00DC27D1" w:rsidRDefault="00DC27D1" w:rsidP="003D37DA">
      <w:pPr>
        <w:spacing w:before="0" w:after="0" w:line="240" w:lineRule="auto"/>
      </w:pPr>
      <w:r>
        <w:separator/>
      </w:r>
    </w:p>
  </w:footnote>
  <w:footnote w:type="continuationSeparator" w:id="0">
    <w:p w14:paraId="1F763C35" w14:textId="77777777" w:rsidR="00DC27D1" w:rsidRDefault="00DC27D1" w:rsidP="003D37D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3518"/>
    <w:multiLevelType w:val="hybridMultilevel"/>
    <w:tmpl w:val="3E8A98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9F4779D"/>
    <w:multiLevelType w:val="hybridMultilevel"/>
    <w:tmpl w:val="437EB01C"/>
    <w:lvl w:ilvl="0" w:tplc="90F8FDE8">
      <w:numFmt w:val="bullet"/>
      <w:lvlText w:val="-"/>
      <w:lvlJc w:val="left"/>
      <w:pPr>
        <w:ind w:left="720" w:hanging="360"/>
      </w:pPr>
      <w:rPr>
        <w:rFonts w:ascii="Arial Nova" w:eastAsia="Arial" w:hAnsi="Arial Nova" w:cs="Arial" w:hint="default"/>
        <w:sz w:val="72"/>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C0A0B52"/>
    <w:multiLevelType w:val="hybridMultilevel"/>
    <w:tmpl w:val="1AC43B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FD20E05"/>
    <w:multiLevelType w:val="hybridMultilevel"/>
    <w:tmpl w:val="F2CC327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4A524AA"/>
    <w:multiLevelType w:val="hybridMultilevel"/>
    <w:tmpl w:val="967A56FA"/>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5" w15:restartNumberingAfterBreak="0">
    <w:nsid w:val="151B5BED"/>
    <w:multiLevelType w:val="hybridMultilevel"/>
    <w:tmpl w:val="10A61DCA"/>
    <w:lvl w:ilvl="0" w:tplc="0408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7F32D1"/>
    <w:multiLevelType w:val="hybridMultilevel"/>
    <w:tmpl w:val="2E643F86"/>
    <w:lvl w:ilvl="0" w:tplc="8BD8828E">
      <w:start w:val="1"/>
      <w:numFmt w:val="decimal"/>
      <w:lvlText w:val="%1."/>
      <w:lvlJc w:val="left"/>
      <w:pPr>
        <w:ind w:left="720" w:hanging="360"/>
      </w:pPr>
      <w:rPr>
        <w:rFonts w:hint="default"/>
      </w:rPr>
    </w:lvl>
    <w:lvl w:ilvl="1" w:tplc="8210035E">
      <w:start w:val="4"/>
      <w:numFmt w:val="bullet"/>
      <w:lvlText w:val="-"/>
      <w:lvlJc w:val="left"/>
      <w:pPr>
        <w:ind w:left="1440" w:hanging="360"/>
      </w:pPr>
      <w:rPr>
        <w:rFonts w:ascii="Arial Nova Light" w:eastAsia="Arial" w:hAnsi="Arial Nova Light" w:cs="Aria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975601B"/>
    <w:multiLevelType w:val="hybridMultilevel"/>
    <w:tmpl w:val="9B7EC4FE"/>
    <w:lvl w:ilvl="0" w:tplc="1AB01B76">
      <w:start w:val="3"/>
      <w:numFmt w:val="decimal"/>
      <w:lvlText w:val="%1."/>
      <w:lvlJc w:val="left"/>
      <w:pPr>
        <w:ind w:left="720" w:hanging="360"/>
      </w:pPr>
      <w:rPr>
        <w:rFonts w:hint="default"/>
      </w:rPr>
    </w:lvl>
    <w:lvl w:ilvl="1" w:tplc="04080005">
      <w:start w:val="1"/>
      <w:numFmt w:val="bullet"/>
      <w:lvlText w:val=""/>
      <w:lvlJc w:val="left"/>
      <w:pPr>
        <w:ind w:left="1440" w:hanging="360"/>
      </w:pPr>
      <w:rPr>
        <w:rFonts w:ascii="Wingdings" w:hAnsi="Wingdings" w:hint="default"/>
      </w:rPr>
    </w:lvl>
    <w:lvl w:ilvl="2" w:tplc="04080003">
      <w:start w:val="1"/>
      <w:numFmt w:val="bullet"/>
      <w:lvlText w:val="o"/>
      <w:lvlJc w:val="left"/>
      <w:pPr>
        <w:ind w:left="2340" w:hanging="360"/>
      </w:pPr>
      <w:rPr>
        <w:rFonts w:ascii="Courier New" w:hAnsi="Courier New" w:cs="Courier New"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A7F2D0E"/>
    <w:multiLevelType w:val="hybridMultilevel"/>
    <w:tmpl w:val="828CD910"/>
    <w:lvl w:ilvl="0" w:tplc="C35E7442">
      <w:start w:val="1"/>
      <w:numFmt w:val="bullet"/>
      <w:pStyle w:val="BulletsSkills"/>
      <w:lvlText w:val=""/>
      <w:lvlJc w:val="left"/>
      <w:pPr>
        <w:ind w:left="288" w:hanging="288"/>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1CA935B8"/>
    <w:multiLevelType w:val="hybridMultilevel"/>
    <w:tmpl w:val="E40E8CB0"/>
    <w:lvl w:ilvl="0" w:tplc="8BD8828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D8537CE"/>
    <w:multiLevelType w:val="hybridMultilevel"/>
    <w:tmpl w:val="3AFE99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4E1E3E"/>
    <w:multiLevelType w:val="hybridMultilevel"/>
    <w:tmpl w:val="C374DC90"/>
    <w:lvl w:ilvl="0" w:tplc="FFFFFFFF">
      <w:start w:val="1"/>
      <w:numFmt w:val="decimal"/>
      <w:lvlText w:val="%1."/>
      <w:lvlJc w:val="left"/>
      <w:pPr>
        <w:ind w:left="720" w:hanging="360"/>
      </w:pPr>
      <w:rPr>
        <w:rFonts w:hint="default"/>
      </w:rPr>
    </w:lvl>
    <w:lvl w:ilvl="1" w:tplc="0408000F">
      <w:start w:val="1"/>
      <w:numFmt w:val="decimal"/>
      <w:lvlText w:val="%2."/>
      <w:lvlJc w:val="left"/>
      <w:pPr>
        <w:ind w:left="1353"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9E5B78"/>
    <w:multiLevelType w:val="hybridMultilevel"/>
    <w:tmpl w:val="05481140"/>
    <w:lvl w:ilvl="0" w:tplc="D16835F2">
      <w:start w:val="1"/>
      <w:numFmt w:val="bullet"/>
      <w:lvlText w:val=""/>
      <w:lvlJc w:val="left"/>
      <w:pPr>
        <w:ind w:left="216" w:hanging="288"/>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3" w15:restartNumberingAfterBreak="0">
    <w:nsid w:val="2CF7414F"/>
    <w:multiLevelType w:val="hybridMultilevel"/>
    <w:tmpl w:val="64DE396E"/>
    <w:lvl w:ilvl="0" w:tplc="8FC874D6">
      <w:start w:val="4"/>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4" w15:restartNumberingAfterBreak="0">
    <w:nsid w:val="2D1D5D4C"/>
    <w:multiLevelType w:val="hybridMultilevel"/>
    <w:tmpl w:val="D3DC22BC"/>
    <w:lvl w:ilvl="0" w:tplc="04080001">
      <w:start w:val="1"/>
      <w:numFmt w:val="bullet"/>
      <w:lvlText w:val=""/>
      <w:lvlJc w:val="left"/>
      <w:pPr>
        <w:ind w:left="502" w:hanging="360"/>
      </w:pPr>
      <w:rPr>
        <w:rFonts w:ascii="Symbol" w:hAnsi="Symbol" w:hint="default"/>
      </w:rPr>
    </w:lvl>
    <w:lvl w:ilvl="1" w:tplc="04080003" w:tentative="1">
      <w:start w:val="1"/>
      <w:numFmt w:val="bullet"/>
      <w:lvlText w:val="o"/>
      <w:lvlJc w:val="left"/>
      <w:pPr>
        <w:ind w:left="1222" w:hanging="360"/>
      </w:pPr>
      <w:rPr>
        <w:rFonts w:ascii="Courier New" w:hAnsi="Courier New" w:cs="Courier New" w:hint="default"/>
      </w:rPr>
    </w:lvl>
    <w:lvl w:ilvl="2" w:tplc="04080005" w:tentative="1">
      <w:start w:val="1"/>
      <w:numFmt w:val="bullet"/>
      <w:lvlText w:val=""/>
      <w:lvlJc w:val="left"/>
      <w:pPr>
        <w:ind w:left="1942" w:hanging="360"/>
      </w:pPr>
      <w:rPr>
        <w:rFonts w:ascii="Wingdings" w:hAnsi="Wingdings" w:hint="default"/>
      </w:rPr>
    </w:lvl>
    <w:lvl w:ilvl="3" w:tplc="04080001" w:tentative="1">
      <w:start w:val="1"/>
      <w:numFmt w:val="bullet"/>
      <w:lvlText w:val=""/>
      <w:lvlJc w:val="left"/>
      <w:pPr>
        <w:ind w:left="2662" w:hanging="360"/>
      </w:pPr>
      <w:rPr>
        <w:rFonts w:ascii="Symbol" w:hAnsi="Symbol" w:hint="default"/>
      </w:rPr>
    </w:lvl>
    <w:lvl w:ilvl="4" w:tplc="04080003" w:tentative="1">
      <w:start w:val="1"/>
      <w:numFmt w:val="bullet"/>
      <w:lvlText w:val="o"/>
      <w:lvlJc w:val="left"/>
      <w:pPr>
        <w:ind w:left="3382" w:hanging="360"/>
      </w:pPr>
      <w:rPr>
        <w:rFonts w:ascii="Courier New" w:hAnsi="Courier New" w:cs="Courier New" w:hint="default"/>
      </w:rPr>
    </w:lvl>
    <w:lvl w:ilvl="5" w:tplc="04080005" w:tentative="1">
      <w:start w:val="1"/>
      <w:numFmt w:val="bullet"/>
      <w:lvlText w:val=""/>
      <w:lvlJc w:val="left"/>
      <w:pPr>
        <w:ind w:left="4102" w:hanging="360"/>
      </w:pPr>
      <w:rPr>
        <w:rFonts w:ascii="Wingdings" w:hAnsi="Wingdings" w:hint="default"/>
      </w:rPr>
    </w:lvl>
    <w:lvl w:ilvl="6" w:tplc="04080001" w:tentative="1">
      <w:start w:val="1"/>
      <w:numFmt w:val="bullet"/>
      <w:lvlText w:val=""/>
      <w:lvlJc w:val="left"/>
      <w:pPr>
        <w:ind w:left="4822" w:hanging="360"/>
      </w:pPr>
      <w:rPr>
        <w:rFonts w:ascii="Symbol" w:hAnsi="Symbol" w:hint="default"/>
      </w:rPr>
    </w:lvl>
    <w:lvl w:ilvl="7" w:tplc="04080003" w:tentative="1">
      <w:start w:val="1"/>
      <w:numFmt w:val="bullet"/>
      <w:lvlText w:val="o"/>
      <w:lvlJc w:val="left"/>
      <w:pPr>
        <w:ind w:left="5542" w:hanging="360"/>
      </w:pPr>
      <w:rPr>
        <w:rFonts w:ascii="Courier New" w:hAnsi="Courier New" w:cs="Courier New" w:hint="default"/>
      </w:rPr>
    </w:lvl>
    <w:lvl w:ilvl="8" w:tplc="04080005" w:tentative="1">
      <w:start w:val="1"/>
      <w:numFmt w:val="bullet"/>
      <w:lvlText w:val=""/>
      <w:lvlJc w:val="left"/>
      <w:pPr>
        <w:ind w:left="6262" w:hanging="360"/>
      </w:pPr>
      <w:rPr>
        <w:rFonts w:ascii="Wingdings" w:hAnsi="Wingdings" w:hint="default"/>
      </w:rPr>
    </w:lvl>
  </w:abstractNum>
  <w:abstractNum w:abstractNumId="15" w15:restartNumberingAfterBreak="0">
    <w:nsid w:val="2E2B758F"/>
    <w:multiLevelType w:val="hybridMultilevel"/>
    <w:tmpl w:val="56C2B89A"/>
    <w:lvl w:ilvl="0" w:tplc="DC6A91D2">
      <w:start w:val="1"/>
      <w:numFmt w:val="decimal"/>
      <w:lvlText w:val="%1."/>
      <w:lvlJc w:val="left"/>
      <w:pPr>
        <w:ind w:left="440" w:hanging="360"/>
      </w:pPr>
      <w:rPr>
        <w:rFonts w:hint="default"/>
      </w:rPr>
    </w:lvl>
    <w:lvl w:ilvl="1" w:tplc="04080019">
      <w:start w:val="1"/>
      <w:numFmt w:val="lowerLetter"/>
      <w:lvlText w:val="%2."/>
      <w:lvlJc w:val="left"/>
      <w:pPr>
        <w:ind w:left="1160" w:hanging="360"/>
      </w:pPr>
    </w:lvl>
    <w:lvl w:ilvl="2" w:tplc="0408001B" w:tentative="1">
      <w:start w:val="1"/>
      <w:numFmt w:val="lowerRoman"/>
      <w:lvlText w:val="%3."/>
      <w:lvlJc w:val="right"/>
      <w:pPr>
        <w:ind w:left="1880" w:hanging="180"/>
      </w:pPr>
    </w:lvl>
    <w:lvl w:ilvl="3" w:tplc="0408000F" w:tentative="1">
      <w:start w:val="1"/>
      <w:numFmt w:val="decimal"/>
      <w:lvlText w:val="%4."/>
      <w:lvlJc w:val="left"/>
      <w:pPr>
        <w:ind w:left="2600" w:hanging="360"/>
      </w:pPr>
    </w:lvl>
    <w:lvl w:ilvl="4" w:tplc="04080019" w:tentative="1">
      <w:start w:val="1"/>
      <w:numFmt w:val="lowerLetter"/>
      <w:lvlText w:val="%5."/>
      <w:lvlJc w:val="left"/>
      <w:pPr>
        <w:ind w:left="3320" w:hanging="360"/>
      </w:pPr>
    </w:lvl>
    <w:lvl w:ilvl="5" w:tplc="0408001B" w:tentative="1">
      <w:start w:val="1"/>
      <w:numFmt w:val="lowerRoman"/>
      <w:lvlText w:val="%6."/>
      <w:lvlJc w:val="right"/>
      <w:pPr>
        <w:ind w:left="4040" w:hanging="180"/>
      </w:pPr>
    </w:lvl>
    <w:lvl w:ilvl="6" w:tplc="0408000F" w:tentative="1">
      <w:start w:val="1"/>
      <w:numFmt w:val="decimal"/>
      <w:lvlText w:val="%7."/>
      <w:lvlJc w:val="left"/>
      <w:pPr>
        <w:ind w:left="4760" w:hanging="360"/>
      </w:pPr>
    </w:lvl>
    <w:lvl w:ilvl="7" w:tplc="04080019" w:tentative="1">
      <w:start w:val="1"/>
      <w:numFmt w:val="lowerLetter"/>
      <w:lvlText w:val="%8."/>
      <w:lvlJc w:val="left"/>
      <w:pPr>
        <w:ind w:left="5480" w:hanging="360"/>
      </w:pPr>
    </w:lvl>
    <w:lvl w:ilvl="8" w:tplc="0408001B" w:tentative="1">
      <w:start w:val="1"/>
      <w:numFmt w:val="lowerRoman"/>
      <w:lvlText w:val="%9."/>
      <w:lvlJc w:val="right"/>
      <w:pPr>
        <w:ind w:left="6200" w:hanging="180"/>
      </w:pPr>
    </w:lvl>
  </w:abstractNum>
  <w:abstractNum w:abstractNumId="16" w15:restartNumberingAfterBreak="0">
    <w:nsid w:val="3A29019F"/>
    <w:multiLevelType w:val="hybridMultilevel"/>
    <w:tmpl w:val="A90EF3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5F86F16"/>
    <w:multiLevelType w:val="hybridMultilevel"/>
    <w:tmpl w:val="F82E82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D3923D0"/>
    <w:multiLevelType w:val="hybridMultilevel"/>
    <w:tmpl w:val="65A25B52"/>
    <w:lvl w:ilvl="0" w:tplc="6518A9CE">
      <w:start w:val="3"/>
      <w:numFmt w:val="decimal"/>
      <w:lvlText w:val="%1."/>
      <w:lvlJc w:val="left"/>
      <w:pPr>
        <w:ind w:left="720" w:hanging="360"/>
      </w:pPr>
      <w:rPr>
        <w:rFonts w:hint="default"/>
      </w:rPr>
    </w:lvl>
    <w:lvl w:ilvl="1" w:tplc="0408000F">
      <w:start w:val="1"/>
      <w:numFmt w:val="decimal"/>
      <w:lvlText w:val="%2."/>
      <w:lvlJc w:val="left"/>
      <w:pPr>
        <w:ind w:left="1494"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5DE96BA9"/>
    <w:multiLevelType w:val="hybridMultilevel"/>
    <w:tmpl w:val="908E24DA"/>
    <w:lvl w:ilvl="0" w:tplc="8BD8828E">
      <w:start w:val="1"/>
      <w:numFmt w:val="decimal"/>
      <w:lvlText w:val="%1."/>
      <w:lvlJc w:val="left"/>
      <w:pPr>
        <w:ind w:left="720" w:hanging="360"/>
      </w:pPr>
      <w:rPr>
        <w:rFonts w:hint="default"/>
      </w:rPr>
    </w:lvl>
    <w:lvl w:ilvl="1" w:tplc="04080005">
      <w:start w:val="1"/>
      <w:numFmt w:val="bullet"/>
      <w:lvlText w:val=""/>
      <w:lvlJc w:val="left"/>
      <w:pPr>
        <w:ind w:left="1440" w:hanging="360"/>
      </w:pPr>
      <w:rPr>
        <w:rFonts w:ascii="Wingdings" w:hAnsi="Wingding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382403C"/>
    <w:multiLevelType w:val="hybridMultilevel"/>
    <w:tmpl w:val="EE72521E"/>
    <w:lvl w:ilvl="0" w:tplc="81C847E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710D546F"/>
    <w:multiLevelType w:val="hybridMultilevel"/>
    <w:tmpl w:val="E5EE81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69D3B94"/>
    <w:multiLevelType w:val="multilevel"/>
    <w:tmpl w:val="54F468D6"/>
    <w:lvl w:ilvl="0">
      <w:start w:val="1"/>
      <w:numFmt w:val="bullet"/>
      <w:lvlText w:val=""/>
      <w:lvlJc w:val="left"/>
      <w:pPr>
        <w:ind w:left="216" w:hanging="288"/>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23" w15:restartNumberingAfterBreak="0">
    <w:nsid w:val="780F216E"/>
    <w:multiLevelType w:val="multilevel"/>
    <w:tmpl w:val="A216D3C4"/>
    <w:lvl w:ilvl="0">
      <w:start w:val="1"/>
      <w:numFmt w:val="bullet"/>
      <w:lvlText w:val=""/>
      <w:lvlJc w:val="left"/>
      <w:pPr>
        <w:ind w:left="740" w:hanging="360"/>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24" w15:restartNumberingAfterBreak="0">
    <w:nsid w:val="7A9A446B"/>
    <w:multiLevelType w:val="hybridMultilevel"/>
    <w:tmpl w:val="56C2B89A"/>
    <w:lvl w:ilvl="0" w:tplc="FFFFFFFF">
      <w:start w:val="1"/>
      <w:numFmt w:val="decimal"/>
      <w:lvlText w:val="%1."/>
      <w:lvlJc w:val="left"/>
      <w:pPr>
        <w:ind w:left="440" w:hanging="360"/>
      </w:pPr>
      <w:rPr>
        <w:rFonts w:hint="default"/>
      </w:rPr>
    </w:lvl>
    <w:lvl w:ilvl="1" w:tplc="FFFFFFFF">
      <w:start w:val="1"/>
      <w:numFmt w:val="lowerLetter"/>
      <w:lvlText w:val="%2."/>
      <w:lvlJc w:val="left"/>
      <w:pPr>
        <w:ind w:left="1160" w:hanging="360"/>
      </w:pPr>
    </w:lvl>
    <w:lvl w:ilvl="2" w:tplc="FFFFFFFF" w:tentative="1">
      <w:start w:val="1"/>
      <w:numFmt w:val="lowerRoman"/>
      <w:lvlText w:val="%3."/>
      <w:lvlJc w:val="right"/>
      <w:pPr>
        <w:ind w:left="1880" w:hanging="180"/>
      </w:pPr>
    </w:lvl>
    <w:lvl w:ilvl="3" w:tplc="FFFFFFFF" w:tentative="1">
      <w:start w:val="1"/>
      <w:numFmt w:val="decimal"/>
      <w:lvlText w:val="%4."/>
      <w:lvlJc w:val="left"/>
      <w:pPr>
        <w:ind w:left="2600" w:hanging="360"/>
      </w:pPr>
    </w:lvl>
    <w:lvl w:ilvl="4" w:tplc="FFFFFFFF" w:tentative="1">
      <w:start w:val="1"/>
      <w:numFmt w:val="lowerLetter"/>
      <w:lvlText w:val="%5."/>
      <w:lvlJc w:val="left"/>
      <w:pPr>
        <w:ind w:left="3320" w:hanging="360"/>
      </w:pPr>
    </w:lvl>
    <w:lvl w:ilvl="5" w:tplc="FFFFFFFF" w:tentative="1">
      <w:start w:val="1"/>
      <w:numFmt w:val="lowerRoman"/>
      <w:lvlText w:val="%6."/>
      <w:lvlJc w:val="right"/>
      <w:pPr>
        <w:ind w:left="4040" w:hanging="180"/>
      </w:pPr>
    </w:lvl>
    <w:lvl w:ilvl="6" w:tplc="FFFFFFFF" w:tentative="1">
      <w:start w:val="1"/>
      <w:numFmt w:val="decimal"/>
      <w:lvlText w:val="%7."/>
      <w:lvlJc w:val="left"/>
      <w:pPr>
        <w:ind w:left="4760" w:hanging="360"/>
      </w:pPr>
    </w:lvl>
    <w:lvl w:ilvl="7" w:tplc="FFFFFFFF" w:tentative="1">
      <w:start w:val="1"/>
      <w:numFmt w:val="lowerLetter"/>
      <w:lvlText w:val="%8."/>
      <w:lvlJc w:val="left"/>
      <w:pPr>
        <w:ind w:left="5480" w:hanging="360"/>
      </w:pPr>
    </w:lvl>
    <w:lvl w:ilvl="8" w:tplc="FFFFFFFF" w:tentative="1">
      <w:start w:val="1"/>
      <w:numFmt w:val="lowerRoman"/>
      <w:lvlText w:val="%9."/>
      <w:lvlJc w:val="right"/>
      <w:pPr>
        <w:ind w:left="6200" w:hanging="180"/>
      </w:pPr>
    </w:lvl>
  </w:abstractNum>
  <w:abstractNum w:abstractNumId="25" w15:restartNumberingAfterBreak="0">
    <w:nsid w:val="7D810280"/>
    <w:multiLevelType w:val="multilevel"/>
    <w:tmpl w:val="7018AD8C"/>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num w:numId="1" w16cid:durableId="700278418">
    <w:abstractNumId w:val="12"/>
  </w:num>
  <w:num w:numId="2" w16cid:durableId="268247322">
    <w:abstractNumId w:val="23"/>
  </w:num>
  <w:num w:numId="3" w16cid:durableId="977952706">
    <w:abstractNumId w:val="22"/>
  </w:num>
  <w:num w:numId="4" w16cid:durableId="1016544909">
    <w:abstractNumId w:val="4"/>
  </w:num>
  <w:num w:numId="5" w16cid:durableId="1321615481">
    <w:abstractNumId w:val="8"/>
  </w:num>
  <w:num w:numId="6" w16cid:durableId="522940861">
    <w:abstractNumId w:val="25"/>
  </w:num>
  <w:num w:numId="7" w16cid:durableId="2097168226">
    <w:abstractNumId w:val="1"/>
  </w:num>
  <w:num w:numId="8" w16cid:durableId="1147090578">
    <w:abstractNumId w:val="20"/>
  </w:num>
  <w:num w:numId="9" w16cid:durableId="1066684740">
    <w:abstractNumId w:val="15"/>
  </w:num>
  <w:num w:numId="10" w16cid:durableId="632370597">
    <w:abstractNumId w:val="16"/>
  </w:num>
  <w:num w:numId="11" w16cid:durableId="1890340041">
    <w:abstractNumId w:val="2"/>
  </w:num>
  <w:num w:numId="12" w16cid:durableId="151989267">
    <w:abstractNumId w:val="3"/>
  </w:num>
  <w:num w:numId="13" w16cid:durableId="1615861908">
    <w:abstractNumId w:val="13"/>
  </w:num>
  <w:num w:numId="14" w16cid:durableId="1351948961">
    <w:abstractNumId w:val="9"/>
  </w:num>
  <w:num w:numId="15" w16cid:durableId="1380976582">
    <w:abstractNumId w:val="19"/>
  </w:num>
  <w:num w:numId="16" w16cid:durableId="428159984">
    <w:abstractNumId w:val="6"/>
  </w:num>
  <w:num w:numId="17" w16cid:durableId="1925606281">
    <w:abstractNumId w:val="11"/>
  </w:num>
  <w:num w:numId="18" w16cid:durableId="1537737112">
    <w:abstractNumId w:val="18"/>
  </w:num>
  <w:num w:numId="19" w16cid:durableId="50739090">
    <w:abstractNumId w:val="7"/>
  </w:num>
  <w:num w:numId="20" w16cid:durableId="249967018">
    <w:abstractNumId w:val="0"/>
  </w:num>
  <w:num w:numId="21" w16cid:durableId="761686578">
    <w:abstractNumId w:val="17"/>
  </w:num>
  <w:num w:numId="22" w16cid:durableId="1149176469">
    <w:abstractNumId w:val="14"/>
  </w:num>
  <w:num w:numId="23" w16cid:durableId="1272936683">
    <w:abstractNumId w:val="10"/>
  </w:num>
  <w:num w:numId="24" w16cid:durableId="379129252">
    <w:abstractNumId w:val="21"/>
  </w:num>
  <w:num w:numId="25" w16cid:durableId="1766338846">
    <w:abstractNumId w:val="5"/>
  </w:num>
  <w:num w:numId="26" w16cid:durableId="1451257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C2E"/>
    <w:rsid w:val="00010AE5"/>
    <w:rsid w:val="00011804"/>
    <w:rsid w:val="00025592"/>
    <w:rsid w:val="00047B58"/>
    <w:rsid w:val="00050953"/>
    <w:rsid w:val="00052BB4"/>
    <w:rsid w:val="00063A1B"/>
    <w:rsid w:val="0006675E"/>
    <w:rsid w:val="00066EF6"/>
    <w:rsid w:val="00074271"/>
    <w:rsid w:val="000752DB"/>
    <w:rsid w:val="000807C6"/>
    <w:rsid w:val="00085E51"/>
    <w:rsid w:val="000879F0"/>
    <w:rsid w:val="00091876"/>
    <w:rsid w:val="000A1691"/>
    <w:rsid w:val="000A3BF1"/>
    <w:rsid w:val="000A6E1A"/>
    <w:rsid w:val="000B3327"/>
    <w:rsid w:val="000C338B"/>
    <w:rsid w:val="000C5F90"/>
    <w:rsid w:val="000D5D0C"/>
    <w:rsid w:val="000D6314"/>
    <w:rsid w:val="000D7719"/>
    <w:rsid w:val="000E7CF4"/>
    <w:rsid w:val="000F6A38"/>
    <w:rsid w:val="00110D96"/>
    <w:rsid w:val="00113605"/>
    <w:rsid w:val="0012139E"/>
    <w:rsid w:val="0012198D"/>
    <w:rsid w:val="00134D80"/>
    <w:rsid w:val="00146B24"/>
    <w:rsid w:val="00153AF1"/>
    <w:rsid w:val="00154175"/>
    <w:rsid w:val="0015783D"/>
    <w:rsid w:val="00162BF2"/>
    <w:rsid w:val="001709D9"/>
    <w:rsid w:val="001722E6"/>
    <w:rsid w:val="00172BC0"/>
    <w:rsid w:val="00174EBF"/>
    <w:rsid w:val="001779BC"/>
    <w:rsid w:val="00180ECE"/>
    <w:rsid w:val="0018269B"/>
    <w:rsid w:val="00183924"/>
    <w:rsid w:val="00192E96"/>
    <w:rsid w:val="00197F15"/>
    <w:rsid w:val="001A40DB"/>
    <w:rsid w:val="001B1A95"/>
    <w:rsid w:val="001B6DF7"/>
    <w:rsid w:val="001B721A"/>
    <w:rsid w:val="001C5D36"/>
    <w:rsid w:val="001D6691"/>
    <w:rsid w:val="001E1BA3"/>
    <w:rsid w:val="001E3661"/>
    <w:rsid w:val="001E3C97"/>
    <w:rsid w:val="001E55F4"/>
    <w:rsid w:val="001E7FC8"/>
    <w:rsid w:val="001F282F"/>
    <w:rsid w:val="001F4859"/>
    <w:rsid w:val="00203488"/>
    <w:rsid w:val="002036B8"/>
    <w:rsid w:val="002059B4"/>
    <w:rsid w:val="00214A52"/>
    <w:rsid w:val="00223705"/>
    <w:rsid w:val="00225F90"/>
    <w:rsid w:val="0022615D"/>
    <w:rsid w:val="00247BEB"/>
    <w:rsid w:val="00252677"/>
    <w:rsid w:val="00257B3A"/>
    <w:rsid w:val="0026205F"/>
    <w:rsid w:val="00263301"/>
    <w:rsid w:val="00266DCE"/>
    <w:rsid w:val="00273CAC"/>
    <w:rsid w:val="0028195D"/>
    <w:rsid w:val="00293E76"/>
    <w:rsid w:val="002A03DE"/>
    <w:rsid w:val="002A332A"/>
    <w:rsid w:val="002A64DE"/>
    <w:rsid w:val="002B4189"/>
    <w:rsid w:val="002B45B3"/>
    <w:rsid w:val="002C63F9"/>
    <w:rsid w:val="002C712B"/>
    <w:rsid w:val="002F33E1"/>
    <w:rsid w:val="002F76D9"/>
    <w:rsid w:val="002F7AA0"/>
    <w:rsid w:val="00301627"/>
    <w:rsid w:val="003116B7"/>
    <w:rsid w:val="00313972"/>
    <w:rsid w:val="003163E2"/>
    <w:rsid w:val="00317FBF"/>
    <w:rsid w:val="0032120B"/>
    <w:rsid w:val="00332D38"/>
    <w:rsid w:val="00336257"/>
    <w:rsid w:val="00340C75"/>
    <w:rsid w:val="00341895"/>
    <w:rsid w:val="0034557D"/>
    <w:rsid w:val="003509D2"/>
    <w:rsid w:val="003516F8"/>
    <w:rsid w:val="00351E26"/>
    <w:rsid w:val="003524B9"/>
    <w:rsid w:val="00357056"/>
    <w:rsid w:val="00360FF2"/>
    <w:rsid w:val="00363F97"/>
    <w:rsid w:val="00372DC5"/>
    <w:rsid w:val="00376323"/>
    <w:rsid w:val="003763D8"/>
    <w:rsid w:val="00380AB8"/>
    <w:rsid w:val="003821F4"/>
    <w:rsid w:val="00385B0E"/>
    <w:rsid w:val="00390F23"/>
    <w:rsid w:val="00397B7D"/>
    <w:rsid w:val="003A7DF8"/>
    <w:rsid w:val="003B0449"/>
    <w:rsid w:val="003C12E8"/>
    <w:rsid w:val="003D1D69"/>
    <w:rsid w:val="003D29C4"/>
    <w:rsid w:val="003D3702"/>
    <w:rsid w:val="003D37DA"/>
    <w:rsid w:val="003D5799"/>
    <w:rsid w:val="003E6644"/>
    <w:rsid w:val="003E6D64"/>
    <w:rsid w:val="003F20DD"/>
    <w:rsid w:val="003F4A70"/>
    <w:rsid w:val="003F6821"/>
    <w:rsid w:val="0040012D"/>
    <w:rsid w:val="00404185"/>
    <w:rsid w:val="00404288"/>
    <w:rsid w:val="004104D0"/>
    <w:rsid w:val="00411336"/>
    <w:rsid w:val="00414133"/>
    <w:rsid w:val="0042174A"/>
    <w:rsid w:val="004217CE"/>
    <w:rsid w:val="00422A49"/>
    <w:rsid w:val="004275BA"/>
    <w:rsid w:val="00441DE1"/>
    <w:rsid w:val="00443593"/>
    <w:rsid w:val="0044657F"/>
    <w:rsid w:val="00446A6A"/>
    <w:rsid w:val="00447F09"/>
    <w:rsid w:val="004503D5"/>
    <w:rsid w:val="004506D3"/>
    <w:rsid w:val="004625CA"/>
    <w:rsid w:val="00462701"/>
    <w:rsid w:val="004649B1"/>
    <w:rsid w:val="00467E9D"/>
    <w:rsid w:val="00471AA9"/>
    <w:rsid w:val="00472AC6"/>
    <w:rsid w:val="0048237A"/>
    <w:rsid w:val="00484881"/>
    <w:rsid w:val="004858AD"/>
    <w:rsid w:val="0048656E"/>
    <w:rsid w:val="00493520"/>
    <w:rsid w:val="00497B2E"/>
    <w:rsid w:val="004B27F7"/>
    <w:rsid w:val="004B423D"/>
    <w:rsid w:val="004B62AB"/>
    <w:rsid w:val="004B69F4"/>
    <w:rsid w:val="004D22DD"/>
    <w:rsid w:val="004D7FDD"/>
    <w:rsid w:val="004E1E6D"/>
    <w:rsid w:val="004E3DD5"/>
    <w:rsid w:val="004F3AE8"/>
    <w:rsid w:val="004F5834"/>
    <w:rsid w:val="00500A1F"/>
    <w:rsid w:val="0050514B"/>
    <w:rsid w:val="00505172"/>
    <w:rsid w:val="005106C2"/>
    <w:rsid w:val="00511F51"/>
    <w:rsid w:val="0051458E"/>
    <w:rsid w:val="0052082C"/>
    <w:rsid w:val="00521348"/>
    <w:rsid w:val="0052139E"/>
    <w:rsid w:val="005239E7"/>
    <w:rsid w:val="005244B2"/>
    <w:rsid w:val="005312D0"/>
    <w:rsid w:val="00540C3D"/>
    <w:rsid w:val="005451F2"/>
    <w:rsid w:val="005463C7"/>
    <w:rsid w:val="00547E34"/>
    <w:rsid w:val="00554005"/>
    <w:rsid w:val="0056405D"/>
    <w:rsid w:val="0057491C"/>
    <w:rsid w:val="00576816"/>
    <w:rsid w:val="00577472"/>
    <w:rsid w:val="005C0294"/>
    <w:rsid w:val="005D1239"/>
    <w:rsid w:val="005D257B"/>
    <w:rsid w:val="005D49CA"/>
    <w:rsid w:val="005E28E3"/>
    <w:rsid w:val="005E3568"/>
    <w:rsid w:val="005E6381"/>
    <w:rsid w:val="005F08FD"/>
    <w:rsid w:val="005F0E09"/>
    <w:rsid w:val="005F17F1"/>
    <w:rsid w:val="005F2529"/>
    <w:rsid w:val="005F26F1"/>
    <w:rsid w:val="005F3FBC"/>
    <w:rsid w:val="005F4DC9"/>
    <w:rsid w:val="005F6C38"/>
    <w:rsid w:val="005F6DEC"/>
    <w:rsid w:val="006002A4"/>
    <w:rsid w:val="006055DF"/>
    <w:rsid w:val="006123CC"/>
    <w:rsid w:val="00614C4D"/>
    <w:rsid w:val="00624AB5"/>
    <w:rsid w:val="0062517D"/>
    <w:rsid w:val="00636744"/>
    <w:rsid w:val="00642165"/>
    <w:rsid w:val="00645863"/>
    <w:rsid w:val="006541C5"/>
    <w:rsid w:val="00654580"/>
    <w:rsid w:val="0065677B"/>
    <w:rsid w:val="00661B8C"/>
    <w:rsid w:val="00676777"/>
    <w:rsid w:val="006862EE"/>
    <w:rsid w:val="00687818"/>
    <w:rsid w:val="006A41FA"/>
    <w:rsid w:val="006A4A1E"/>
    <w:rsid w:val="006A55A1"/>
    <w:rsid w:val="006B11F7"/>
    <w:rsid w:val="006B65B7"/>
    <w:rsid w:val="006B71BA"/>
    <w:rsid w:val="006C2315"/>
    <w:rsid w:val="006C3C71"/>
    <w:rsid w:val="006C40F1"/>
    <w:rsid w:val="006C5CEC"/>
    <w:rsid w:val="006C749D"/>
    <w:rsid w:val="006D3AEB"/>
    <w:rsid w:val="006F5CA1"/>
    <w:rsid w:val="006F7467"/>
    <w:rsid w:val="00700D10"/>
    <w:rsid w:val="0070135C"/>
    <w:rsid w:val="00702223"/>
    <w:rsid w:val="00704919"/>
    <w:rsid w:val="007110D7"/>
    <w:rsid w:val="00713583"/>
    <w:rsid w:val="007158D6"/>
    <w:rsid w:val="00721C3B"/>
    <w:rsid w:val="00723502"/>
    <w:rsid w:val="0074060F"/>
    <w:rsid w:val="0074178B"/>
    <w:rsid w:val="007444C4"/>
    <w:rsid w:val="00744A85"/>
    <w:rsid w:val="00744D53"/>
    <w:rsid w:val="007466F4"/>
    <w:rsid w:val="00757C61"/>
    <w:rsid w:val="00762950"/>
    <w:rsid w:val="0078150D"/>
    <w:rsid w:val="00786F85"/>
    <w:rsid w:val="0079398F"/>
    <w:rsid w:val="00793996"/>
    <w:rsid w:val="007A0214"/>
    <w:rsid w:val="007A4CA4"/>
    <w:rsid w:val="007B702B"/>
    <w:rsid w:val="007C02B1"/>
    <w:rsid w:val="007C6EF7"/>
    <w:rsid w:val="007D0EBA"/>
    <w:rsid w:val="007D3C55"/>
    <w:rsid w:val="007D5F2C"/>
    <w:rsid w:val="007D6FE1"/>
    <w:rsid w:val="007F129E"/>
    <w:rsid w:val="007F3A46"/>
    <w:rsid w:val="007F5367"/>
    <w:rsid w:val="007F7C0B"/>
    <w:rsid w:val="00802BCB"/>
    <w:rsid w:val="00813C93"/>
    <w:rsid w:val="008145F8"/>
    <w:rsid w:val="00814F67"/>
    <w:rsid w:val="008160A4"/>
    <w:rsid w:val="008265A5"/>
    <w:rsid w:val="00831001"/>
    <w:rsid w:val="0083580B"/>
    <w:rsid w:val="00837F0B"/>
    <w:rsid w:val="008445EB"/>
    <w:rsid w:val="00851431"/>
    <w:rsid w:val="00852D1F"/>
    <w:rsid w:val="008539E9"/>
    <w:rsid w:val="00856D3C"/>
    <w:rsid w:val="00860689"/>
    <w:rsid w:val="0086291E"/>
    <w:rsid w:val="00862F4A"/>
    <w:rsid w:val="00864E25"/>
    <w:rsid w:val="008653D5"/>
    <w:rsid w:val="00866047"/>
    <w:rsid w:val="00882F24"/>
    <w:rsid w:val="00883B82"/>
    <w:rsid w:val="00894171"/>
    <w:rsid w:val="0089658E"/>
    <w:rsid w:val="008A5D75"/>
    <w:rsid w:val="008B1089"/>
    <w:rsid w:val="008D42A1"/>
    <w:rsid w:val="008D6074"/>
    <w:rsid w:val="008D64AB"/>
    <w:rsid w:val="008F49BE"/>
    <w:rsid w:val="008F5868"/>
    <w:rsid w:val="008F7E52"/>
    <w:rsid w:val="00906210"/>
    <w:rsid w:val="0091030E"/>
    <w:rsid w:val="009129F0"/>
    <w:rsid w:val="00913A01"/>
    <w:rsid w:val="009150E4"/>
    <w:rsid w:val="009169AD"/>
    <w:rsid w:val="0092351B"/>
    <w:rsid w:val="00932270"/>
    <w:rsid w:val="00933D22"/>
    <w:rsid w:val="009410EF"/>
    <w:rsid w:val="00941B1E"/>
    <w:rsid w:val="00945056"/>
    <w:rsid w:val="0094587E"/>
    <w:rsid w:val="00946A6F"/>
    <w:rsid w:val="00951D5C"/>
    <w:rsid w:val="009670B3"/>
    <w:rsid w:val="009676C2"/>
    <w:rsid w:val="00967F56"/>
    <w:rsid w:val="0097107D"/>
    <w:rsid w:val="009727FF"/>
    <w:rsid w:val="00974C7B"/>
    <w:rsid w:val="00985303"/>
    <w:rsid w:val="009966FB"/>
    <w:rsid w:val="009A3ECA"/>
    <w:rsid w:val="009A565D"/>
    <w:rsid w:val="009B23B7"/>
    <w:rsid w:val="009B2A83"/>
    <w:rsid w:val="009B44FB"/>
    <w:rsid w:val="009B70A2"/>
    <w:rsid w:val="009C0C29"/>
    <w:rsid w:val="009C344E"/>
    <w:rsid w:val="009C3CCF"/>
    <w:rsid w:val="009C6068"/>
    <w:rsid w:val="009D0F27"/>
    <w:rsid w:val="009D1F8B"/>
    <w:rsid w:val="009D2C37"/>
    <w:rsid w:val="009D4FC2"/>
    <w:rsid w:val="009D67D9"/>
    <w:rsid w:val="009E2B56"/>
    <w:rsid w:val="009E3192"/>
    <w:rsid w:val="009F1A9F"/>
    <w:rsid w:val="00A01A94"/>
    <w:rsid w:val="00A070FC"/>
    <w:rsid w:val="00A1116B"/>
    <w:rsid w:val="00A12528"/>
    <w:rsid w:val="00A13C4B"/>
    <w:rsid w:val="00A16B7B"/>
    <w:rsid w:val="00A16C2E"/>
    <w:rsid w:val="00A23F8D"/>
    <w:rsid w:val="00A24196"/>
    <w:rsid w:val="00A324CE"/>
    <w:rsid w:val="00A3277E"/>
    <w:rsid w:val="00A346EF"/>
    <w:rsid w:val="00A53A5C"/>
    <w:rsid w:val="00A54445"/>
    <w:rsid w:val="00A56F4D"/>
    <w:rsid w:val="00A635D5"/>
    <w:rsid w:val="00A75C7E"/>
    <w:rsid w:val="00A82D03"/>
    <w:rsid w:val="00A85A61"/>
    <w:rsid w:val="00A92AF4"/>
    <w:rsid w:val="00A96B6E"/>
    <w:rsid w:val="00AB137A"/>
    <w:rsid w:val="00AB1448"/>
    <w:rsid w:val="00AB4121"/>
    <w:rsid w:val="00AB7EAF"/>
    <w:rsid w:val="00AC201C"/>
    <w:rsid w:val="00AC2035"/>
    <w:rsid w:val="00AD0342"/>
    <w:rsid w:val="00AD2CCC"/>
    <w:rsid w:val="00AD3C8D"/>
    <w:rsid w:val="00AF2924"/>
    <w:rsid w:val="00AF6AC4"/>
    <w:rsid w:val="00B103B7"/>
    <w:rsid w:val="00B17867"/>
    <w:rsid w:val="00B200E4"/>
    <w:rsid w:val="00B21821"/>
    <w:rsid w:val="00B2247C"/>
    <w:rsid w:val="00B31BA0"/>
    <w:rsid w:val="00B35E47"/>
    <w:rsid w:val="00B40960"/>
    <w:rsid w:val="00B458FF"/>
    <w:rsid w:val="00B46459"/>
    <w:rsid w:val="00B4699F"/>
    <w:rsid w:val="00B57833"/>
    <w:rsid w:val="00B62D65"/>
    <w:rsid w:val="00B64949"/>
    <w:rsid w:val="00B7001A"/>
    <w:rsid w:val="00B70BEC"/>
    <w:rsid w:val="00B7339A"/>
    <w:rsid w:val="00B80EE9"/>
    <w:rsid w:val="00B810FD"/>
    <w:rsid w:val="00B8180B"/>
    <w:rsid w:val="00B84317"/>
    <w:rsid w:val="00B8591D"/>
    <w:rsid w:val="00B85EAE"/>
    <w:rsid w:val="00B94AA5"/>
    <w:rsid w:val="00BA7249"/>
    <w:rsid w:val="00BB128F"/>
    <w:rsid w:val="00BB2CA0"/>
    <w:rsid w:val="00BC007E"/>
    <w:rsid w:val="00BC0787"/>
    <w:rsid w:val="00BC24B3"/>
    <w:rsid w:val="00BC2F70"/>
    <w:rsid w:val="00BC40CD"/>
    <w:rsid w:val="00BC7D37"/>
    <w:rsid w:val="00BD5EED"/>
    <w:rsid w:val="00BE191C"/>
    <w:rsid w:val="00BE64D2"/>
    <w:rsid w:val="00BE796D"/>
    <w:rsid w:val="00BF44A2"/>
    <w:rsid w:val="00BF632A"/>
    <w:rsid w:val="00C01A94"/>
    <w:rsid w:val="00C033A0"/>
    <w:rsid w:val="00C052ED"/>
    <w:rsid w:val="00C12DBB"/>
    <w:rsid w:val="00C1485D"/>
    <w:rsid w:val="00C206CC"/>
    <w:rsid w:val="00C21AD2"/>
    <w:rsid w:val="00C25217"/>
    <w:rsid w:val="00C337FC"/>
    <w:rsid w:val="00C33CA5"/>
    <w:rsid w:val="00C360CA"/>
    <w:rsid w:val="00C43FA3"/>
    <w:rsid w:val="00C4465A"/>
    <w:rsid w:val="00C47974"/>
    <w:rsid w:val="00C51B12"/>
    <w:rsid w:val="00C5420E"/>
    <w:rsid w:val="00C61309"/>
    <w:rsid w:val="00C62F51"/>
    <w:rsid w:val="00C66516"/>
    <w:rsid w:val="00C66F16"/>
    <w:rsid w:val="00C72A3A"/>
    <w:rsid w:val="00C731A6"/>
    <w:rsid w:val="00C764ED"/>
    <w:rsid w:val="00C8183F"/>
    <w:rsid w:val="00C83E97"/>
    <w:rsid w:val="00C85B84"/>
    <w:rsid w:val="00C8756A"/>
    <w:rsid w:val="00CA135B"/>
    <w:rsid w:val="00CA150B"/>
    <w:rsid w:val="00CA3979"/>
    <w:rsid w:val="00CB27ED"/>
    <w:rsid w:val="00CB4004"/>
    <w:rsid w:val="00CB52FE"/>
    <w:rsid w:val="00CB78C9"/>
    <w:rsid w:val="00CC0748"/>
    <w:rsid w:val="00CC2311"/>
    <w:rsid w:val="00CC3972"/>
    <w:rsid w:val="00CC77D2"/>
    <w:rsid w:val="00CC7C86"/>
    <w:rsid w:val="00CD0230"/>
    <w:rsid w:val="00CE4D7A"/>
    <w:rsid w:val="00CF7C55"/>
    <w:rsid w:val="00D12463"/>
    <w:rsid w:val="00D22CC0"/>
    <w:rsid w:val="00D339CA"/>
    <w:rsid w:val="00D35BDD"/>
    <w:rsid w:val="00D40611"/>
    <w:rsid w:val="00D517BC"/>
    <w:rsid w:val="00D51F05"/>
    <w:rsid w:val="00D522F9"/>
    <w:rsid w:val="00D62C5A"/>
    <w:rsid w:val="00D63886"/>
    <w:rsid w:val="00D65911"/>
    <w:rsid w:val="00D80CE0"/>
    <w:rsid w:val="00D83E70"/>
    <w:rsid w:val="00D8459D"/>
    <w:rsid w:val="00D878B9"/>
    <w:rsid w:val="00D87E03"/>
    <w:rsid w:val="00D97E7F"/>
    <w:rsid w:val="00DA61F5"/>
    <w:rsid w:val="00DC27D1"/>
    <w:rsid w:val="00DC5139"/>
    <w:rsid w:val="00DC5D6E"/>
    <w:rsid w:val="00DD1F79"/>
    <w:rsid w:val="00DD38E7"/>
    <w:rsid w:val="00DE1100"/>
    <w:rsid w:val="00DE2EA8"/>
    <w:rsid w:val="00DE7401"/>
    <w:rsid w:val="00DF3A15"/>
    <w:rsid w:val="00DF73C2"/>
    <w:rsid w:val="00E076CA"/>
    <w:rsid w:val="00E10A3E"/>
    <w:rsid w:val="00E15E98"/>
    <w:rsid w:val="00E2162D"/>
    <w:rsid w:val="00E24AD4"/>
    <w:rsid w:val="00E25F79"/>
    <w:rsid w:val="00E27887"/>
    <w:rsid w:val="00E40B2C"/>
    <w:rsid w:val="00E4323C"/>
    <w:rsid w:val="00E47D8B"/>
    <w:rsid w:val="00E52916"/>
    <w:rsid w:val="00E6179A"/>
    <w:rsid w:val="00E62DFF"/>
    <w:rsid w:val="00E6525B"/>
    <w:rsid w:val="00E66845"/>
    <w:rsid w:val="00E67C3C"/>
    <w:rsid w:val="00E74B4D"/>
    <w:rsid w:val="00E81FE5"/>
    <w:rsid w:val="00E8330C"/>
    <w:rsid w:val="00E8344B"/>
    <w:rsid w:val="00E844C3"/>
    <w:rsid w:val="00E92585"/>
    <w:rsid w:val="00E935B5"/>
    <w:rsid w:val="00E97CB2"/>
    <w:rsid w:val="00EA28A1"/>
    <w:rsid w:val="00EA3892"/>
    <w:rsid w:val="00EB41F6"/>
    <w:rsid w:val="00EB4C29"/>
    <w:rsid w:val="00EC379E"/>
    <w:rsid w:val="00EC4341"/>
    <w:rsid w:val="00EC4D0E"/>
    <w:rsid w:val="00EC5495"/>
    <w:rsid w:val="00ED02EB"/>
    <w:rsid w:val="00ED1936"/>
    <w:rsid w:val="00ED6E70"/>
    <w:rsid w:val="00EE5944"/>
    <w:rsid w:val="00EF0953"/>
    <w:rsid w:val="00EF10F2"/>
    <w:rsid w:val="00EF2719"/>
    <w:rsid w:val="00EF5EBE"/>
    <w:rsid w:val="00F0384C"/>
    <w:rsid w:val="00F062D7"/>
    <w:rsid w:val="00F06E6B"/>
    <w:rsid w:val="00F10F7A"/>
    <w:rsid w:val="00F11BFF"/>
    <w:rsid w:val="00F12078"/>
    <w:rsid w:val="00F148F1"/>
    <w:rsid w:val="00F20F53"/>
    <w:rsid w:val="00F21E99"/>
    <w:rsid w:val="00F24EE9"/>
    <w:rsid w:val="00F2607D"/>
    <w:rsid w:val="00F317C5"/>
    <w:rsid w:val="00F340A2"/>
    <w:rsid w:val="00F3782E"/>
    <w:rsid w:val="00F418D5"/>
    <w:rsid w:val="00F41ACF"/>
    <w:rsid w:val="00F42765"/>
    <w:rsid w:val="00F47C6C"/>
    <w:rsid w:val="00F5689F"/>
    <w:rsid w:val="00F601F8"/>
    <w:rsid w:val="00F609CC"/>
    <w:rsid w:val="00F626C9"/>
    <w:rsid w:val="00F675FC"/>
    <w:rsid w:val="00F7064C"/>
    <w:rsid w:val="00F70825"/>
    <w:rsid w:val="00F71B3E"/>
    <w:rsid w:val="00F766D1"/>
    <w:rsid w:val="00F81006"/>
    <w:rsid w:val="00F84EAA"/>
    <w:rsid w:val="00F9688B"/>
    <w:rsid w:val="00FA0B3C"/>
    <w:rsid w:val="00FB27D4"/>
    <w:rsid w:val="00FC028E"/>
    <w:rsid w:val="00FC6AEA"/>
    <w:rsid w:val="00FC78D4"/>
    <w:rsid w:val="00FD0693"/>
    <w:rsid w:val="00FD6403"/>
    <w:rsid w:val="00FE0896"/>
    <w:rsid w:val="00FE4C1E"/>
    <w:rsid w:val="00FF0DCB"/>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E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FBF"/>
    <w:pPr>
      <w:spacing w:before="120" w:after="240" w:line="312" w:lineRule="auto"/>
    </w:pPr>
    <w:rPr>
      <w:rFonts w:eastAsia="Arial" w:cs="Arial"/>
      <w:color w:val="231F20"/>
      <w:sz w:val="18"/>
      <w:szCs w:val="16"/>
      <w:lang w:bidi="en-US"/>
    </w:rPr>
  </w:style>
  <w:style w:type="paragraph" w:styleId="Heading1">
    <w:name w:val="heading 1"/>
    <w:basedOn w:val="Normal"/>
    <w:next w:val="Normal"/>
    <w:link w:val="Heading1Char"/>
    <w:uiPriority w:val="9"/>
    <w:semiHidden/>
    <w:qFormat/>
    <w:rsid w:val="00CC77D2"/>
    <w:pPr>
      <w:spacing w:before="240" w:line="240" w:lineRule="auto"/>
      <w:outlineLvl w:val="0"/>
    </w:pPr>
    <w:rPr>
      <w:b/>
      <w:bCs/>
      <w:color w:val="auto"/>
      <w:szCs w:val="40"/>
    </w:rPr>
  </w:style>
  <w:style w:type="paragraph" w:styleId="Heading2">
    <w:name w:val="heading 2"/>
    <w:basedOn w:val="Normal"/>
    <w:next w:val="Normal"/>
    <w:link w:val="Heading2Char"/>
    <w:uiPriority w:val="9"/>
    <w:semiHidden/>
    <w:qFormat/>
    <w:rsid w:val="00EF10F2"/>
    <w:pPr>
      <w:spacing w:before="134"/>
      <w:ind w:left="80"/>
      <w:outlineLvl w:val="1"/>
    </w:pPr>
    <w:rPr>
      <w:sz w:val="43"/>
    </w:rPr>
  </w:style>
  <w:style w:type="paragraph" w:styleId="Heading3">
    <w:name w:val="heading 3"/>
    <w:aliases w:val="Heading 3 Section Category"/>
    <w:basedOn w:val="Normal"/>
    <w:next w:val="Normal"/>
    <w:link w:val="Heading3Char"/>
    <w:uiPriority w:val="9"/>
    <w:semiHidden/>
    <w:qFormat/>
    <w:rsid w:val="00EF10F2"/>
    <w:pPr>
      <w:spacing w:before="20"/>
      <w:outlineLvl w:val="2"/>
    </w:pPr>
    <w:rPr>
      <w:b/>
      <w:spacing w:val="-11"/>
      <w:sz w:val="40"/>
    </w:rPr>
  </w:style>
  <w:style w:type="paragraph" w:styleId="Heading4">
    <w:name w:val="heading 4"/>
    <w:aliases w:val="Heading 4 Job Title"/>
    <w:basedOn w:val="Normal"/>
    <w:next w:val="Normal"/>
    <w:link w:val="Heading4Char"/>
    <w:uiPriority w:val="9"/>
    <w:semiHidden/>
    <w:qFormat/>
    <w:rsid w:val="00EF10F2"/>
    <w:pPr>
      <w:spacing w:before="99"/>
      <w:outlineLvl w:val="3"/>
    </w:pPr>
    <w:rPr>
      <w:b/>
      <w:bCs/>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EF10F2"/>
  </w:style>
  <w:style w:type="paragraph" w:styleId="ListParagraph">
    <w:name w:val="List Paragraph"/>
    <w:basedOn w:val="Normal"/>
    <w:uiPriority w:val="1"/>
    <w:qFormat/>
  </w:style>
  <w:style w:type="paragraph" w:customStyle="1" w:styleId="TableParagraph">
    <w:name w:val="Table Paragraph"/>
    <w:basedOn w:val="Normal"/>
    <w:uiPriority w:val="1"/>
    <w:semiHidden/>
    <w:qFormat/>
  </w:style>
  <w:style w:type="character" w:customStyle="1" w:styleId="Heading1Char">
    <w:name w:val="Heading 1 Char"/>
    <w:basedOn w:val="DefaultParagraphFont"/>
    <w:link w:val="Heading1"/>
    <w:uiPriority w:val="9"/>
    <w:semiHidden/>
    <w:rsid w:val="00DD38E7"/>
    <w:rPr>
      <w:rFonts w:eastAsia="Arial" w:cs="Arial"/>
      <w:b/>
      <w:bCs/>
      <w:sz w:val="18"/>
      <w:szCs w:val="40"/>
      <w:lang w:bidi="en-US"/>
    </w:rPr>
  </w:style>
  <w:style w:type="character" w:customStyle="1" w:styleId="Heading2Char">
    <w:name w:val="Heading 2 Char"/>
    <w:basedOn w:val="DefaultParagraphFont"/>
    <w:link w:val="Heading2"/>
    <w:uiPriority w:val="9"/>
    <w:semiHidden/>
    <w:rsid w:val="00A82D03"/>
    <w:rPr>
      <w:rFonts w:ascii="Arial Nova" w:eastAsia="Arial" w:hAnsi="Arial Nova" w:cs="Arial"/>
      <w:color w:val="231F20"/>
      <w:sz w:val="43"/>
      <w:szCs w:val="16"/>
      <w:lang w:bidi="en-US"/>
    </w:rPr>
  </w:style>
  <w:style w:type="character" w:customStyle="1" w:styleId="Heading3Char">
    <w:name w:val="Heading 3 Char"/>
    <w:aliases w:val="Heading 3 Section Category Char"/>
    <w:basedOn w:val="DefaultParagraphFont"/>
    <w:link w:val="Heading3"/>
    <w:uiPriority w:val="9"/>
    <w:semiHidden/>
    <w:rsid w:val="00A82D03"/>
    <w:rPr>
      <w:rFonts w:ascii="Arial Nova" w:eastAsia="Arial" w:hAnsi="Arial Nova" w:cs="Arial"/>
      <w:b/>
      <w:color w:val="231F20"/>
      <w:spacing w:val="-11"/>
      <w:sz w:val="40"/>
      <w:szCs w:val="16"/>
      <w:lang w:bidi="en-US"/>
    </w:rPr>
  </w:style>
  <w:style w:type="character" w:customStyle="1" w:styleId="Heading4Char">
    <w:name w:val="Heading 4 Char"/>
    <w:aliases w:val="Heading 4 Job Title Char"/>
    <w:basedOn w:val="DefaultParagraphFont"/>
    <w:link w:val="Heading4"/>
    <w:uiPriority w:val="9"/>
    <w:semiHidden/>
    <w:rsid w:val="00A82D03"/>
    <w:rPr>
      <w:rFonts w:ascii="Arial Nova" w:eastAsia="Arial" w:hAnsi="Arial Nova" w:cs="Arial"/>
      <w:b/>
      <w:bCs/>
      <w:color w:val="231F20"/>
      <w:sz w:val="23"/>
      <w:szCs w:val="16"/>
      <w:lang w:bidi="en-US"/>
    </w:rPr>
  </w:style>
  <w:style w:type="paragraph" w:customStyle="1" w:styleId="BodyContactInfo">
    <w:name w:val="Body Contact Info"/>
    <w:basedOn w:val="BodyText"/>
    <w:qFormat/>
    <w:rsid w:val="00F148F1"/>
    <w:pPr>
      <w:spacing w:before="40" w:after="0" w:line="360" w:lineRule="auto"/>
    </w:pPr>
    <w:rPr>
      <w:color w:val="auto"/>
    </w:rPr>
  </w:style>
  <w:style w:type="paragraph" w:customStyle="1" w:styleId="SkillsBullets">
    <w:name w:val="Skills Bullets"/>
    <w:basedOn w:val="BulletsSkills"/>
    <w:semiHidden/>
    <w:qFormat/>
    <w:rsid w:val="00F148F1"/>
    <w:pPr>
      <w:spacing w:before="0" w:after="240" w:line="254" w:lineRule="auto"/>
    </w:pPr>
    <w:rPr>
      <w:sz w:val="22"/>
    </w:rPr>
  </w:style>
  <w:style w:type="paragraph" w:customStyle="1" w:styleId="BulletsSkills">
    <w:name w:val="Bullets Skills"/>
    <w:basedOn w:val="BodyContactInfo"/>
    <w:semiHidden/>
    <w:qFormat/>
    <w:rsid w:val="00EF10F2"/>
    <w:pPr>
      <w:numPr>
        <w:numId w:val="5"/>
      </w:numPr>
    </w:pPr>
  </w:style>
  <w:style w:type="paragraph" w:styleId="Title">
    <w:name w:val="Title"/>
    <w:basedOn w:val="Normal"/>
    <w:next w:val="Normal"/>
    <w:link w:val="TitleChar"/>
    <w:uiPriority w:val="10"/>
    <w:qFormat/>
    <w:rsid w:val="00172BC0"/>
    <w:pPr>
      <w:spacing w:before="27" w:line="216" w:lineRule="auto"/>
      <w:outlineLvl w:val="0"/>
    </w:pPr>
    <w:rPr>
      <w:rFonts w:asciiTheme="majorHAnsi" w:hAnsiTheme="majorHAnsi"/>
      <w:b/>
      <w:sz w:val="96"/>
    </w:rPr>
  </w:style>
  <w:style w:type="character" w:customStyle="1" w:styleId="TitleChar">
    <w:name w:val="Title Char"/>
    <w:basedOn w:val="DefaultParagraphFont"/>
    <w:link w:val="Title"/>
    <w:uiPriority w:val="10"/>
    <w:rsid w:val="00172BC0"/>
    <w:rPr>
      <w:rFonts w:asciiTheme="majorHAnsi" w:eastAsia="Arial" w:hAnsiTheme="majorHAnsi" w:cs="Arial"/>
      <w:b/>
      <w:color w:val="231F20"/>
      <w:sz w:val="96"/>
      <w:szCs w:val="16"/>
      <w:lang w:bidi="en-US"/>
    </w:rPr>
  </w:style>
  <w:style w:type="character" w:customStyle="1" w:styleId="ItalicJobLocation">
    <w:name w:val="Italic Job Location"/>
    <w:basedOn w:val="DefaultParagraphFont"/>
    <w:uiPriority w:val="1"/>
    <w:semiHidden/>
    <w:qFormat/>
    <w:rsid w:val="00EF10F2"/>
    <w:rPr>
      <w:i/>
      <w:iCs/>
    </w:rPr>
  </w:style>
  <w:style w:type="character" w:customStyle="1" w:styleId="ItalicJob">
    <w:name w:val="Italic Job"/>
    <w:basedOn w:val="DefaultParagraphFont"/>
    <w:uiPriority w:val="1"/>
    <w:semiHidden/>
    <w:qFormat/>
    <w:rsid w:val="00EF10F2"/>
    <w:rPr>
      <w:i/>
      <w:iCs/>
    </w:rPr>
  </w:style>
  <w:style w:type="paragraph" w:customStyle="1" w:styleId="Body">
    <w:name w:val="Body"/>
    <w:basedOn w:val="Normal"/>
    <w:uiPriority w:val="99"/>
    <w:semiHidden/>
    <w:rsid w:val="00EF10F2"/>
    <w:pPr>
      <w:widowControl/>
      <w:adjustRightInd w:val="0"/>
      <w:spacing w:before="43" w:line="200" w:lineRule="atLeast"/>
      <w:textAlignment w:val="center"/>
    </w:pPr>
    <w:rPr>
      <w:rFonts w:eastAsiaTheme="minorHAnsi"/>
      <w:color w:val="000000"/>
      <w:lang w:bidi="ar-SA"/>
    </w:rPr>
  </w:style>
  <w:style w:type="paragraph" w:customStyle="1" w:styleId="BodyBullets">
    <w:name w:val="Body Bullets"/>
    <w:basedOn w:val="Body"/>
    <w:uiPriority w:val="99"/>
    <w:semiHidden/>
    <w:rsid w:val="00EF10F2"/>
    <w:pPr>
      <w:ind w:left="180" w:hanging="180"/>
    </w:pPr>
  </w:style>
  <w:style w:type="paragraph" w:styleId="Subtitle">
    <w:name w:val="Subtitle"/>
    <w:basedOn w:val="Heading2"/>
    <w:next w:val="Normal"/>
    <w:link w:val="SubtitleChar"/>
    <w:uiPriority w:val="11"/>
    <w:semiHidden/>
    <w:qFormat/>
    <w:rsid w:val="00A82D03"/>
    <w:pPr>
      <w:spacing w:line="240" w:lineRule="auto"/>
    </w:pPr>
    <w:rPr>
      <w:rFonts w:asciiTheme="majorHAnsi" w:hAnsiTheme="majorHAnsi"/>
    </w:rPr>
  </w:style>
  <w:style w:type="character" w:customStyle="1" w:styleId="SubtitleChar">
    <w:name w:val="Subtitle Char"/>
    <w:basedOn w:val="DefaultParagraphFont"/>
    <w:link w:val="Subtitle"/>
    <w:uiPriority w:val="11"/>
    <w:semiHidden/>
    <w:rsid w:val="00F148F1"/>
    <w:rPr>
      <w:rFonts w:asciiTheme="majorHAnsi" w:eastAsia="Arial" w:hAnsiTheme="majorHAnsi" w:cs="Arial"/>
      <w:color w:val="231F20"/>
      <w:sz w:val="43"/>
      <w:szCs w:val="16"/>
      <w:lang w:bidi="en-US"/>
    </w:rPr>
  </w:style>
  <w:style w:type="character" w:styleId="PlaceholderText">
    <w:name w:val="Placeholder Text"/>
    <w:basedOn w:val="DefaultParagraphFont"/>
    <w:uiPriority w:val="99"/>
    <w:semiHidden/>
    <w:rsid w:val="00F5689F"/>
    <w:rPr>
      <w:color w:val="808080"/>
    </w:rPr>
  </w:style>
  <w:style w:type="table" w:styleId="TableGrid">
    <w:name w:val="Table Grid"/>
    <w:basedOn w:val="TableNormal"/>
    <w:uiPriority w:val="39"/>
    <w:rsid w:val="00F56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5689F"/>
    <w:rPr>
      <w:color w:val="4495A2" w:themeColor="hyperlink"/>
      <w:u w:val="single"/>
    </w:rPr>
  </w:style>
  <w:style w:type="character" w:styleId="UnresolvedMention">
    <w:name w:val="Unresolved Mention"/>
    <w:basedOn w:val="DefaultParagraphFont"/>
    <w:uiPriority w:val="99"/>
    <w:semiHidden/>
    <w:unhideWhenUsed/>
    <w:rsid w:val="00F5689F"/>
    <w:rPr>
      <w:color w:val="605E5C"/>
      <w:shd w:val="clear" w:color="auto" w:fill="E1DFDD"/>
    </w:rPr>
  </w:style>
  <w:style w:type="paragraph" w:customStyle="1" w:styleId="ObjectiveHeading">
    <w:name w:val="Objective Heading"/>
    <w:basedOn w:val="Normal"/>
    <w:semiHidden/>
    <w:qFormat/>
    <w:rsid w:val="00913A01"/>
    <w:pPr>
      <w:spacing w:before="240"/>
    </w:pPr>
    <w:rPr>
      <w:b/>
      <w:bCs/>
      <w:color w:val="auto"/>
      <w:szCs w:val="20"/>
    </w:rPr>
  </w:style>
  <w:style w:type="paragraph" w:customStyle="1" w:styleId="DateRange">
    <w:name w:val="Date Range"/>
    <w:basedOn w:val="Normal"/>
    <w:semiHidden/>
    <w:qFormat/>
    <w:rsid w:val="00702223"/>
    <w:pPr>
      <w:spacing w:before="240" w:line="240" w:lineRule="auto"/>
    </w:pPr>
    <w:rPr>
      <w:szCs w:val="24"/>
    </w:rPr>
  </w:style>
  <w:style w:type="paragraph" w:customStyle="1" w:styleId="JobTitle">
    <w:name w:val="Job Title"/>
    <w:basedOn w:val="Normal"/>
    <w:semiHidden/>
    <w:qFormat/>
    <w:rsid w:val="00CC77D2"/>
    <w:pPr>
      <w:spacing w:before="100" w:line="240" w:lineRule="auto"/>
    </w:pPr>
    <w:rPr>
      <w:rFonts w:asciiTheme="majorHAnsi" w:hAnsiTheme="majorHAnsi"/>
    </w:rPr>
  </w:style>
  <w:style w:type="character" w:customStyle="1" w:styleId="Greentext">
    <w:name w:val="Green  text"/>
    <w:uiPriority w:val="1"/>
    <w:qFormat/>
    <w:rsid w:val="00390F23"/>
    <w:rPr>
      <w:color w:val="7CA655" w:themeColor="text2"/>
    </w:rPr>
  </w:style>
  <w:style w:type="paragraph" w:customStyle="1" w:styleId="Jobdescription">
    <w:name w:val="Job description"/>
    <w:basedOn w:val="Normal"/>
    <w:semiHidden/>
    <w:qFormat/>
    <w:rsid w:val="00CC77D2"/>
    <w:pPr>
      <w:spacing w:after="600" w:line="240" w:lineRule="auto"/>
    </w:pPr>
  </w:style>
  <w:style w:type="paragraph" w:customStyle="1" w:styleId="SchoolName">
    <w:name w:val="School Name"/>
    <w:basedOn w:val="Normal"/>
    <w:semiHidden/>
    <w:qFormat/>
    <w:rsid w:val="00D87E03"/>
    <w:pPr>
      <w:spacing w:before="0" w:line="240" w:lineRule="auto"/>
    </w:pPr>
    <w:rPr>
      <w:szCs w:val="20"/>
    </w:rPr>
  </w:style>
  <w:style w:type="paragraph" w:customStyle="1" w:styleId="Degree">
    <w:name w:val="Degree"/>
    <w:basedOn w:val="Normal"/>
    <w:semiHidden/>
    <w:qFormat/>
    <w:rsid w:val="00702223"/>
    <w:pPr>
      <w:spacing w:before="0" w:line="240" w:lineRule="auto"/>
    </w:pPr>
    <w:rPr>
      <w:b/>
    </w:rPr>
  </w:style>
  <w:style w:type="character" w:customStyle="1" w:styleId="BodyTextChar">
    <w:name w:val="Body Text Char"/>
    <w:basedOn w:val="DefaultParagraphFont"/>
    <w:link w:val="BodyText"/>
    <w:uiPriority w:val="1"/>
    <w:semiHidden/>
    <w:rsid w:val="00C85B84"/>
    <w:rPr>
      <w:rFonts w:eastAsia="Arial" w:cs="Arial"/>
      <w:color w:val="231F20"/>
      <w:sz w:val="16"/>
      <w:szCs w:val="16"/>
      <w:lang w:bidi="en-US"/>
    </w:rPr>
  </w:style>
  <w:style w:type="paragraph" w:customStyle="1" w:styleId="Objective">
    <w:name w:val="Objective"/>
    <w:basedOn w:val="Normal"/>
    <w:semiHidden/>
    <w:qFormat/>
    <w:rsid w:val="00913A01"/>
    <w:pPr>
      <w:spacing w:before="240" w:line="247" w:lineRule="auto"/>
    </w:pPr>
    <w:rPr>
      <w:color w:val="auto"/>
    </w:rPr>
  </w:style>
  <w:style w:type="character" w:customStyle="1" w:styleId="Bluetext">
    <w:name w:val="Blue text"/>
    <w:uiPriority w:val="1"/>
    <w:qFormat/>
    <w:rsid w:val="00172BC0"/>
    <w:rPr>
      <w:color w:val="A9D4DB" w:themeColor="accent1"/>
    </w:rPr>
  </w:style>
  <w:style w:type="paragraph" w:customStyle="1" w:styleId="Company">
    <w:name w:val="Company"/>
    <w:basedOn w:val="Normal"/>
    <w:semiHidden/>
    <w:qFormat/>
    <w:rsid w:val="00721C3B"/>
    <w:rPr>
      <w:rFonts w:asciiTheme="majorHAnsi" w:hAnsiTheme="majorHAnsi"/>
      <w:sz w:val="26"/>
    </w:rPr>
  </w:style>
  <w:style w:type="character" w:customStyle="1" w:styleId="Magentatext">
    <w:name w:val="Magenta text"/>
    <w:uiPriority w:val="1"/>
    <w:qFormat/>
    <w:rsid w:val="00762950"/>
    <w:rPr>
      <w:color w:val="AA5881" w:themeColor="accent4"/>
    </w:rPr>
  </w:style>
  <w:style w:type="character" w:customStyle="1" w:styleId="Graytext">
    <w:name w:val="Gray text"/>
    <w:uiPriority w:val="1"/>
    <w:qFormat/>
    <w:rsid w:val="00DD38E7"/>
    <w:rPr>
      <w:color w:val="808080" w:themeColor="background1" w:themeShade="80"/>
    </w:rPr>
  </w:style>
  <w:style w:type="paragraph" w:styleId="Header">
    <w:name w:val="header"/>
    <w:basedOn w:val="Normal"/>
    <w:link w:val="HeaderChar"/>
    <w:uiPriority w:val="99"/>
    <w:semiHidden/>
    <w:rsid w:val="003D37DA"/>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DD38E7"/>
    <w:rPr>
      <w:rFonts w:eastAsia="Arial" w:cs="Arial"/>
      <w:color w:val="231F20"/>
      <w:sz w:val="18"/>
      <w:szCs w:val="16"/>
      <w:lang w:bidi="en-US"/>
    </w:rPr>
  </w:style>
  <w:style w:type="paragraph" w:styleId="Footer">
    <w:name w:val="footer"/>
    <w:basedOn w:val="Normal"/>
    <w:link w:val="FooterChar"/>
    <w:uiPriority w:val="99"/>
    <w:rsid w:val="003D37D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38E7"/>
    <w:rPr>
      <w:rFonts w:eastAsia="Arial" w:cs="Arial"/>
      <w:color w:val="231F20"/>
      <w:sz w:val="18"/>
      <w:szCs w:val="16"/>
      <w:lang w:bidi="en-US"/>
    </w:rPr>
  </w:style>
  <w:style w:type="paragraph" w:styleId="TOCHeading">
    <w:name w:val="TOC Heading"/>
    <w:basedOn w:val="Heading1"/>
    <w:next w:val="Normal"/>
    <w:uiPriority w:val="39"/>
    <w:unhideWhenUsed/>
    <w:qFormat/>
    <w:rsid w:val="004D22DD"/>
    <w:pPr>
      <w:keepNext/>
      <w:keepLines/>
      <w:widowControl/>
      <w:autoSpaceDE/>
      <w:autoSpaceDN/>
      <w:spacing w:after="0" w:line="259" w:lineRule="auto"/>
      <w:outlineLvl w:val="9"/>
    </w:pPr>
    <w:rPr>
      <w:rFonts w:asciiTheme="majorHAnsi" w:eastAsiaTheme="majorEastAsia" w:hAnsiTheme="majorHAnsi" w:cstheme="majorBidi"/>
      <w:b w:val="0"/>
      <w:bCs w:val="0"/>
      <w:color w:val="64B1BE" w:themeColor="accent1" w:themeShade="BF"/>
      <w:sz w:val="32"/>
      <w:szCs w:val="32"/>
      <w:lang w:bidi="ar-SA"/>
    </w:rPr>
  </w:style>
  <w:style w:type="paragraph" w:styleId="TOC1">
    <w:name w:val="toc 1"/>
    <w:basedOn w:val="Normal"/>
    <w:next w:val="Normal"/>
    <w:autoRedefine/>
    <w:uiPriority w:val="39"/>
    <w:unhideWhenUsed/>
    <w:rsid w:val="004D22DD"/>
    <w:pPr>
      <w:widowControl/>
      <w:tabs>
        <w:tab w:val="right" w:leader="dot" w:pos="10456"/>
      </w:tabs>
      <w:autoSpaceDE/>
      <w:autoSpaceDN/>
      <w:spacing w:before="0" w:after="100" w:line="360" w:lineRule="auto"/>
    </w:pPr>
    <w:rPr>
      <w:rFonts w:ascii="Arial Nova Light" w:eastAsiaTheme="minorHAnsi" w:hAnsi="Arial Nova Light" w:cstheme="minorBidi"/>
      <w:b/>
      <w:bCs/>
      <w:noProof/>
      <w:color w:val="002060"/>
      <w:sz w:val="22"/>
      <w:szCs w:val="22"/>
      <w:lang w:val="el-GR" w:bidi="ar-SA"/>
    </w:rPr>
  </w:style>
  <w:style w:type="paragraph" w:styleId="TOC3">
    <w:name w:val="toc 3"/>
    <w:basedOn w:val="Normal"/>
    <w:next w:val="Normal"/>
    <w:autoRedefine/>
    <w:uiPriority w:val="39"/>
    <w:unhideWhenUsed/>
    <w:rsid w:val="004D22DD"/>
    <w:pPr>
      <w:widowControl/>
      <w:autoSpaceDE/>
      <w:autoSpaceDN/>
      <w:spacing w:before="0" w:after="100" w:line="259" w:lineRule="auto"/>
      <w:ind w:left="440"/>
    </w:pPr>
    <w:rPr>
      <w:rFonts w:eastAsiaTheme="minorHAnsi" w:cstheme="minorBidi"/>
      <w:color w:val="auto"/>
      <w:sz w:val="22"/>
      <w:szCs w:val="22"/>
      <w:lang w:val="el-GR" w:bidi="ar-SA"/>
    </w:rPr>
  </w:style>
  <w:style w:type="paragraph" w:styleId="TOC2">
    <w:name w:val="toc 2"/>
    <w:basedOn w:val="Normal"/>
    <w:next w:val="Normal"/>
    <w:autoRedefine/>
    <w:uiPriority w:val="39"/>
    <w:unhideWhenUsed/>
    <w:rsid w:val="004D22DD"/>
    <w:pPr>
      <w:widowControl/>
      <w:tabs>
        <w:tab w:val="left" w:pos="880"/>
        <w:tab w:val="right" w:leader="dot" w:pos="10456"/>
      </w:tabs>
      <w:autoSpaceDE/>
      <w:autoSpaceDN/>
      <w:spacing w:before="0" w:after="100" w:line="360" w:lineRule="auto"/>
    </w:pPr>
    <w:rPr>
      <w:rFonts w:ascii="Arial Nova Light" w:eastAsiaTheme="minorHAnsi" w:hAnsi="Arial Nova Light" w:cstheme="minorBidi"/>
      <w:b/>
      <w:bCs/>
      <w:noProof/>
      <w:color w:val="002060"/>
      <w:sz w:val="22"/>
      <w:szCs w:val="22"/>
      <w:lang w:val="el-GR" w:bidi="ar-SA"/>
    </w:rPr>
  </w:style>
  <w:style w:type="paragraph" w:styleId="Caption">
    <w:name w:val="caption"/>
    <w:basedOn w:val="Normal"/>
    <w:next w:val="Normal"/>
    <w:uiPriority w:val="35"/>
    <w:unhideWhenUsed/>
    <w:qFormat/>
    <w:rsid w:val="00B62D65"/>
    <w:pPr>
      <w:spacing w:before="0" w:after="200" w:line="240" w:lineRule="auto"/>
    </w:pPr>
    <w:rPr>
      <w:i/>
      <w:iCs/>
      <w:color w:val="7CA655" w:themeColor="text2"/>
      <w:szCs w:val="18"/>
    </w:rPr>
  </w:style>
  <w:style w:type="table" w:styleId="PlainTable1">
    <w:name w:val="Plain Table 1"/>
    <w:basedOn w:val="TableNormal"/>
    <w:uiPriority w:val="41"/>
    <w:rsid w:val="00DD1F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14090">
      <w:bodyDiv w:val="1"/>
      <w:marLeft w:val="0"/>
      <w:marRight w:val="0"/>
      <w:marTop w:val="0"/>
      <w:marBottom w:val="0"/>
      <w:divBdr>
        <w:top w:val="none" w:sz="0" w:space="0" w:color="auto"/>
        <w:left w:val="none" w:sz="0" w:space="0" w:color="auto"/>
        <w:bottom w:val="none" w:sz="0" w:space="0" w:color="auto"/>
        <w:right w:val="none" w:sz="0" w:space="0" w:color="auto"/>
      </w:divBdr>
      <w:divsChild>
        <w:div w:id="833103408">
          <w:marLeft w:val="0"/>
          <w:marRight w:val="0"/>
          <w:marTop w:val="0"/>
          <w:marBottom w:val="0"/>
          <w:divBdr>
            <w:top w:val="none" w:sz="0" w:space="0" w:color="auto"/>
            <w:left w:val="none" w:sz="0" w:space="0" w:color="auto"/>
            <w:bottom w:val="none" w:sz="0" w:space="0" w:color="auto"/>
            <w:right w:val="none" w:sz="0" w:space="0" w:color="auto"/>
          </w:divBdr>
          <w:divsChild>
            <w:div w:id="3309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kaggle.com/datasets/sobhanmoosavi/us-accident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oub\AppData\Roaming\Microsoft\Templates\Geometric%20cover%20letter.dotx" TargetMode="External"/></Relationships>
</file>

<file path=word/theme/theme1.xml><?xml version="1.0" encoding="utf-8"?>
<a:theme xmlns:a="http://schemas.openxmlformats.org/drawingml/2006/main" name="Office Theme">
  <a:themeElements>
    <a:clrScheme name="Swiss Design">
      <a:dk1>
        <a:sysClr val="windowText" lastClr="000000"/>
      </a:dk1>
      <a:lt1>
        <a:sysClr val="window" lastClr="FFFFFF"/>
      </a:lt1>
      <a:dk2>
        <a:srgbClr val="7CA655"/>
      </a:dk2>
      <a:lt2>
        <a:srgbClr val="E4E4E4"/>
      </a:lt2>
      <a:accent1>
        <a:srgbClr val="A9D4DB"/>
      </a:accent1>
      <a:accent2>
        <a:srgbClr val="FBE284"/>
      </a:accent2>
      <a:accent3>
        <a:srgbClr val="4495A2"/>
      </a:accent3>
      <a:accent4>
        <a:srgbClr val="AA5881"/>
      </a:accent4>
      <a:accent5>
        <a:srgbClr val="E06742"/>
      </a:accent5>
      <a:accent6>
        <a:srgbClr val="F9D448"/>
      </a:accent6>
      <a:hlink>
        <a:srgbClr val="4495A2"/>
      </a:hlink>
      <a:folHlink>
        <a:srgbClr val="AA5881"/>
      </a:folHlink>
    </a:clrScheme>
    <a:fontScheme name="Custom 10">
      <a:majorFont>
        <a:latin typeface="Franklin Gothic Medium"/>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f417ccfd-8219-4703-a6b1-f3970c646e9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9BEE68B5696F47AF772A5DB70EA3AC" ma:contentTypeVersion="13" ma:contentTypeDescription="Create a new document." ma:contentTypeScope="" ma:versionID="dff888242df88e38dfc8159697c00d93">
  <xsd:schema xmlns:xsd="http://www.w3.org/2001/XMLSchema" xmlns:xs="http://www.w3.org/2001/XMLSchema" xmlns:p="http://schemas.microsoft.com/office/2006/metadata/properties" xmlns:ns3="0f2b62ce-90e0-4c5b-a06a-3f3d96dabf9f" xmlns:ns4="f417ccfd-8219-4703-a6b1-f3970c646e95" targetNamespace="http://schemas.microsoft.com/office/2006/metadata/properties" ma:root="true" ma:fieldsID="d4b52c382defa8ba6e6a3c8aaed39a7b" ns3:_="" ns4:_="">
    <xsd:import namespace="0f2b62ce-90e0-4c5b-a06a-3f3d96dabf9f"/>
    <xsd:import namespace="f417ccfd-8219-4703-a6b1-f3970c646e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2b62ce-90e0-4c5b-a06a-3f3d96dabf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17ccfd-8219-4703-a6b1-f3970c646e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4CAAB7-D348-4AE5-BE85-550864F99E57}">
  <ds:schemaRefs>
    <ds:schemaRef ds:uri="http://schemas.openxmlformats.org/officeDocument/2006/bibliography"/>
  </ds:schemaRefs>
</ds:datastoreItem>
</file>

<file path=customXml/itemProps2.xml><?xml version="1.0" encoding="utf-8"?>
<ds:datastoreItem xmlns:ds="http://schemas.openxmlformats.org/officeDocument/2006/customXml" ds:itemID="{4D294896-D3DD-445A-8924-9B0373027BFD}">
  <ds:schemaRefs>
    <ds:schemaRef ds:uri="http://schemas.microsoft.com/sharepoint/v3/contenttype/forms"/>
  </ds:schemaRefs>
</ds:datastoreItem>
</file>

<file path=customXml/itemProps3.xml><?xml version="1.0" encoding="utf-8"?>
<ds:datastoreItem xmlns:ds="http://schemas.openxmlformats.org/officeDocument/2006/customXml" ds:itemID="{C8765B45-3548-4F24-84B3-1C2A60F77AE0}">
  <ds:schemaRefs>
    <ds:schemaRef ds:uri="http://purl.org/dc/elements/1.1/"/>
    <ds:schemaRef ds:uri="http://schemas.microsoft.com/office/2006/documentManagement/types"/>
    <ds:schemaRef ds:uri="http://www.w3.org/XML/1998/namespace"/>
    <ds:schemaRef ds:uri="http://schemas.microsoft.com/office/infopath/2007/PartnerControls"/>
    <ds:schemaRef ds:uri="http://purl.org/dc/terms/"/>
    <ds:schemaRef ds:uri="http://purl.org/dc/dcmitype/"/>
    <ds:schemaRef ds:uri="http://schemas.microsoft.com/office/2006/metadata/properties"/>
    <ds:schemaRef ds:uri="http://schemas.openxmlformats.org/package/2006/metadata/core-properties"/>
    <ds:schemaRef ds:uri="f417ccfd-8219-4703-a6b1-f3970c646e95"/>
    <ds:schemaRef ds:uri="0f2b62ce-90e0-4c5b-a06a-3f3d96dabf9f"/>
  </ds:schemaRefs>
</ds:datastoreItem>
</file>

<file path=customXml/itemProps4.xml><?xml version="1.0" encoding="utf-8"?>
<ds:datastoreItem xmlns:ds="http://schemas.openxmlformats.org/officeDocument/2006/customXml" ds:itemID="{A5E1D99D-4AEA-43DA-951E-16ADCE77EB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2b62ce-90e0-4c5b-a06a-3f3d96dabf9f"/>
    <ds:schemaRef ds:uri="f417ccfd-8219-4703-a6b1-f3970c646e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cover letter</Template>
  <TotalTime>0</TotalTime>
  <Pages>32</Pages>
  <Words>3385</Words>
  <Characters>18279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2022-09-12T11:10:00Z</dcterms:created>
  <dcterms:modified xsi:type="dcterms:W3CDTF">2022-09-12T11:10:00Z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0x010100B09BEE68B5696F47AF772A5DB70EA3AC</vt:lpwstr>
  </property>
</Properties>
</file>